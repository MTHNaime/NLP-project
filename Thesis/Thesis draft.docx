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4291D10" w14:textId="1180E7C4" w:rsidR="00272EA8" w:rsidRDefault="00272EA8" w:rsidP="00272EA8">
      <w:pPr>
        <w:pStyle w:val="Heading1nonumber"/>
      </w:pPr>
      <w:bookmarkStart w:id="0" w:name="_Toc69701243"/>
      <w:r>
        <w:t>Abstract</w:t>
      </w:r>
      <w:bookmarkEnd w:id="0"/>
    </w:p>
    <w:p w14:paraId="1947F7D6" w14:textId="78FB97F8" w:rsidR="00272EA8" w:rsidRDefault="00272EA8" w:rsidP="00272EA8"/>
    <w:p w14:paraId="6701ED04" w14:textId="681E095A" w:rsidR="00272EA8" w:rsidRDefault="00272EA8" w:rsidP="00272EA8"/>
    <w:p w14:paraId="6359A5A6" w14:textId="0134B6FD" w:rsidR="00272EA8" w:rsidRDefault="00272EA8" w:rsidP="00272EA8"/>
    <w:p w14:paraId="5E5CA7AE" w14:textId="4892AA5A" w:rsidR="00272EA8" w:rsidRPr="00272EA8" w:rsidRDefault="00272EA8" w:rsidP="00272EA8">
      <w:pPr>
        <w:pStyle w:val="Subtitle"/>
        <w:rPr>
          <w:lang w:eastAsia="en-US"/>
        </w:rPr>
      </w:pPr>
      <w:r>
        <w:rPr>
          <w:lang w:eastAsia="en-US"/>
        </w:rPr>
        <w:t>Applying NLP techniques to react bug reports provided by the stakeholders as feedback</w:t>
      </w:r>
    </w:p>
    <w:p w14:paraId="568206D3" w14:textId="1832DD5A" w:rsidR="00272EA8" w:rsidRDefault="00272EA8" w:rsidP="00272EA8">
      <w:pPr>
        <w:pStyle w:val="Subtitle"/>
      </w:pPr>
    </w:p>
    <w:p w14:paraId="726284EF" w14:textId="77777777" w:rsidR="00272EA8" w:rsidRPr="00272EA8" w:rsidRDefault="00272EA8" w:rsidP="00272EA8">
      <w:pPr>
        <w:pStyle w:val="BodyText"/>
      </w:pPr>
    </w:p>
    <w:p w14:paraId="4921CE42" w14:textId="4B84935B" w:rsidR="00272EA8" w:rsidRDefault="00272EA8" w:rsidP="00272EA8">
      <w:pPr>
        <w:spacing w:line="360" w:lineRule="auto"/>
      </w:pPr>
      <w:r>
        <w:t>For the purpose of bugs reports classification</w:t>
      </w:r>
      <w:r w:rsidR="0074095C">
        <w:t>, information</w:t>
      </w:r>
      <w:r>
        <w:t xml:space="preserve"> gathered from the users as feedback or captured from reporting the bugs to the developers, here in this research a tool is developed which are classifying the bugs into their respective</w:t>
      </w:r>
      <w:r w:rsidR="001D15F4">
        <w:t xml:space="preserve"> bug</w:t>
      </w:r>
      <w:r>
        <w:t xml:space="preserve"> type with the subsequent classification of the bug reports into their respective components as well. </w:t>
      </w:r>
    </w:p>
    <w:p w14:paraId="30F295FD" w14:textId="77777777" w:rsidR="00272EA8" w:rsidRDefault="00272EA8" w:rsidP="00272EA8">
      <w:pPr>
        <w:spacing w:line="360" w:lineRule="auto"/>
      </w:pPr>
    </w:p>
    <w:p w14:paraId="3754E7CD" w14:textId="6C8AAF81" w:rsidR="00272EA8" w:rsidRDefault="00272EA8" w:rsidP="007B7E89">
      <w:pPr>
        <w:spacing w:line="360" w:lineRule="auto"/>
      </w:pPr>
      <w:r>
        <w:t xml:space="preserve">This study comprises of a bit introduction </w:t>
      </w:r>
      <w:r w:rsidR="008B134B">
        <w:t xml:space="preserve">to the topic </w:t>
      </w:r>
      <w:r>
        <w:t xml:space="preserve">followed by </w:t>
      </w:r>
      <w:r w:rsidR="00D84413">
        <w:t xml:space="preserve">review of </w:t>
      </w:r>
      <w:r>
        <w:t>the related work in the same domain for classification of bug</w:t>
      </w:r>
      <w:r w:rsidR="00D84413">
        <w:t xml:space="preserve"> </w:t>
      </w:r>
      <w:r>
        <w:t>reports. Natural language processing components along with the machine learning techniques are discussed in depth</w:t>
      </w:r>
      <w:r w:rsidR="00D84413">
        <w:t xml:space="preserve"> right away</w:t>
      </w:r>
      <w:r>
        <w:t xml:space="preserve">. The methods followed by this study is further explained subsequently. </w:t>
      </w:r>
      <w:r w:rsidR="006B7A12">
        <w:t>The r</w:t>
      </w:r>
      <w:r>
        <w:t xml:space="preserve">esults of this study shows that the tool is </w:t>
      </w:r>
      <w:r w:rsidR="0055726A">
        <w:t xml:space="preserve">quite </w:t>
      </w:r>
      <w:r>
        <w:t>effective in the classification of bugs reports</w:t>
      </w:r>
      <w:r w:rsidR="006B7A12">
        <w:t>.</w:t>
      </w:r>
    </w:p>
    <w:p w14:paraId="4F4D7C90" w14:textId="77777777" w:rsidR="00272EA8" w:rsidRDefault="00272EA8" w:rsidP="00272EA8">
      <w:pPr>
        <w:spacing w:line="360" w:lineRule="auto"/>
      </w:pPr>
    </w:p>
    <w:p w14:paraId="6AB07906" w14:textId="69986B81" w:rsidR="00272EA8" w:rsidRDefault="00272EA8" w:rsidP="00272EA8">
      <w:pPr>
        <w:spacing w:line="360" w:lineRule="auto"/>
      </w:pPr>
      <w:r>
        <w:t xml:space="preserve">Machine learning techniques are proved quite performing in this study for the classification </w:t>
      </w:r>
      <w:r w:rsidR="0049113E">
        <w:t>of bugs</w:t>
      </w:r>
      <w:r>
        <w:t>. It also showed that the bug reports with the help of machine learning can quickly fixed the bugs</w:t>
      </w:r>
      <w:r w:rsidR="00EB3C40">
        <w:t xml:space="preserve"> by identifying the bug in no time and</w:t>
      </w:r>
      <w:r>
        <w:t xml:space="preserve"> </w:t>
      </w:r>
      <w:r w:rsidR="00EB3C40">
        <w:t>user experience is also promised</w:t>
      </w:r>
      <w:r>
        <w:t xml:space="preserve">. </w:t>
      </w:r>
      <w:r w:rsidR="00D96CE2">
        <w:t>Moreover</w:t>
      </w:r>
      <w:r>
        <w:t xml:space="preserve">, the proposed model can be further enhanced in different areas. </w:t>
      </w:r>
    </w:p>
    <w:p w14:paraId="0F1FDDC8" w14:textId="77777777" w:rsidR="00272EA8" w:rsidRDefault="00272EA8" w:rsidP="00272EA8">
      <w:pPr>
        <w:spacing w:line="360" w:lineRule="auto"/>
      </w:pPr>
    </w:p>
    <w:p w14:paraId="548C0C22" w14:textId="11C9C38E" w:rsidR="00272EA8" w:rsidRDefault="00272EA8" w:rsidP="00272EA8">
      <w:pPr>
        <w:spacing w:line="360" w:lineRule="auto"/>
      </w:pPr>
    </w:p>
    <w:p w14:paraId="045FE83F" w14:textId="6E5D5B34" w:rsidR="007B7E89" w:rsidRDefault="007B7E89" w:rsidP="00272EA8">
      <w:pPr>
        <w:spacing w:line="360" w:lineRule="auto"/>
      </w:pPr>
    </w:p>
    <w:p w14:paraId="0E80BB13" w14:textId="77777777" w:rsidR="007B7E89" w:rsidRDefault="007B7E89" w:rsidP="00272EA8">
      <w:pPr>
        <w:spacing w:line="360" w:lineRule="auto"/>
      </w:pPr>
    </w:p>
    <w:p w14:paraId="1BBA6353" w14:textId="77777777" w:rsidR="00272EA8" w:rsidRDefault="00272EA8" w:rsidP="00272EA8">
      <w:pPr>
        <w:spacing w:line="360" w:lineRule="auto"/>
      </w:pPr>
    </w:p>
    <w:p w14:paraId="782626BF" w14:textId="76858402" w:rsidR="00272EA8" w:rsidRDefault="007B7E89" w:rsidP="00272EA8">
      <w:pPr>
        <w:spacing w:line="360" w:lineRule="auto"/>
      </w:pPr>
      <w:r w:rsidRPr="00C82570">
        <w:rPr>
          <w:b/>
          <w:bCs/>
        </w:rPr>
        <w:t>KEYWORDS:</w:t>
      </w:r>
      <w:r>
        <w:t xml:space="preserve"> </w:t>
      </w:r>
      <w:r w:rsidR="00272EA8">
        <w:t xml:space="preserve">Natural Language Processing, Machine Learning, Bug Reports, Scikit-Learn, </w:t>
      </w:r>
      <w:proofErr w:type="spellStart"/>
      <w:r w:rsidR="00272EA8">
        <w:t>SpaCy</w:t>
      </w:r>
      <w:proofErr w:type="spellEnd"/>
      <w:r w:rsidR="00272EA8">
        <w:t>, NLTK</w:t>
      </w:r>
    </w:p>
    <w:p w14:paraId="12ECACD8" w14:textId="1CAF9E48" w:rsidR="00272EA8" w:rsidRDefault="00272EA8" w:rsidP="00272EA8"/>
    <w:p w14:paraId="1857F265" w14:textId="00FAD60D" w:rsidR="00272EA8" w:rsidRDefault="00272EA8" w:rsidP="00272EA8"/>
    <w:p w14:paraId="31F25D88" w14:textId="39FAF5B6" w:rsidR="00272EA8" w:rsidRDefault="00272EA8" w:rsidP="00272EA8"/>
    <w:p w14:paraId="6BB11B26" w14:textId="046B62AA" w:rsidR="00272EA8" w:rsidRDefault="00272EA8" w:rsidP="00272EA8"/>
    <w:p w14:paraId="26B4CFED" w14:textId="72FF6684" w:rsidR="00272EA8" w:rsidRDefault="007B7E89" w:rsidP="00272EA8">
      <w:r>
        <w:tab/>
      </w:r>
      <w:r>
        <w:tab/>
      </w:r>
      <w:r>
        <w:tab/>
      </w:r>
      <w:r>
        <w:tab/>
      </w:r>
      <w:r w:rsidR="00C23464">
        <w:t>_</w:t>
      </w:r>
      <w:r>
        <w:t>_________________________</w:t>
      </w:r>
    </w:p>
    <w:p w14:paraId="00DB7E3E" w14:textId="45B5CBB8" w:rsidR="007B7E89" w:rsidRDefault="007B7E89" w:rsidP="00272EA8">
      <w:r>
        <w:tab/>
      </w:r>
      <w:r>
        <w:tab/>
      </w:r>
      <w:r>
        <w:tab/>
      </w:r>
      <w:r>
        <w:tab/>
        <w:t xml:space="preserve">           Student’s Signature</w:t>
      </w:r>
    </w:p>
    <w:p w14:paraId="6A55259C" w14:textId="11E0BE99" w:rsidR="007B7E89" w:rsidRDefault="007B7E89" w:rsidP="00272EA8">
      <w:r>
        <w:tab/>
      </w:r>
      <w:r>
        <w:tab/>
      </w:r>
      <w:r>
        <w:tab/>
      </w:r>
      <w:r>
        <w:tab/>
      </w:r>
    </w:p>
    <w:p w14:paraId="75FCAFD2" w14:textId="79F20CFD" w:rsidR="007B7E89" w:rsidRDefault="007B7E89" w:rsidP="00272EA8"/>
    <w:p w14:paraId="55E92FEF" w14:textId="1B12D504" w:rsidR="007B7E89" w:rsidRDefault="007B7E89" w:rsidP="00272EA8">
      <w:r>
        <w:tab/>
      </w:r>
      <w:r>
        <w:tab/>
      </w:r>
      <w:r>
        <w:tab/>
      </w:r>
      <w:r>
        <w:tab/>
        <w:t>__________________________</w:t>
      </w:r>
    </w:p>
    <w:p w14:paraId="3C82B952" w14:textId="2FDC26BA" w:rsidR="007B7E89" w:rsidRPr="00272EA8" w:rsidRDefault="007B7E89" w:rsidP="00272EA8">
      <w:r>
        <w:tab/>
      </w:r>
      <w:r>
        <w:tab/>
      </w:r>
      <w:r>
        <w:tab/>
      </w:r>
      <w:r>
        <w:tab/>
      </w:r>
      <w:r>
        <w:tab/>
        <w:t>Date</w:t>
      </w:r>
    </w:p>
    <w:p w14:paraId="46F9C781" w14:textId="7F1AC529" w:rsidR="00590F24" w:rsidRDefault="00590F24" w:rsidP="00590F24">
      <w:pPr>
        <w:pStyle w:val="Heading1nonumber"/>
      </w:pPr>
      <w:bookmarkStart w:id="1" w:name="_Toc69701244"/>
      <w:r>
        <w:lastRenderedPageBreak/>
        <w:t>Contents</w:t>
      </w:r>
      <w:bookmarkEnd w:id="1"/>
    </w:p>
    <w:p w14:paraId="3B3CD95F" w14:textId="5AE04899" w:rsidR="00E73A94" w:rsidRDefault="00590F24">
      <w:pPr>
        <w:pStyle w:val="TOC1"/>
        <w:tabs>
          <w:tab w:val="right" w:leader="dot" w:pos="9060"/>
        </w:tabs>
        <w:rPr>
          <w:rFonts w:asciiTheme="minorHAnsi" w:eastAsiaTheme="minorEastAsia" w:hAnsiTheme="minorHAnsi" w:cstheme="minorBidi"/>
          <w:b w:val="0"/>
          <w:caps w:val="0"/>
          <w:noProof/>
          <w:sz w:val="22"/>
          <w:szCs w:val="22"/>
          <w:lang w:eastAsia="en-US"/>
        </w:rPr>
      </w:pPr>
      <w:r>
        <w:fldChar w:fldCharType="begin"/>
      </w:r>
      <w:r w:rsidRPr="005A794E">
        <w:instrText xml:space="preserve"> TOC \o "1-3" \h \z \u </w:instrText>
      </w:r>
      <w:r>
        <w:fldChar w:fldCharType="separate"/>
      </w:r>
      <w:hyperlink w:anchor="_Toc69701243" w:history="1">
        <w:r w:rsidR="00E73A94" w:rsidRPr="0008203A">
          <w:rPr>
            <w:rStyle w:val="Hyperlink"/>
            <w:noProof/>
          </w:rPr>
          <w:t>Abstract</w:t>
        </w:r>
        <w:r w:rsidR="00E73A94">
          <w:rPr>
            <w:noProof/>
            <w:webHidden/>
          </w:rPr>
          <w:tab/>
        </w:r>
        <w:r w:rsidR="00E73A94">
          <w:rPr>
            <w:noProof/>
            <w:webHidden/>
          </w:rPr>
          <w:fldChar w:fldCharType="begin"/>
        </w:r>
        <w:r w:rsidR="00E73A94">
          <w:rPr>
            <w:noProof/>
            <w:webHidden/>
          </w:rPr>
          <w:instrText xml:space="preserve"> PAGEREF _Toc69701243 \h </w:instrText>
        </w:r>
        <w:r w:rsidR="00E73A94">
          <w:rPr>
            <w:noProof/>
            <w:webHidden/>
          </w:rPr>
        </w:r>
        <w:r w:rsidR="00E73A94">
          <w:rPr>
            <w:noProof/>
            <w:webHidden/>
          </w:rPr>
          <w:fldChar w:fldCharType="separate"/>
        </w:r>
        <w:r w:rsidR="003E5FE2">
          <w:rPr>
            <w:noProof/>
            <w:webHidden/>
          </w:rPr>
          <w:t>iii</w:t>
        </w:r>
        <w:r w:rsidR="00E73A94">
          <w:rPr>
            <w:noProof/>
            <w:webHidden/>
          </w:rPr>
          <w:fldChar w:fldCharType="end"/>
        </w:r>
      </w:hyperlink>
    </w:p>
    <w:p w14:paraId="286BDEC4" w14:textId="70E9313F" w:rsidR="00E73A94" w:rsidRDefault="0079574A">
      <w:pPr>
        <w:pStyle w:val="TOC1"/>
        <w:tabs>
          <w:tab w:val="right" w:leader="dot" w:pos="9060"/>
        </w:tabs>
        <w:rPr>
          <w:rFonts w:asciiTheme="minorHAnsi" w:eastAsiaTheme="minorEastAsia" w:hAnsiTheme="minorHAnsi" w:cstheme="minorBidi"/>
          <w:b w:val="0"/>
          <w:caps w:val="0"/>
          <w:noProof/>
          <w:sz w:val="22"/>
          <w:szCs w:val="22"/>
          <w:lang w:eastAsia="en-US"/>
        </w:rPr>
      </w:pPr>
      <w:hyperlink w:anchor="_Toc69701244" w:history="1">
        <w:r w:rsidR="00E73A94" w:rsidRPr="0008203A">
          <w:rPr>
            <w:rStyle w:val="Hyperlink"/>
            <w:noProof/>
          </w:rPr>
          <w:t>Contents</w:t>
        </w:r>
        <w:r w:rsidR="00E73A94">
          <w:rPr>
            <w:noProof/>
            <w:webHidden/>
          </w:rPr>
          <w:tab/>
        </w:r>
        <w:r w:rsidR="00E73A94">
          <w:rPr>
            <w:noProof/>
            <w:webHidden/>
          </w:rPr>
          <w:fldChar w:fldCharType="begin"/>
        </w:r>
        <w:r w:rsidR="00E73A94">
          <w:rPr>
            <w:noProof/>
            <w:webHidden/>
          </w:rPr>
          <w:instrText xml:space="preserve"> PAGEREF _Toc69701244 \h </w:instrText>
        </w:r>
        <w:r w:rsidR="00E73A94">
          <w:rPr>
            <w:noProof/>
            <w:webHidden/>
          </w:rPr>
        </w:r>
        <w:r w:rsidR="00E73A94">
          <w:rPr>
            <w:noProof/>
            <w:webHidden/>
          </w:rPr>
          <w:fldChar w:fldCharType="separate"/>
        </w:r>
        <w:r w:rsidR="003E5FE2">
          <w:rPr>
            <w:noProof/>
            <w:webHidden/>
          </w:rPr>
          <w:t>iv</w:t>
        </w:r>
        <w:r w:rsidR="00E73A94">
          <w:rPr>
            <w:noProof/>
            <w:webHidden/>
          </w:rPr>
          <w:fldChar w:fldCharType="end"/>
        </w:r>
      </w:hyperlink>
    </w:p>
    <w:p w14:paraId="4D4DC318" w14:textId="21A73F21" w:rsidR="00E73A94" w:rsidRDefault="0079574A">
      <w:pPr>
        <w:pStyle w:val="TOC1"/>
        <w:tabs>
          <w:tab w:val="right" w:leader="dot" w:pos="9060"/>
        </w:tabs>
        <w:rPr>
          <w:rFonts w:asciiTheme="minorHAnsi" w:eastAsiaTheme="minorEastAsia" w:hAnsiTheme="minorHAnsi" w:cstheme="minorBidi"/>
          <w:b w:val="0"/>
          <w:caps w:val="0"/>
          <w:noProof/>
          <w:sz w:val="22"/>
          <w:szCs w:val="22"/>
          <w:lang w:eastAsia="en-US"/>
        </w:rPr>
      </w:pPr>
      <w:hyperlink w:anchor="_Toc69701245" w:history="1">
        <w:r w:rsidR="00E73A94" w:rsidRPr="0008203A">
          <w:rPr>
            <w:rStyle w:val="Hyperlink"/>
            <w:noProof/>
          </w:rPr>
          <w:t>List of Tables</w:t>
        </w:r>
        <w:r w:rsidR="00E73A94">
          <w:rPr>
            <w:noProof/>
            <w:webHidden/>
          </w:rPr>
          <w:tab/>
        </w:r>
        <w:r w:rsidR="00E73A94">
          <w:rPr>
            <w:noProof/>
            <w:webHidden/>
          </w:rPr>
          <w:fldChar w:fldCharType="begin"/>
        </w:r>
        <w:r w:rsidR="00E73A94">
          <w:rPr>
            <w:noProof/>
            <w:webHidden/>
          </w:rPr>
          <w:instrText xml:space="preserve"> PAGEREF _Toc69701245 \h </w:instrText>
        </w:r>
        <w:r w:rsidR="00E73A94">
          <w:rPr>
            <w:noProof/>
            <w:webHidden/>
          </w:rPr>
        </w:r>
        <w:r w:rsidR="00E73A94">
          <w:rPr>
            <w:noProof/>
            <w:webHidden/>
          </w:rPr>
          <w:fldChar w:fldCharType="separate"/>
        </w:r>
        <w:r w:rsidR="003E5FE2">
          <w:rPr>
            <w:noProof/>
            <w:webHidden/>
          </w:rPr>
          <w:t>vi</w:t>
        </w:r>
        <w:r w:rsidR="00E73A94">
          <w:rPr>
            <w:noProof/>
            <w:webHidden/>
          </w:rPr>
          <w:fldChar w:fldCharType="end"/>
        </w:r>
      </w:hyperlink>
    </w:p>
    <w:p w14:paraId="3B424AE8" w14:textId="771260CE" w:rsidR="00E73A94" w:rsidRDefault="0079574A">
      <w:pPr>
        <w:pStyle w:val="TOC1"/>
        <w:tabs>
          <w:tab w:val="right" w:leader="dot" w:pos="9060"/>
        </w:tabs>
        <w:rPr>
          <w:rFonts w:asciiTheme="minorHAnsi" w:eastAsiaTheme="minorEastAsia" w:hAnsiTheme="minorHAnsi" w:cstheme="minorBidi"/>
          <w:b w:val="0"/>
          <w:caps w:val="0"/>
          <w:noProof/>
          <w:sz w:val="22"/>
          <w:szCs w:val="22"/>
          <w:lang w:eastAsia="en-US"/>
        </w:rPr>
      </w:pPr>
      <w:hyperlink w:anchor="_Toc69701246" w:history="1">
        <w:r w:rsidR="00E73A94" w:rsidRPr="0008203A">
          <w:rPr>
            <w:rStyle w:val="Hyperlink"/>
            <w:noProof/>
          </w:rPr>
          <w:t>List of Figures</w:t>
        </w:r>
        <w:r w:rsidR="00E73A94">
          <w:rPr>
            <w:noProof/>
            <w:webHidden/>
          </w:rPr>
          <w:tab/>
        </w:r>
        <w:r w:rsidR="00E73A94">
          <w:rPr>
            <w:noProof/>
            <w:webHidden/>
          </w:rPr>
          <w:fldChar w:fldCharType="begin"/>
        </w:r>
        <w:r w:rsidR="00E73A94">
          <w:rPr>
            <w:noProof/>
            <w:webHidden/>
          </w:rPr>
          <w:instrText xml:space="preserve"> PAGEREF _Toc69701246 \h </w:instrText>
        </w:r>
        <w:r w:rsidR="00E73A94">
          <w:rPr>
            <w:noProof/>
            <w:webHidden/>
          </w:rPr>
        </w:r>
        <w:r w:rsidR="00E73A94">
          <w:rPr>
            <w:noProof/>
            <w:webHidden/>
          </w:rPr>
          <w:fldChar w:fldCharType="separate"/>
        </w:r>
        <w:r w:rsidR="003E5FE2">
          <w:rPr>
            <w:noProof/>
            <w:webHidden/>
          </w:rPr>
          <w:t>vii</w:t>
        </w:r>
        <w:r w:rsidR="00E73A94">
          <w:rPr>
            <w:noProof/>
            <w:webHidden/>
          </w:rPr>
          <w:fldChar w:fldCharType="end"/>
        </w:r>
      </w:hyperlink>
    </w:p>
    <w:p w14:paraId="7940824A" w14:textId="2741042D" w:rsidR="00E73A94" w:rsidRDefault="0079574A">
      <w:pPr>
        <w:pStyle w:val="TOC1"/>
        <w:tabs>
          <w:tab w:val="right" w:leader="dot" w:pos="9060"/>
        </w:tabs>
        <w:rPr>
          <w:rFonts w:asciiTheme="minorHAnsi" w:eastAsiaTheme="minorEastAsia" w:hAnsiTheme="minorHAnsi" w:cstheme="minorBidi"/>
          <w:b w:val="0"/>
          <w:caps w:val="0"/>
          <w:noProof/>
          <w:sz w:val="22"/>
          <w:szCs w:val="22"/>
          <w:lang w:eastAsia="en-US"/>
        </w:rPr>
      </w:pPr>
      <w:hyperlink w:anchor="_Toc69701247" w:history="1">
        <w:r w:rsidR="00E73A94" w:rsidRPr="0008203A">
          <w:rPr>
            <w:rStyle w:val="Hyperlink"/>
            <w:noProof/>
          </w:rPr>
          <w:t>List of Abbreviations</w:t>
        </w:r>
        <w:r w:rsidR="00E73A94">
          <w:rPr>
            <w:noProof/>
            <w:webHidden/>
          </w:rPr>
          <w:tab/>
        </w:r>
        <w:r w:rsidR="00E73A94">
          <w:rPr>
            <w:noProof/>
            <w:webHidden/>
          </w:rPr>
          <w:fldChar w:fldCharType="begin"/>
        </w:r>
        <w:r w:rsidR="00E73A94">
          <w:rPr>
            <w:noProof/>
            <w:webHidden/>
          </w:rPr>
          <w:instrText xml:space="preserve"> PAGEREF _Toc69701247 \h </w:instrText>
        </w:r>
        <w:r w:rsidR="00E73A94">
          <w:rPr>
            <w:noProof/>
            <w:webHidden/>
          </w:rPr>
        </w:r>
        <w:r w:rsidR="00E73A94">
          <w:rPr>
            <w:noProof/>
            <w:webHidden/>
          </w:rPr>
          <w:fldChar w:fldCharType="separate"/>
        </w:r>
        <w:r w:rsidR="003E5FE2">
          <w:rPr>
            <w:noProof/>
            <w:webHidden/>
          </w:rPr>
          <w:t>viii</w:t>
        </w:r>
        <w:r w:rsidR="00E73A94">
          <w:rPr>
            <w:noProof/>
            <w:webHidden/>
          </w:rPr>
          <w:fldChar w:fldCharType="end"/>
        </w:r>
      </w:hyperlink>
    </w:p>
    <w:p w14:paraId="3AD3532F" w14:textId="27B3FFC2" w:rsidR="00E73A94" w:rsidRDefault="0079574A">
      <w:pPr>
        <w:pStyle w:val="TOC1"/>
        <w:tabs>
          <w:tab w:val="left" w:pos="880"/>
          <w:tab w:val="right" w:leader="dot" w:pos="9060"/>
        </w:tabs>
        <w:rPr>
          <w:rFonts w:asciiTheme="minorHAnsi" w:eastAsiaTheme="minorEastAsia" w:hAnsiTheme="minorHAnsi" w:cstheme="minorBidi"/>
          <w:b w:val="0"/>
          <w:caps w:val="0"/>
          <w:noProof/>
          <w:sz w:val="22"/>
          <w:szCs w:val="22"/>
          <w:lang w:eastAsia="en-US"/>
        </w:rPr>
      </w:pPr>
      <w:hyperlink w:anchor="_Toc69701248" w:history="1">
        <w:r w:rsidR="00E73A94" w:rsidRPr="0008203A">
          <w:rPr>
            <w:rStyle w:val="Hyperlink"/>
            <w:noProof/>
          </w:rPr>
          <w:t>1</w:t>
        </w:r>
        <w:r w:rsidR="00E73A94">
          <w:rPr>
            <w:rFonts w:asciiTheme="minorHAnsi" w:eastAsiaTheme="minorEastAsia" w:hAnsiTheme="minorHAnsi" w:cstheme="minorBidi"/>
            <w:b w:val="0"/>
            <w:caps w:val="0"/>
            <w:noProof/>
            <w:sz w:val="22"/>
            <w:szCs w:val="22"/>
            <w:lang w:eastAsia="en-US"/>
          </w:rPr>
          <w:tab/>
        </w:r>
        <w:r w:rsidR="00E73A94" w:rsidRPr="0008203A">
          <w:rPr>
            <w:rStyle w:val="Hyperlink"/>
            <w:noProof/>
          </w:rPr>
          <w:t>Introduction</w:t>
        </w:r>
        <w:r w:rsidR="00E73A94">
          <w:rPr>
            <w:noProof/>
            <w:webHidden/>
          </w:rPr>
          <w:tab/>
        </w:r>
        <w:r w:rsidR="00E73A94">
          <w:rPr>
            <w:noProof/>
            <w:webHidden/>
          </w:rPr>
          <w:fldChar w:fldCharType="begin"/>
        </w:r>
        <w:r w:rsidR="00E73A94">
          <w:rPr>
            <w:noProof/>
            <w:webHidden/>
          </w:rPr>
          <w:instrText xml:space="preserve"> PAGEREF _Toc69701248 \h </w:instrText>
        </w:r>
        <w:r w:rsidR="00E73A94">
          <w:rPr>
            <w:noProof/>
            <w:webHidden/>
          </w:rPr>
        </w:r>
        <w:r w:rsidR="00E73A94">
          <w:rPr>
            <w:noProof/>
            <w:webHidden/>
          </w:rPr>
          <w:fldChar w:fldCharType="separate"/>
        </w:r>
        <w:r w:rsidR="003E5FE2">
          <w:rPr>
            <w:noProof/>
            <w:webHidden/>
          </w:rPr>
          <w:t>1</w:t>
        </w:r>
        <w:r w:rsidR="00E73A94">
          <w:rPr>
            <w:noProof/>
            <w:webHidden/>
          </w:rPr>
          <w:fldChar w:fldCharType="end"/>
        </w:r>
      </w:hyperlink>
    </w:p>
    <w:p w14:paraId="582B071E" w14:textId="00376787" w:rsidR="00E73A94" w:rsidRDefault="0079574A">
      <w:pPr>
        <w:pStyle w:val="TOC2"/>
        <w:tabs>
          <w:tab w:val="left" w:pos="1320"/>
          <w:tab w:val="right" w:leader="dot" w:pos="9060"/>
        </w:tabs>
        <w:rPr>
          <w:rFonts w:asciiTheme="minorHAnsi" w:eastAsiaTheme="minorEastAsia" w:hAnsiTheme="minorHAnsi" w:cstheme="minorBidi"/>
          <w:smallCaps w:val="0"/>
          <w:noProof/>
          <w:sz w:val="22"/>
          <w:szCs w:val="22"/>
          <w:lang w:eastAsia="en-US"/>
        </w:rPr>
      </w:pPr>
      <w:hyperlink w:anchor="_Toc69701249" w:history="1">
        <w:r w:rsidR="00E73A94" w:rsidRPr="0008203A">
          <w:rPr>
            <w:rStyle w:val="Hyperlink"/>
            <w:noProof/>
          </w:rPr>
          <w:t>1.1</w:t>
        </w:r>
        <w:r w:rsidR="00E73A94">
          <w:rPr>
            <w:rFonts w:asciiTheme="minorHAnsi" w:eastAsiaTheme="minorEastAsia" w:hAnsiTheme="minorHAnsi" w:cstheme="minorBidi"/>
            <w:smallCaps w:val="0"/>
            <w:noProof/>
            <w:sz w:val="22"/>
            <w:szCs w:val="22"/>
            <w:lang w:eastAsia="en-US"/>
          </w:rPr>
          <w:tab/>
        </w:r>
        <w:r w:rsidR="00E73A94" w:rsidRPr="0008203A">
          <w:rPr>
            <w:rStyle w:val="Hyperlink"/>
            <w:noProof/>
          </w:rPr>
          <w:t>Background</w:t>
        </w:r>
        <w:r w:rsidR="00E73A94">
          <w:rPr>
            <w:noProof/>
            <w:webHidden/>
          </w:rPr>
          <w:tab/>
        </w:r>
        <w:r w:rsidR="00E73A94">
          <w:rPr>
            <w:noProof/>
            <w:webHidden/>
          </w:rPr>
          <w:fldChar w:fldCharType="begin"/>
        </w:r>
        <w:r w:rsidR="00E73A94">
          <w:rPr>
            <w:noProof/>
            <w:webHidden/>
          </w:rPr>
          <w:instrText xml:space="preserve"> PAGEREF _Toc69701249 \h </w:instrText>
        </w:r>
        <w:r w:rsidR="00E73A94">
          <w:rPr>
            <w:noProof/>
            <w:webHidden/>
          </w:rPr>
        </w:r>
        <w:r w:rsidR="00E73A94">
          <w:rPr>
            <w:noProof/>
            <w:webHidden/>
          </w:rPr>
          <w:fldChar w:fldCharType="separate"/>
        </w:r>
        <w:r w:rsidR="003E5FE2">
          <w:rPr>
            <w:noProof/>
            <w:webHidden/>
          </w:rPr>
          <w:t>3</w:t>
        </w:r>
        <w:r w:rsidR="00E73A94">
          <w:rPr>
            <w:noProof/>
            <w:webHidden/>
          </w:rPr>
          <w:fldChar w:fldCharType="end"/>
        </w:r>
      </w:hyperlink>
    </w:p>
    <w:p w14:paraId="05BCE9F6" w14:textId="457D2EE9" w:rsidR="00E73A94" w:rsidRDefault="0079574A">
      <w:pPr>
        <w:pStyle w:val="TOC2"/>
        <w:tabs>
          <w:tab w:val="left" w:pos="1320"/>
          <w:tab w:val="right" w:leader="dot" w:pos="9060"/>
        </w:tabs>
        <w:rPr>
          <w:rFonts w:asciiTheme="minorHAnsi" w:eastAsiaTheme="minorEastAsia" w:hAnsiTheme="minorHAnsi" w:cstheme="minorBidi"/>
          <w:smallCaps w:val="0"/>
          <w:noProof/>
          <w:sz w:val="22"/>
          <w:szCs w:val="22"/>
          <w:lang w:eastAsia="en-US"/>
        </w:rPr>
      </w:pPr>
      <w:hyperlink w:anchor="_Toc69701250" w:history="1">
        <w:r w:rsidR="00E73A94" w:rsidRPr="0008203A">
          <w:rPr>
            <w:rStyle w:val="Hyperlink"/>
            <w:noProof/>
          </w:rPr>
          <w:t>1.2</w:t>
        </w:r>
        <w:r w:rsidR="00E73A94">
          <w:rPr>
            <w:rFonts w:asciiTheme="minorHAnsi" w:eastAsiaTheme="minorEastAsia" w:hAnsiTheme="minorHAnsi" w:cstheme="minorBidi"/>
            <w:smallCaps w:val="0"/>
            <w:noProof/>
            <w:sz w:val="22"/>
            <w:szCs w:val="22"/>
            <w:lang w:eastAsia="en-US"/>
          </w:rPr>
          <w:tab/>
        </w:r>
        <w:r w:rsidR="00E73A94" w:rsidRPr="0008203A">
          <w:rPr>
            <w:rStyle w:val="Hyperlink"/>
            <w:noProof/>
          </w:rPr>
          <w:t>Scope of the work</w:t>
        </w:r>
        <w:r w:rsidR="00E73A94">
          <w:rPr>
            <w:noProof/>
            <w:webHidden/>
          </w:rPr>
          <w:tab/>
        </w:r>
        <w:r w:rsidR="00E73A94">
          <w:rPr>
            <w:noProof/>
            <w:webHidden/>
          </w:rPr>
          <w:fldChar w:fldCharType="begin"/>
        </w:r>
        <w:r w:rsidR="00E73A94">
          <w:rPr>
            <w:noProof/>
            <w:webHidden/>
          </w:rPr>
          <w:instrText xml:space="preserve"> PAGEREF _Toc69701250 \h </w:instrText>
        </w:r>
        <w:r w:rsidR="00E73A94">
          <w:rPr>
            <w:noProof/>
            <w:webHidden/>
          </w:rPr>
        </w:r>
        <w:r w:rsidR="00E73A94">
          <w:rPr>
            <w:noProof/>
            <w:webHidden/>
          </w:rPr>
          <w:fldChar w:fldCharType="separate"/>
        </w:r>
        <w:r w:rsidR="003E5FE2">
          <w:rPr>
            <w:noProof/>
            <w:webHidden/>
          </w:rPr>
          <w:t>4</w:t>
        </w:r>
        <w:r w:rsidR="00E73A94">
          <w:rPr>
            <w:noProof/>
            <w:webHidden/>
          </w:rPr>
          <w:fldChar w:fldCharType="end"/>
        </w:r>
      </w:hyperlink>
    </w:p>
    <w:p w14:paraId="3B683099" w14:textId="609F83E5" w:rsidR="00E73A94" w:rsidRDefault="0079574A">
      <w:pPr>
        <w:pStyle w:val="TOC2"/>
        <w:tabs>
          <w:tab w:val="left" w:pos="1320"/>
          <w:tab w:val="right" w:leader="dot" w:pos="9060"/>
        </w:tabs>
        <w:rPr>
          <w:rFonts w:asciiTheme="minorHAnsi" w:eastAsiaTheme="minorEastAsia" w:hAnsiTheme="minorHAnsi" w:cstheme="minorBidi"/>
          <w:smallCaps w:val="0"/>
          <w:noProof/>
          <w:sz w:val="22"/>
          <w:szCs w:val="22"/>
          <w:lang w:eastAsia="en-US"/>
        </w:rPr>
      </w:pPr>
      <w:hyperlink w:anchor="_Toc69701251" w:history="1">
        <w:r w:rsidR="00E73A94" w:rsidRPr="0008203A">
          <w:rPr>
            <w:rStyle w:val="Hyperlink"/>
            <w:noProof/>
          </w:rPr>
          <w:t>1.3</w:t>
        </w:r>
        <w:r w:rsidR="00E73A94">
          <w:rPr>
            <w:rFonts w:asciiTheme="minorHAnsi" w:eastAsiaTheme="minorEastAsia" w:hAnsiTheme="minorHAnsi" w:cstheme="minorBidi"/>
            <w:smallCaps w:val="0"/>
            <w:noProof/>
            <w:sz w:val="22"/>
            <w:szCs w:val="22"/>
            <w:lang w:eastAsia="en-US"/>
          </w:rPr>
          <w:tab/>
        </w:r>
        <w:r w:rsidR="00E73A94" w:rsidRPr="0008203A">
          <w:rPr>
            <w:rStyle w:val="Hyperlink"/>
            <w:noProof/>
          </w:rPr>
          <w:t>Outline</w:t>
        </w:r>
        <w:r w:rsidR="00E73A94">
          <w:rPr>
            <w:noProof/>
            <w:webHidden/>
          </w:rPr>
          <w:tab/>
        </w:r>
        <w:r w:rsidR="00E73A94">
          <w:rPr>
            <w:noProof/>
            <w:webHidden/>
          </w:rPr>
          <w:fldChar w:fldCharType="begin"/>
        </w:r>
        <w:r w:rsidR="00E73A94">
          <w:rPr>
            <w:noProof/>
            <w:webHidden/>
          </w:rPr>
          <w:instrText xml:space="preserve"> PAGEREF _Toc69701251 \h </w:instrText>
        </w:r>
        <w:r w:rsidR="00E73A94">
          <w:rPr>
            <w:noProof/>
            <w:webHidden/>
          </w:rPr>
        </w:r>
        <w:r w:rsidR="00E73A94">
          <w:rPr>
            <w:noProof/>
            <w:webHidden/>
          </w:rPr>
          <w:fldChar w:fldCharType="separate"/>
        </w:r>
        <w:r w:rsidR="003E5FE2">
          <w:rPr>
            <w:noProof/>
            <w:webHidden/>
          </w:rPr>
          <w:t>4</w:t>
        </w:r>
        <w:r w:rsidR="00E73A94">
          <w:rPr>
            <w:noProof/>
            <w:webHidden/>
          </w:rPr>
          <w:fldChar w:fldCharType="end"/>
        </w:r>
      </w:hyperlink>
    </w:p>
    <w:p w14:paraId="271D3A32" w14:textId="5D86D089" w:rsidR="00E73A94" w:rsidRDefault="0079574A">
      <w:pPr>
        <w:pStyle w:val="TOC1"/>
        <w:tabs>
          <w:tab w:val="left" w:pos="880"/>
          <w:tab w:val="right" w:leader="dot" w:pos="9060"/>
        </w:tabs>
        <w:rPr>
          <w:rFonts w:asciiTheme="minorHAnsi" w:eastAsiaTheme="minorEastAsia" w:hAnsiTheme="minorHAnsi" w:cstheme="minorBidi"/>
          <w:b w:val="0"/>
          <w:caps w:val="0"/>
          <w:noProof/>
          <w:sz w:val="22"/>
          <w:szCs w:val="22"/>
          <w:lang w:eastAsia="en-US"/>
        </w:rPr>
      </w:pPr>
      <w:hyperlink w:anchor="_Toc69701252" w:history="1">
        <w:r w:rsidR="00E73A94" w:rsidRPr="0008203A">
          <w:rPr>
            <w:rStyle w:val="Hyperlink"/>
            <w:noProof/>
          </w:rPr>
          <w:t>2</w:t>
        </w:r>
        <w:r w:rsidR="00E73A94">
          <w:rPr>
            <w:rFonts w:asciiTheme="minorHAnsi" w:eastAsiaTheme="minorEastAsia" w:hAnsiTheme="minorHAnsi" w:cstheme="minorBidi"/>
            <w:b w:val="0"/>
            <w:caps w:val="0"/>
            <w:noProof/>
            <w:sz w:val="22"/>
            <w:szCs w:val="22"/>
            <w:lang w:eastAsia="en-US"/>
          </w:rPr>
          <w:tab/>
        </w:r>
        <w:r w:rsidR="00E73A94" w:rsidRPr="0008203A">
          <w:rPr>
            <w:rStyle w:val="Hyperlink"/>
            <w:noProof/>
          </w:rPr>
          <w:t>Related Work</w:t>
        </w:r>
        <w:r w:rsidR="00E73A94">
          <w:rPr>
            <w:noProof/>
            <w:webHidden/>
          </w:rPr>
          <w:tab/>
        </w:r>
        <w:r w:rsidR="00E73A94">
          <w:rPr>
            <w:noProof/>
            <w:webHidden/>
          </w:rPr>
          <w:fldChar w:fldCharType="begin"/>
        </w:r>
        <w:r w:rsidR="00E73A94">
          <w:rPr>
            <w:noProof/>
            <w:webHidden/>
          </w:rPr>
          <w:instrText xml:space="preserve"> PAGEREF _Toc69701252 \h </w:instrText>
        </w:r>
        <w:r w:rsidR="00E73A94">
          <w:rPr>
            <w:noProof/>
            <w:webHidden/>
          </w:rPr>
        </w:r>
        <w:r w:rsidR="00E73A94">
          <w:rPr>
            <w:noProof/>
            <w:webHidden/>
          </w:rPr>
          <w:fldChar w:fldCharType="separate"/>
        </w:r>
        <w:r w:rsidR="003E5FE2">
          <w:rPr>
            <w:noProof/>
            <w:webHidden/>
          </w:rPr>
          <w:t>6</w:t>
        </w:r>
        <w:r w:rsidR="00E73A94">
          <w:rPr>
            <w:noProof/>
            <w:webHidden/>
          </w:rPr>
          <w:fldChar w:fldCharType="end"/>
        </w:r>
      </w:hyperlink>
    </w:p>
    <w:p w14:paraId="274E571F" w14:textId="155DCDF2" w:rsidR="00E73A94" w:rsidRDefault="0079574A">
      <w:pPr>
        <w:pStyle w:val="TOC2"/>
        <w:tabs>
          <w:tab w:val="left" w:pos="1320"/>
          <w:tab w:val="right" w:leader="dot" w:pos="9060"/>
        </w:tabs>
        <w:rPr>
          <w:rFonts w:asciiTheme="minorHAnsi" w:eastAsiaTheme="minorEastAsia" w:hAnsiTheme="minorHAnsi" w:cstheme="minorBidi"/>
          <w:smallCaps w:val="0"/>
          <w:noProof/>
          <w:sz w:val="22"/>
          <w:szCs w:val="22"/>
          <w:lang w:eastAsia="en-US"/>
        </w:rPr>
      </w:pPr>
      <w:hyperlink w:anchor="_Toc69701253" w:history="1">
        <w:r w:rsidR="00E73A94" w:rsidRPr="0008203A">
          <w:rPr>
            <w:rStyle w:val="Hyperlink"/>
            <w:noProof/>
          </w:rPr>
          <w:t>2.1</w:t>
        </w:r>
        <w:r w:rsidR="00E73A94">
          <w:rPr>
            <w:rFonts w:asciiTheme="minorHAnsi" w:eastAsiaTheme="minorEastAsia" w:hAnsiTheme="minorHAnsi" w:cstheme="minorBidi"/>
            <w:smallCaps w:val="0"/>
            <w:noProof/>
            <w:sz w:val="22"/>
            <w:szCs w:val="22"/>
            <w:lang w:eastAsia="en-US"/>
          </w:rPr>
          <w:tab/>
        </w:r>
        <w:r w:rsidR="00E73A94" w:rsidRPr="0008203A">
          <w:rPr>
            <w:rStyle w:val="Hyperlink"/>
            <w:noProof/>
          </w:rPr>
          <w:t>Bug class and non-bug class</w:t>
        </w:r>
        <w:r w:rsidR="00E73A94">
          <w:rPr>
            <w:noProof/>
            <w:webHidden/>
          </w:rPr>
          <w:tab/>
        </w:r>
        <w:r w:rsidR="00E73A94">
          <w:rPr>
            <w:noProof/>
            <w:webHidden/>
          </w:rPr>
          <w:fldChar w:fldCharType="begin"/>
        </w:r>
        <w:r w:rsidR="00E73A94">
          <w:rPr>
            <w:noProof/>
            <w:webHidden/>
          </w:rPr>
          <w:instrText xml:space="preserve"> PAGEREF _Toc69701253 \h </w:instrText>
        </w:r>
        <w:r w:rsidR="00E73A94">
          <w:rPr>
            <w:noProof/>
            <w:webHidden/>
          </w:rPr>
        </w:r>
        <w:r w:rsidR="00E73A94">
          <w:rPr>
            <w:noProof/>
            <w:webHidden/>
          </w:rPr>
          <w:fldChar w:fldCharType="separate"/>
        </w:r>
        <w:r w:rsidR="003E5FE2">
          <w:rPr>
            <w:noProof/>
            <w:webHidden/>
          </w:rPr>
          <w:t>7</w:t>
        </w:r>
        <w:r w:rsidR="00E73A94">
          <w:rPr>
            <w:noProof/>
            <w:webHidden/>
          </w:rPr>
          <w:fldChar w:fldCharType="end"/>
        </w:r>
      </w:hyperlink>
    </w:p>
    <w:p w14:paraId="03711AA1" w14:textId="3A49811B" w:rsidR="00E73A94" w:rsidRDefault="0079574A">
      <w:pPr>
        <w:pStyle w:val="TOC2"/>
        <w:tabs>
          <w:tab w:val="left" w:pos="1320"/>
          <w:tab w:val="right" w:leader="dot" w:pos="9060"/>
        </w:tabs>
        <w:rPr>
          <w:rFonts w:asciiTheme="minorHAnsi" w:eastAsiaTheme="minorEastAsia" w:hAnsiTheme="minorHAnsi" w:cstheme="minorBidi"/>
          <w:smallCaps w:val="0"/>
          <w:noProof/>
          <w:sz w:val="22"/>
          <w:szCs w:val="22"/>
          <w:lang w:eastAsia="en-US"/>
        </w:rPr>
      </w:pPr>
      <w:hyperlink w:anchor="_Toc69701254" w:history="1">
        <w:r w:rsidR="00E73A94" w:rsidRPr="0008203A">
          <w:rPr>
            <w:rStyle w:val="Hyperlink"/>
            <w:noProof/>
          </w:rPr>
          <w:t>2.2</w:t>
        </w:r>
        <w:r w:rsidR="00E73A94">
          <w:rPr>
            <w:rFonts w:asciiTheme="minorHAnsi" w:eastAsiaTheme="minorEastAsia" w:hAnsiTheme="minorHAnsi" w:cstheme="minorBidi"/>
            <w:smallCaps w:val="0"/>
            <w:noProof/>
            <w:sz w:val="22"/>
            <w:szCs w:val="22"/>
            <w:lang w:eastAsia="en-US"/>
          </w:rPr>
          <w:tab/>
        </w:r>
        <w:r w:rsidR="00E73A94" w:rsidRPr="0008203A">
          <w:rPr>
            <w:rStyle w:val="Hyperlink"/>
            <w:noProof/>
          </w:rPr>
          <w:t>Critical Classes and Non-Critical Classes</w:t>
        </w:r>
        <w:r w:rsidR="00E73A94">
          <w:rPr>
            <w:noProof/>
            <w:webHidden/>
          </w:rPr>
          <w:tab/>
        </w:r>
        <w:r w:rsidR="00E73A94">
          <w:rPr>
            <w:noProof/>
            <w:webHidden/>
          </w:rPr>
          <w:fldChar w:fldCharType="begin"/>
        </w:r>
        <w:r w:rsidR="00E73A94">
          <w:rPr>
            <w:noProof/>
            <w:webHidden/>
          </w:rPr>
          <w:instrText xml:space="preserve"> PAGEREF _Toc69701254 \h </w:instrText>
        </w:r>
        <w:r w:rsidR="00E73A94">
          <w:rPr>
            <w:noProof/>
            <w:webHidden/>
          </w:rPr>
        </w:r>
        <w:r w:rsidR="00E73A94">
          <w:rPr>
            <w:noProof/>
            <w:webHidden/>
          </w:rPr>
          <w:fldChar w:fldCharType="separate"/>
        </w:r>
        <w:r w:rsidR="003E5FE2">
          <w:rPr>
            <w:noProof/>
            <w:webHidden/>
          </w:rPr>
          <w:t>7</w:t>
        </w:r>
        <w:r w:rsidR="00E73A94">
          <w:rPr>
            <w:noProof/>
            <w:webHidden/>
          </w:rPr>
          <w:fldChar w:fldCharType="end"/>
        </w:r>
      </w:hyperlink>
    </w:p>
    <w:p w14:paraId="25174837" w14:textId="36BC08B0" w:rsidR="00E73A94" w:rsidRDefault="0079574A">
      <w:pPr>
        <w:pStyle w:val="TOC1"/>
        <w:tabs>
          <w:tab w:val="left" w:pos="880"/>
          <w:tab w:val="right" w:leader="dot" w:pos="9060"/>
        </w:tabs>
        <w:rPr>
          <w:rFonts w:asciiTheme="minorHAnsi" w:eastAsiaTheme="minorEastAsia" w:hAnsiTheme="minorHAnsi" w:cstheme="minorBidi"/>
          <w:b w:val="0"/>
          <w:caps w:val="0"/>
          <w:noProof/>
          <w:sz w:val="22"/>
          <w:szCs w:val="22"/>
          <w:lang w:eastAsia="en-US"/>
        </w:rPr>
      </w:pPr>
      <w:hyperlink w:anchor="_Toc69701255" w:history="1">
        <w:r w:rsidR="00E73A94" w:rsidRPr="0008203A">
          <w:rPr>
            <w:rStyle w:val="Hyperlink"/>
            <w:noProof/>
          </w:rPr>
          <w:t>3</w:t>
        </w:r>
        <w:r w:rsidR="00E73A94">
          <w:rPr>
            <w:rFonts w:asciiTheme="minorHAnsi" w:eastAsiaTheme="minorEastAsia" w:hAnsiTheme="minorHAnsi" w:cstheme="minorBidi"/>
            <w:b w:val="0"/>
            <w:caps w:val="0"/>
            <w:noProof/>
            <w:sz w:val="22"/>
            <w:szCs w:val="22"/>
            <w:lang w:eastAsia="en-US"/>
          </w:rPr>
          <w:tab/>
        </w:r>
        <w:r w:rsidR="00E73A94" w:rsidRPr="0008203A">
          <w:rPr>
            <w:rStyle w:val="Hyperlink"/>
            <w:noProof/>
          </w:rPr>
          <w:t>Method</w:t>
        </w:r>
        <w:r w:rsidR="00E73A94">
          <w:rPr>
            <w:noProof/>
            <w:webHidden/>
          </w:rPr>
          <w:tab/>
        </w:r>
        <w:r w:rsidR="00E73A94">
          <w:rPr>
            <w:noProof/>
            <w:webHidden/>
          </w:rPr>
          <w:fldChar w:fldCharType="begin"/>
        </w:r>
        <w:r w:rsidR="00E73A94">
          <w:rPr>
            <w:noProof/>
            <w:webHidden/>
          </w:rPr>
          <w:instrText xml:space="preserve"> PAGEREF _Toc69701255 \h </w:instrText>
        </w:r>
        <w:r w:rsidR="00E73A94">
          <w:rPr>
            <w:noProof/>
            <w:webHidden/>
          </w:rPr>
        </w:r>
        <w:r w:rsidR="00E73A94">
          <w:rPr>
            <w:noProof/>
            <w:webHidden/>
          </w:rPr>
          <w:fldChar w:fldCharType="separate"/>
        </w:r>
        <w:r w:rsidR="003E5FE2">
          <w:rPr>
            <w:noProof/>
            <w:webHidden/>
          </w:rPr>
          <w:t>9</w:t>
        </w:r>
        <w:r w:rsidR="00E73A94">
          <w:rPr>
            <w:noProof/>
            <w:webHidden/>
          </w:rPr>
          <w:fldChar w:fldCharType="end"/>
        </w:r>
      </w:hyperlink>
    </w:p>
    <w:p w14:paraId="093A2287" w14:textId="0D792BD5" w:rsidR="00E73A94" w:rsidRDefault="0079574A">
      <w:pPr>
        <w:pStyle w:val="TOC2"/>
        <w:tabs>
          <w:tab w:val="left" w:pos="1320"/>
          <w:tab w:val="right" w:leader="dot" w:pos="9060"/>
        </w:tabs>
        <w:rPr>
          <w:rFonts w:asciiTheme="minorHAnsi" w:eastAsiaTheme="minorEastAsia" w:hAnsiTheme="minorHAnsi" w:cstheme="minorBidi"/>
          <w:smallCaps w:val="0"/>
          <w:noProof/>
          <w:sz w:val="22"/>
          <w:szCs w:val="22"/>
          <w:lang w:eastAsia="en-US"/>
        </w:rPr>
      </w:pPr>
      <w:hyperlink w:anchor="_Toc69701256" w:history="1">
        <w:r w:rsidR="00E73A94" w:rsidRPr="0008203A">
          <w:rPr>
            <w:rStyle w:val="Hyperlink"/>
            <w:noProof/>
          </w:rPr>
          <w:t>3.1</w:t>
        </w:r>
        <w:r w:rsidR="00E73A94">
          <w:rPr>
            <w:rFonts w:asciiTheme="minorHAnsi" w:eastAsiaTheme="minorEastAsia" w:hAnsiTheme="minorHAnsi" w:cstheme="minorBidi"/>
            <w:smallCaps w:val="0"/>
            <w:noProof/>
            <w:sz w:val="22"/>
            <w:szCs w:val="22"/>
            <w:lang w:eastAsia="en-US"/>
          </w:rPr>
          <w:tab/>
        </w:r>
        <w:r w:rsidR="00E73A94" w:rsidRPr="0008203A">
          <w:rPr>
            <w:rStyle w:val="Hyperlink"/>
            <w:noProof/>
          </w:rPr>
          <w:t>Data Acquisition</w:t>
        </w:r>
        <w:r w:rsidR="00E73A94">
          <w:rPr>
            <w:noProof/>
            <w:webHidden/>
          </w:rPr>
          <w:tab/>
        </w:r>
        <w:r w:rsidR="00E73A94">
          <w:rPr>
            <w:noProof/>
            <w:webHidden/>
          </w:rPr>
          <w:fldChar w:fldCharType="begin"/>
        </w:r>
        <w:r w:rsidR="00E73A94">
          <w:rPr>
            <w:noProof/>
            <w:webHidden/>
          </w:rPr>
          <w:instrText xml:space="preserve"> PAGEREF _Toc69701256 \h </w:instrText>
        </w:r>
        <w:r w:rsidR="00E73A94">
          <w:rPr>
            <w:noProof/>
            <w:webHidden/>
          </w:rPr>
        </w:r>
        <w:r w:rsidR="00E73A94">
          <w:rPr>
            <w:noProof/>
            <w:webHidden/>
          </w:rPr>
          <w:fldChar w:fldCharType="separate"/>
        </w:r>
        <w:r w:rsidR="003E5FE2">
          <w:rPr>
            <w:noProof/>
            <w:webHidden/>
          </w:rPr>
          <w:t>9</w:t>
        </w:r>
        <w:r w:rsidR="00E73A94">
          <w:rPr>
            <w:noProof/>
            <w:webHidden/>
          </w:rPr>
          <w:fldChar w:fldCharType="end"/>
        </w:r>
      </w:hyperlink>
    </w:p>
    <w:p w14:paraId="164B3F88" w14:textId="37CA0B75" w:rsidR="00E73A94" w:rsidRDefault="0079574A">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57" w:history="1">
        <w:r w:rsidR="00E73A94" w:rsidRPr="0008203A">
          <w:rPr>
            <w:rStyle w:val="Hyperlink"/>
            <w:noProof/>
          </w:rPr>
          <w:t>3.1.1</w:t>
        </w:r>
        <w:r w:rsidR="00E73A94">
          <w:rPr>
            <w:rFonts w:asciiTheme="minorHAnsi" w:eastAsiaTheme="minorEastAsia" w:hAnsiTheme="minorHAnsi" w:cstheme="minorBidi"/>
            <w:i w:val="0"/>
            <w:noProof/>
            <w:sz w:val="22"/>
            <w:szCs w:val="22"/>
            <w:lang w:eastAsia="en-US"/>
          </w:rPr>
          <w:tab/>
        </w:r>
        <w:r w:rsidR="00E73A94" w:rsidRPr="0008203A">
          <w:rPr>
            <w:rStyle w:val="Hyperlink"/>
            <w:noProof/>
          </w:rPr>
          <w:t>Firefox</w:t>
        </w:r>
        <w:r w:rsidR="00E73A94">
          <w:rPr>
            <w:noProof/>
            <w:webHidden/>
          </w:rPr>
          <w:tab/>
        </w:r>
        <w:r w:rsidR="00E73A94">
          <w:rPr>
            <w:noProof/>
            <w:webHidden/>
          </w:rPr>
          <w:fldChar w:fldCharType="begin"/>
        </w:r>
        <w:r w:rsidR="00E73A94">
          <w:rPr>
            <w:noProof/>
            <w:webHidden/>
          </w:rPr>
          <w:instrText xml:space="preserve"> PAGEREF _Toc69701257 \h </w:instrText>
        </w:r>
        <w:r w:rsidR="00E73A94">
          <w:rPr>
            <w:noProof/>
            <w:webHidden/>
          </w:rPr>
        </w:r>
        <w:r w:rsidR="00E73A94">
          <w:rPr>
            <w:noProof/>
            <w:webHidden/>
          </w:rPr>
          <w:fldChar w:fldCharType="separate"/>
        </w:r>
        <w:r w:rsidR="003E5FE2">
          <w:rPr>
            <w:noProof/>
            <w:webHidden/>
          </w:rPr>
          <w:t>10</w:t>
        </w:r>
        <w:r w:rsidR="00E73A94">
          <w:rPr>
            <w:noProof/>
            <w:webHidden/>
          </w:rPr>
          <w:fldChar w:fldCharType="end"/>
        </w:r>
      </w:hyperlink>
    </w:p>
    <w:p w14:paraId="5FD0F781" w14:textId="20AB6A19" w:rsidR="00E73A94" w:rsidRDefault="0079574A">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58" w:history="1">
        <w:r w:rsidR="00E73A94" w:rsidRPr="0008203A">
          <w:rPr>
            <w:rStyle w:val="Hyperlink"/>
            <w:noProof/>
          </w:rPr>
          <w:t>3.1.2</w:t>
        </w:r>
        <w:r w:rsidR="00E73A94">
          <w:rPr>
            <w:rFonts w:asciiTheme="minorHAnsi" w:eastAsiaTheme="minorEastAsia" w:hAnsiTheme="minorHAnsi" w:cstheme="minorBidi"/>
            <w:i w:val="0"/>
            <w:noProof/>
            <w:sz w:val="22"/>
            <w:szCs w:val="22"/>
            <w:lang w:eastAsia="en-US"/>
          </w:rPr>
          <w:tab/>
        </w:r>
        <w:r w:rsidR="00E73A94" w:rsidRPr="0008203A">
          <w:rPr>
            <w:rStyle w:val="Hyperlink"/>
            <w:noProof/>
          </w:rPr>
          <w:t>ThunderBird</w:t>
        </w:r>
        <w:r w:rsidR="00E73A94">
          <w:rPr>
            <w:noProof/>
            <w:webHidden/>
          </w:rPr>
          <w:tab/>
        </w:r>
        <w:r w:rsidR="00E73A94">
          <w:rPr>
            <w:noProof/>
            <w:webHidden/>
          </w:rPr>
          <w:fldChar w:fldCharType="begin"/>
        </w:r>
        <w:r w:rsidR="00E73A94">
          <w:rPr>
            <w:noProof/>
            <w:webHidden/>
          </w:rPr>
          <w:instrText xml:space="preserve"> PAGEREF _Toc69701258 \h </w:instrText>
        </w:r>
        <w:r w:rsidR="00E73A94">
          <w:rPr>
            <w:noProof/>
            <w:webHidden/>
          </w:rPr>
        </w:r>
        <w:r w:rsidR="00E73A94">
          <w:rPr>
            <w:noProof/>
            <w:webHidden/>
          </w:rPr>
          <w:fldChar w:fldCharType="separate"/>
        </w:r>
        <w:r w:rsidR="003E5FE2">
          <w:rPr>
            <w:noProof/>
            <w:webHidden/>
          </w:rPr>
          <w:t>11</w:t>
        </w:r>
        <w:r w:rsidR="00E73A94">
          <w:rPr>
            <w:noProof/>
            <w:webHidden/>
          </w:rPr>
          <w:fldChar w:fldCharType="end"/>
        </w:r>
      </w:hyperlink>
    </w:p>
    <w:p w14:paraId="6EB40B6B" w14:textId="2B589E31" w:rsidR="00E73A94" w:rsidRDefault="0079574A">
      <w:pPr>
        <w:pStyle w:val="TOC2"/>
        <w:tabs>
          <w:tab w:val="left" w:pos="1320"/>
          <w:tab w:val="right" w:leader="dot" w:pos="9060"/>
        </w:tabs>
        <w:rPr>
          <w:rFonts w:asciiTheme="minorHAnsi" w:eastAsiaTheme="minorEastAsia" w:hAnsiTheme="minorHAnsi" w:cstheme="minorBidi"/>
          <w:smallCaps w:val="0"/>
          <w:noProof/>
          <w:sz w:val="22"/>
          <w:szCs w:val="22"/>
          <w:lang w:eastAsia="en-US"/>
        </w:rPr>
      </w:pPr>
      <w:hyperlink w:anchor="_Toc69701259" w:history="1">
        <w:r w:rsidR="00E73A94" w:rsidRPr="0008203A">
          <w:rPr>
            <w:rStyle w:val="Hyperlink"/>
            <w:noProof/>
          </w:rPr>
          <w:t>3.2</w:t>
        </w:r>
        <w:r w:rsidR="00E73A94">
          <w:rPr>
            <w:rFonts w:asciiTheme="minorHAnsi" w:eastAsiaTheme="minorEastAsia" w:hAnsiTheme="minorHAnsi" w:cstheme="minorBidi"/>
            <w:smallCaps w:val="0"/>
            <w:noProof/>
            <w:sz w:val="22"/>
            <w:szCs w:val="22"/>
            <w:lang w:eastAsia="en-US"/>
          </w:rPr>
          <w:tab/>
        </w:r>
        <w:r w:rsidR="00E73A94" w:rsidRPr="0008203A">
          <w:rPr>
            <w:rStyle w:val="Hyperlink"/>
            <w:noProof/>
          </w:rPr>
          <w:t>Preprocessing</w:t>
        </w:r>
        <w:r w:rsidR="00E73A94">
          <w:rPr>
            <w:noProof/>
            <w:webHidden/>
          </w:rPr>
          <w:tab/>
        </w:r>
        <w:r w:rsidR="00E73A94">
          <w:rPr>
            <w:noProof/>
            <w:webHidden/>
          </w:rPr>
          <w:fldChar w:fldCharType="begin"/>
        </w:r>
        <w:r w:rsidR="00E73A94">
          <w:rPr>
            <w:noProof/>
            <w:webHidden/>
          </w:rPr>
          <w:instrText xml:space="preserve"> PAGEREF _Toc69701259 \h </w:instrText>
        </w:r>
        <w:r w:rsidR="00E73A94">
          <w:rPr>
            <w:noProof/>
            <w:webHidden/>
          </w:rPr>
        </w:r>
        <w:r w:rsidR="00E73A94">
          <w:rPr>
            <w:noProof/>
            <w:webHidden/>
          </w:rPr>
          <w:fldChar w:fldCharType="separate"/>
        </w:r>
        <w:r w:rsidR="003E5FE2">
          <w:rPr>
            <w:noProof/>
            <w:webHidden/>
          </w:rPr>
          <w:t>12</w:t>
        </w:r>
        <w:r w:rsidR="00E73A94">
          <w:rPr>
            <w:noProof/>
            <w:webHidden/>
          </w:rPr>
          <w:fldChar w:fldCharType="end"/>
        </w:r>
      </w:hyperlink>
    </w:p>
    <w:p w14:paraId="0C26F5DF" w14:textId="44F8E2E9" w:rsidR="00E73A94" w:rsidRDefault="0079574A">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60" w:history="1">
        <w:r w:rsidR="00E73A94" w:rsidRPr="0008203A">
          <w:rPr>
            <w:rStyle w:val="Hyperlink"/>
            <w:noProof/>
          </w:rPr>
          <w:t>3.2.1</w:t>
        </w:r>
        <w:r w:rsidR="00E73A94">
          <w:rPr>
            <w:rFonts w:asciiTheme="minorHAnsi" w:eastAsiaTheme="minorEastAsia" w:hAnsiTheme="minorHAnsi" w:cstheme="minorBidi"/>
            <w:i w:val="0"/>
            <w:noProof/>
            <w:sz w:val="22"/>
            <w:szCs w:val="22"/>
            <w:lang w:eastAsia="en-US"/>
          </w:rPr>
          <w:tab/>
        </w:r>
        <w:r w:rsidR="00E73A94" w:rsidRPr="0008203A">
          <w:rPr>
            <w:rStyle w:val="Hyperlink"/>
            <w:noProof/>
          </w:rPr>
          <w:t>Natural Language Processing (NLP)</w:t>
        </w:r>
        <w:r w:rsidR="00E73A94">
          <w:rPr>
            <w:noProof/>
            <w:webHidden/>
          </w:rPr>
          <w:tab/>
        </w:r>
        <w:r w:rsidR="00E73A94">
          <w:rPr>
            <w:noProof/>
            <w:webHidden/>
          </w:rPr>
          <w:fldChar w:fldCharType="begin"/>
        </w:r>
        <w:r w:rsidR="00E73A94">
          <w:rPr>
            <w:noProof/>
            <w:webHidden/>
          </w:rPr>
          <w:instrText xml:space="preserve"> PAGEREF _Toc69701260 \h </w:instrText>
        </w:r>
        <w:r w:rsidR="00E73A94">
          <w:rPr>
            <w:noProof/>
            <w:webHidden/>
          </w:rPr>
        </w:r>
        <w:r w:rsidR="00E73A94">
          <w:rPr>
            <w:noProof/>
            <w:webHidden/>
          </w:rPr>
          <w:fldChar w:fldCharType="separate"/>
        </w:r>
        <w:r w:rsidR="003E5FE2">
          <w:rPr>
            <w:noProof/>
            <w:webHidden/>
          </w:rPr>
          <w:t>12</w:t>
        </w:r>
        <w:r w:rsidR="00E73A94">
          <w:rPr>
            <w:noProof/>
            <w:webHidden/>
          </w:rPr>
          <w:fldChar w:fldCharType="end"/>
        </w:r>
      </w:hyperlink>
    </w:p>
    <w:p w14:paraId="4DB31200" w14:textId="158D7278" w:rsidR="00E73A94" w:rsidRDefault="0079574A">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61" w:history="1">
        <w:r w:rsidR="00E73A94" w:rsidRPr="0008203A">
          <w:rPr>
            <w:rStyle w:val="Hyperlink"/>
            <w:noProof/>
          </w:rPr>
          <w:t>3.2.2</w:t>
        </w:r>
        <w:r w:rsidR="00E73A94">
          <w:rPr>
            <w:rFonts w:asciiTheme="minorHAnsi" w:eastAsiaTheme="minorEastAsia" w:hAnsiTheme="minorHAnsi" w:cstheme="minorBidi"/>
            <w:i w:val="0"/>
            <w:noProof/>
            <w:sz w:val="22"/>
            <w:szCs w:val="22"/>
            <w:lang w:eastAsia="en-US"/>
          </w:rPr>
          <w:tab/>
        </w:r>
        <w:r w:rsidR="00E73A94" w:rsidRPr="0008203A">
          <w:rPr>
            <w:rStyle w:val="Hyperlink"/>
            <w:noProof/>
          </w:rPr>
          <w:t>SpaCy</w:t>
        </w:r>
        <w:r w:rsidR="00E73A94">
          <w:rPr>
            <w:noProof/>
            <w:webHidden/>
          </w:rPr>
          <w:tab/>
        </w:r>
        <w:r w:rsidR="00E73A94">
          <w:rPr>
            <w:noProof/>
            <w:webHidden/>
          </w:rPr>
          <w:fldChar w:fldCharType="begin"/>
        </w:r>
        <w:r w:rsidR="00E73A94">
          <w:rPr>
            <w:noProof/>
            <w:webHidden/>
          </w:rPr>
          <w:instrText xml:space="preserve"> PAGEREF _Toc69701261 \h </w:instrText>
        </w:r>
        <w:r w:rsidR="00E73A94">
          <w:rPr>
            <w:noProof/>
            <w:webHidden/>
          </w:rPr>
        </w:r>
        <w:r w:rsidR="00E73A94">
          <w:rPr>
            <w:noProof/>
            <w:webHidden/>
          </w:rPr>
          <w:fldChar w:fldCharType="separate"/>
        </w:r>
        <w:r w:rsidR="003E5FE2">
          <w:rPr>
            <w:noProof/>
            <w:webHidden/>
          </w:rPr>
          <w:t>12</w:t>
        </w:r>
        <w:r w:rsidR="00E73A94">
          <w:rPr>
            <w:noProof/>
            <w:webHidden/>
          </w:rPr>
          <w:fldChar w:fldCharType="end"/>
        </w:r>
      </w:hyperlink>
    </w:p>
    <w:p w14:paraId="69C6675C" w14:textId="6A64B957" w:rsidR="00E73A94" w:rsidRDefault="0079574A">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62" w:history="1">
        <w:r w:rsidR="00E73A94" w:rsidRPr="0008203A">
          <w:rPr>
            <w:rStyle w:val="Hyperlink"/>
            <w:noProof/>
          </w:rPr>
          <w:t>3.2.3</w:t>
        </w:r>
        <w:r w:rsidR="00E73A94">
          <w:rPr>
            <w:rFonts w:asciiTheme="minorHAnsi" w:eastAsiaTheme="minorEastAsia" w:hAnsiTheme="minorHAnsi" w:cstheme="minorBidi"/>
            <w:i w:val="0"/>
            <w:noProof/>
            <w:sz w:val="22"/>
            <w:szCs w:val="22"/>
            <w:lang w:eastAsia="en-US"/>
          </w:rPr>
          <w:tab/>
        </w:r>
        <w:r w:rsidR="00E73A94" w:rsidRPr="0008203A">
          <w:rPr>
            <w:rStyle w:val="Hyperlink"/>
            <w:noProof/>
          </w:rPr>
          <w:t>Tokenization</w:t>
        </w:r>
        <w:r w:rsidR="00E73A94">
          <w:rPr>
            <w:noProof/>
            <w:webHidden/>
          </w:rPr>
          <w:tab/>
        </w:r>
        <w:r w:rsidR="00E73A94">
          <w:rPr>
            <w:noProof/>
            <w:webHidden/>
          </w:rPr>
          <w:fldChar w:fldCharType="begin"/>
        </w:r>
        <w:r w:rsidR="00E73A94">
          <w:rPr>
            <w:noProof/>
            <w:webHidden/>
          </w:rPr>
          <w:instrText xml:space="preserve"> PAGEREF _Toc69701262 \h </w:instrText>
        </w:r>
        <w:r w:rsidR="00E73A94">
          <w:rPr>
            <w:noProof/>
            <w:webHidden/>
          </w:rPr>
        </w:r>
        <w:r w:rsidR="00E73A94">
          <w:rPr>
            <w:noProof/>
            <w:webHidden/>
          </w:rPr>
          <w:fldChar w:fldCharType="separate"/>
        </w:r>
        <w:r w:rsidR="003E5FE2">
          <w:rPr>
            <w:noProof/>
            <w:webHidden/>
          </w:rPr>
          <w:t>12</w:t>
        </w:r>
        <w:r w:rsidR="00E73A94">
          <w:rPr>
            <w:noProof/>
            <w:webHidden/>
          </w:rPr>
          <w:fldChar w:fldCharType="end"/>
        </w:r>
      </w:hyperlink>
    </w:p>
    <w:p w14:paraId="7B781AB2" w14:textId="3871589F" w:rsidR="00E73A94" w:rsidRDefault="0079574A">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63" w:history="1">
        <w:r w:rsidR="00E73A94" w:rsidRPr="0008203A">
          <w:rPr>
            <w:rStyle w:val="Hyperlink"/>
            <w:noProof/>
          </w:rPr>
          <w:t>3.2.4</w:t>
        </w:r>
        <w:r w:rsidR="00E73A94">
          <w:rPr>
            <w:rFonts w:asciiTheme="minorHAnsi" w:eastAsiaTheme="minorEastAsia" w:hAnsiTheme="minorHAnsi" w:cstheme="minorBidi"/>
            <w:i w:val="0"/>
            <w:noProof/>
            <w:sz w:val="22"/>
            <w:szCs w:val="22"/>
            <w:lang w:eastAsia="en-US"/>
          </w:rPr>
          <w:tab/>
        </w:r>
        <w:r w:rsidR="00E73A94" w:rsidRPr="0008203A">
          <w:rPr>
            <w:rStyle w:val="Hyperlink"/>
            <w:noProof/>
          </w:rPr>
          <w:t>Stop words removal</w:t>
        </w:r>
        <w:r w:rsidR="00E73A94">
          <w:rPr>
            <w:noProof/>
            <w:webHidden/>
          </w:rPr>
          <w:tab/>
        </w:r>
        <w:r w:rsidR="00E73A94">
          <w:rPr>
            <w:noProof/>
            <w:webHidden/>
          </w:rPr>
          <w:fldChar w:fldCharType="begin"/>
        </w:r>
        <w:r w:rsidR="00E73A94">
          <w:rPr>
            <w:noProof/>
            <w:webHidden/>
          </w:rPr>
          <w:instrText xml:space="preserve"> PAGEREF _Toc69701263 \h </w:instrText>
        </w:r>
        <w:r w:rsidR="00E73A94">
          <w:rPr>
            <w:noProof/>
            <w:webHidden/>
          </w:rPr>
        </w:r>
        <w:r w:rsidR="00E73A94">
          <w:rPr>
            <w:noProof/>
            <w:webHidden/>
          </w:rPr>
          <w:fldChar w:fldCharType="separate"/>
        </w:r>
        <w:r w:rsidR="003E5FE2">
          <w:rPr>
            <w:noProof/>
            <w:webHidden/>
          </w:rPr>
          <w:t>13</w:t>
        </w:r>
        <w:r w:rsidR="00E73A94">
          <w:rPr>
            <w:noProof/>
            <w:webHidden/>
          </w:rPr>
          <w:fldChar w:fldCharType="end"/>
        </w:r>
      </w:hyperlink>
    </w:p>
    <w:p w14:paraId="49A51C8B" w14:textId="0DE76FF8" w:rsidR="00E73A94" w:rsidRDefault="0079574A">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64" w:history="1">
        <w:r w:rsidR="00E73A94" w:rsidRPr="0008203A">
          <w:rPr>
            <w:rStyle w:val="Hyperlink"/>
            <w:noProof/>
          </w:rPr>
          <w:t>3.2.5</w:t>
        </w:r>
        <w:r w:rsidR="00E73A94">
          <w:rPr>
            <w:rFonts w:asciiTheme="minorHAnsi" w:eastAsiaTheme="minorEastAsia" w:hAnsiTheme="minorHAnsi" w:cstheme="minorBidi"/>
            <w:i w:val="0"/>
            <w:noProof/>
            <w:sz w:val="22"/>
            <w:szCs w:val="22"/>
            <w:lang w:eastAsia="en-US"/>
          </w:rPr>
          <w:tab/>
        </w:r>
        <w:r w:rsidR="00E73A94" w:rsidRPr="0008203A">
          <w:rPr>
            <w:rStyle w:val="Hyperlink"/>
            <w:noProof/>
          </w:rPr>
          <w:t>Lemmatization</w:t>
        </w:r>
        <w:r w:rsidR="00E73A94">
          <w:rPr>
            <w:noProof/>
            <w:webHidden/>
          </w:rPr>
          <w:tab/>
        </w:r>
        <w:r w:rsidR="00E73A94">
          <w:rPr>
            <w:noProof/>
            <w:webHidden/>
          </w:rPr>
          <w:fldChar w:fldCharType="begin"/>
        </w:r>
        <w:r w:rsidR="00E73A94">
          <w:rPr>
            <w:noProof/>
            <w:webHidden/>
          </w:rPr>
          <w:instrText xml:space="preserve"> PAGEREF _Toc69701264 \h </w:instrText>
        </w:r>
        <w:r w:rsidR="00E73A94">
          <w:rPr>
            <w:noProof/>
            <w:webHidden/>
          </w:rPr>
        </w:r>
        <w:r w:rsidR="00E73A94">
          <w:rPr>
            <w:noProof/>
            <w:webHidden/>
          </w:rPr>
          <w:fldChar w:fldCharType="separate"/>
        </w:r>
        <w:r w:rsidR="003E5FE2">
          <w:rPr>
            <w:noProof/>
            <w:webHidden/>
          </w:rPr>
          <w:t>14</w:t>
        </w:r>
        <w:r w:rsidR="00E73A94">
          <w:rPr>
            <w:noProof/>
            <w:webHidden/>
          </w:rPr>
          <w:fldChar w:fldCharType="end"/>
        </w:r>
      </w:hyperlink>
    </w:p>
    <w:p w14:paraId="5E44E054" w14:textId="7BFC1F9B" w:rsidR="00E73A94" w:rsidRDefault="0079574A">
      <w:pPr>
        <w:pStyle w:val="TOC2"/>
        <w:tabs>
          <w:tab w:val="left" w:pos="1320"/>
          <w:tab w:val="right" w:leader="dot" w:pos="9060"/>
        </w:tabs>
        <w:rPr>
          <w:rFonts w:asciiTheme="minorHAnsi" w:eastAsiaTheme="minorEastAsia" w:hAnsiTheme="minorHAnsi" w:cstheme="minorBidi"/>
          <w:smallCaps w:val="0"/>
          <w:noProof/>
          <w:sz w:val="22"/>
          <w:szCs w:val="22"/>
          <w:lang w:eastAsia="en-US"/>
        </w:rPr>
      </w:pPr>
      <w:hyperlink w:anchor="_Toc69701265" w:history="1">
        <w:r w:rsidR="00E73A94" w:rsidRPr="0008203A">
          <w:rPr>
            <w:rStyle w:val="Hyperlink"/>
            <w:noProof/>
          </w:rPr>
          <w:t>3.3</w:t>
        </w:r>
        <w:r w:rsidR="00E73A94">
          <w:rPr>
            <w:rFonts w:asciiTheme="minorHAnsi" w:eastAsiaTheme="minorEastAsia" w:hAnsiTheme="minorHAnsi" w:cstheme="minorBidi"/>
            <w:smallCaps w:val="0"/>
            <w:noProof/>
            <w:sz w:val="22"/>
            <w:szCs w:val="22"/>
            <w:lang w:eastAsia="en-US"/>
          </w:rPr>
          <w:tab/>
        </w:r>
        <w:r w:rsidR="00E73A94" w:rsidRPr="0008203A">
          <w:rPr>
            <w:rStyle w:val="Hyperlink"/>
            <w:noProof/>
          </w:rPr>
          <w:t>Feature extraction</w:t>
        </w:r>
        <w:r w:rsidR="00E73A94">
          <w:rPr>
            <w:noProof/>
            <w:webHidden/>
          </w:rPr>
          <w:tab/>
        </w:r>
        <w:r w:rsidR="00E73A94">
          <w:rPr>
            <w:noProof/>
            <w:webHidden/>
          </w:rPr>
          <w:fldChar w:fldCharType="begin"/>
        </w:r>
        <w:r w:rsidR="00E73A94">
          <w:rPr>
            <w:noProof/>
            <w:webHidden/>
          </w:rPr>
          <w:instrText xml:space="preserve"> PAGEREF _Toc69701265 \h </w:instrText>
        </w:r>
        <w:r w:rsidR="00E73A94">
          <w:rPr>
            <w:noProof/>
            <w:webHidden/>
          </w:rPr>
        </w:r>
        <w:r w:rsidR="00E73A94">
          <w:rPr>
            <w:noProof/>
            <w:webHidden/>
          </w:rPr>
          <w:fldChar w:fldCharType="separate"/>
        </w:r>
        <w:r w:rsidR="003E5FE2">
          <w:rPr>
            <w:noProof/>
            <w:webHidden/>
          </w:rPr>
          <w:t>14</w:t>
        </w:r>
        <w:r w:rsidR="00E73A94">
          <w:rPr>
            <w:noProof/>
            <w:webHidden/>
          </w:rPr>
          <w:fldChar w:fldCharType="end"/>
        </w:r>
      </w:hyperlink>
    </w:p>
    <w:p w14:paraId="135EDC92" w14:textId="7158DA52" w:rsidR="00E73A94" w:rsidRDefault="0079574A">
      <w:pPr>
        <w:pStyle w:val="TOC2"/>
        <w:tabs>
          <w:tab w:val="left" w:pos="1320"/>
          <w:tab w:val="right" w:leader="dot" w:pos="9060"/>
        </w:tabs>
        <w:rPr>
          <w:rFonts w:asciiTheme="minorHAnsi" w:eastAsiaTheme="minorEastAsia" w:hAnsiTheme="minorHAnsi" w:cstheme="minorBidi"/>
          <w:smallCaps w:val="0"/>
          <w:noProof/>
          <w:sz w:val="22"/>
          <w:szCs w:val="22"/>
          <w:lang w:eastAsia="en-US"/>
        </w:rPr>
      </w:pPr>
      <w:hyperlink w:anchor="_Toc69701266" w:history="1">
        <w:r w:rsidR="00E73A94" w:rsidRPr="0008203A">
          <w:rPr>
            <w:rStyle w:val="Hyperlink"/>
            <w:noProof/>
          </w:rPr>
          <w:t>3.4</w:t>
        </w:r>
        <w:r w:rsidR="00E73A94">
          <w:rPr>
            <w:rFonts w:asciiTheme="minorHAnsi" w:eastAsiaTheme="minorEastAsia" w:hAnsiTheme="minorHAnsi" w:cstheme="minorBidi"/>
            <w:smallCaps w:val="0"/>
            <w:noProof/>
            <w:sz w:val="22"/>
            <w:szCs w:val="22"/>
            <w:lang w:eastAsia="en-US"/>
          </w:rPr>
          <w:tab/>
        </w:r>
        <w:r w:rsidR="00E73A94" w:rsidRPr="0008203A">
          <w:rPr>
            <w:rStyle w:val="Hyperlink"/>
            <w:noProof/>
          </w:rPr>
          <w:t>Machine learning</w:t>
        </w:r>
        <w:r w:rsidR="00E73A94">
          <w:rPr>
            <w:noProof/>
            <w:webHidden/>
          </w:rPr>
          <w:tab/>
        </w:r>
        <w:r w:rsidR="00E73A94">
          <w:rPr>
            <w:noProof/>
            <w:webHidden/>
          </w:rPr>
          <w:fldChar w:fldCharType="begin"/>
        </w:r>
        <w:r w:rsidR="00E73A94">
          <w:rPr>
            <w:noProof/>
            <w:webHidden/>
          </w:rPr>
          <w:instrText xml:space="preserve"> PAGEREF _Toc69701266 \h </w:instrText>
        </w:r>
        <w:r w:rsidR="00E73A94">
          <w:rPr>
            <w:noProof/>
            <w:webHidden/>
          </w:rPr>
        </w:r>
        <w:r w:rsidR="00E73A94">
          <w:rPr>
            <w:noProof/>
            <w:webHidden/>
          </w:rPr>
          <w:fldChar w:fldCharType="separate"/>
        </w:r>
        <w:r w:rsidR="003E5FE2">
          <w:rPr>
            <w:noProof/>
            <w:webHidden/>
          </w:rPr>
          <w:t>14</w:t>
        </w:r>
        <w:r w:rsidR="00E73A94">
          <w:rPr>
            <w:noProof/>
            <w:webHidden/>
          </w:rPr>
          <w:fldChar w:fldCharType="end"/>
        </w:r>
      </w:hyperlink>
    </w:p>
    <w:p w14:paraId="39408FA7" w14:textId="6D4A6681" w:rsidR="00E73A94" w:rsidRDefault="0079574A">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67" w:history="1">
        <w:r w:rsidR="00E73A94" w:rsidRPr="0008203A">
          <w:rPr>
            <w:rStyle w:val="Hyperlink"/>
            <w:noProof/>
          </w:rPr>
          <w:t>3.4.1</w:t>
        </w:r>
        <w:r w:rsidR="00E73A94">
          <w:rPr>
            <w:rFonts w:asciiTheme="minorHAnsi" w:eastAsiaTheme="minorEastAsia" w:hAnsiTheme="minorHAnsi" w:cstheme="minorBidi"/>
            <w:i w:val="0"/>
            <w:noProof/>
            <w:sz w:val="22"/>
            <w:szCs w:val="22"/>
            <w:lang w:eastAsia="en-US"/>
          </w:rPr>
          <w:tab/>
        </w:r>
        <w:r w:rsidR="00E73A94" w:rsidRPr="0008203A">
          <w:rPr>
            <w:rStyle w:val="Hyperlink"/>
            <w:noProof/>
          </w:rPr>
          <w:t>Classifiers in Machine Learning</w:t>
        </w:r>
        <w:r w:rsidR="00E73A94">
          <w:rPr>
            <w:noProof/>
            <w:webHidden/>
          </w:rPr>
          <w:tab/>
        </w:r>
        <w:r w:rsidR="00E73A94">
          <w:rPr>
            <w:noProof/>
            <w:webHidden/>
          </w:rPr>
          <w:fldChar w:fldCharType="begin"/>
        </w:r>
        <w:r w:rsidR="00E73A94">
          <w:rPr>
            <w:noProof/>
            <w:webHidden/>
          </w:rPr>
          <w:instrText xml:space="preserve"> PAGEREF _Toc69701267 \h </w:instrText>
        </w:r>
        <w:r w:rsidR="00E73A94">
          <w:rPr>
            <w:noProof/>
            <w:webHidden/>
          </w:rPr>
        </w:r>
        <w:r w:rsidR="00E73A94">
          <w:rPr>
            <w:noProof/>
            <w:webHidden/>
          </w:rPr>
          <w:fldChar w:fldCharType="separate"/>
        </w:r>
        <w:r w:rsidR="003E5FE2">
          <w:rPr>
            <w:noProof/>
            <w:webHidden/>
          </w:rPr>
          <w:t>14</w:t>
        </w:r>
        <w:r w:rsidR="00E73A94">
          <w:rPr>
            <w:noProof/>
            <w:webHidden/>
          </w:rPr>
          <w:fldChar w:fldCharType="end"/>
        </w:r>
      </w:hyperlink>
    </w:p>
    <w:p w14:paraId="7CD3BF7F" w14:textId="1786678C" w:rsidR="00E73A94" w:rsidRDefault="0079574A">
      <w:pPr>
        <w:pStyle w:val="TOC2"/>
        <w:tabs>
          <w:tab w:val="left" w:pos="1320"/>
          <w:tab w:val="right" w:leader="dot" w:pos="9060"/>
        </w:tabs>
        <w:rPr>
          <w:rFonts w:asciiTheme="minorHAnsi" w:eastAsiaTheme="minorEastAsia" w:hAnsiTheme="minorHAnsi" w:cstheme="minorBidi"/>
          <w:smallCaps w:val="0"/>
          <w:noProof/>
          <w:sz w:val="22"/>
          <w:szCs w:val="22"/>
          <w:lang w:eastAsia="en-US"/>
        </w:rPr>
      </w:pPr>
      <w:hyperlink w:anchor="_Toc69701268" w:history="1">
        <w:r w:rsidR="00E73A94" w:rsidRPr="0008203A">
          <w:rPr>
            <w:rStyle w:val="Hyperlink"/>
            <w:noProof/>
          </w:rPr>
          <w:t>3.5</w:t>
        </w:r>
        <w:r w:rsidR="00E73A94">
          <w:rPr>
            <w:rFonts w:asciiTheme="minorHAnsi" w:eastAsiaTheme="minorEastAsia" w:hAnsiTheme="minorHAnsi" w:cstheme="minorBidi"/>
            <w:smallCaps w:val="0"/>
            <w:noProof/>
            <w:sz w:val="22"/>
            <w:szCs w:val="22"/>
            <w:lang w:eastAsia="en-US"/>
          </w:rPr>
          <w:tab/>
        </w:r>
        <w:r w:rsidR="00E73A94" w:rsidRPr="0008203A">
          <w:rPr>
            <w:rStyle w:val="Hyperlink"/>
            <w:noProof/>
          </w:rPr>
          <w:t>Performance Evaluation Metrics for Classification</w:t>
        </w:r>
        <w:r w:rsidR="00E73A94">
          <w:rPr>
            <w:noProof/>
            <w:webHidden/>
          </w:rPr>
          <w:tab/>
        </w:r>
        <w:r w:rsidR="00E73A94">
          <w:rPr>
            <w:noProof/>
            <w:webHidden/>
          </w:rPr>
          <w:fldChar w:fldCharType="begin"/>
        </w:r>
        <w:r w:rsidR="00E73A94">
          <w:rPr>
            <w:noProof/>
            <w:webHidden/>
          </w:rPr>
          <w:instrText xml:space="preserve"> PAGEREF _Toc69701268 \h </w:instrText>
        </w:r>
        <w:r w:rsidR="00E73A94">
          <w:rPr>
            <w:noProof/>
            <w:webHidden/>
          </w:rPr>
        </w:r>
        <w:r w:rsidR="00E73A94">
          <w:rPr>
            <w:noProof/>
            <w:webHidden/>
          </w:rPr>
          <w:fldChar w:fldCharType="separate"/>
        </w:r>
        <w:r w:rsidR="003E5FE2">
          <w:rPr>
            <w:noProof/>
            <w:webHidden/>
          </w:rPr>
          <w:t>18</w:t>
        </w:r>
        <w:r w:rsidR="00E73A94">
          <w:rPr>
            <w:noProof/>
            <w:webHidden/>
          </w:rPr>
          <w:fldChar w:fldCharType="end"/>
        </w:r>
      </w:hyperlink>
    </w:p>
    <w:p w14:paraId="6266766D" w14:textId="0567BFA1" w:rsidR="00E73A94" w:rsidRDefault="0079574A">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69" w:history="1">
        <w:r w:rsidR="00E73A94" w:rsidRPr="0008203A">
          <w:rPr>
            <w:rStyle w:val="Hyperlink"/>
            <w:noProof/>
          </w:rPr>
          <w:t>3.5.1</w:t>
        </w:r>
        <w:r w:rsidR="00E73A94">
          <w:rPr>
            <w:rFonts w:asciiTheme="minorHAnsi" w:eastAsiaTheme="minorEastAsia" w:hAnsiTheme="minorHAnsi" w:cstheme="minorBidi"/>
            <w:i w:val="0"/>
            <w:noProof/>
            <w:sz w:val="22"/>
            <w:szCs w:val="22"/>
            <w:lang w:eastAsia="en-US"/>
          </w:rPr>
          <w:tab/>
        </w:r>
        <w:r w:rsidR="00E73A94" w:rsidRPr="0008203A">
          <w:rPr>
            <w:rStyle w:val="Hyperlink"/>
            <w:noProof/>
          </w:rPr>
          <w:t>Accuracy</w:t>
        </w:r>
        <w:r w:rsidR="00E73A94">
          <w:rPr>
            <w:noProof/>
            <w:webHidden/>
          </w:rPr>
          <w:tab/>
        </w:r>
        <w:r w:rsidR="00E73A94">
          <w:rPr>
            <w:noProof/>
            <w:webHidden/>
          </w:rPr>
          <w:fldChar w:fldCharType="begin"/>
        </w:r>
        <w:r w:rsidR="00E73A94">
          <w:rPr>
            <w:noProof/>
            <w:webHidden/>
          </w:rPr>
          <w:instrText xml:space="preserve"> PAGEREF _Toc69701269 \h </w:instrText>
        </w:r>
        <w:r w:rsidR="00E73A94">
          <w:rPr>
            <w:noProof/>
            <w:webHidden/>
          </w:rPr>
        </w:r>
        <w:r w:rsidR="00E73A94">
          <w:rPr>
            <w:noProof/>
            <w:webHidden/>
          </w:rPr>
          <w:fldChar w:fldCharType="separate"/>
        </w:r>
        <w:r w:rsidR="003E5FE2">
          <w:rPr>
            <w:noProof/>
            <w:webHidden/>
          </w:rPr>
          <w:t>18</w:t>
        </w:r>
        <w:r w:rsidR="00E73A94">
          <w:rPr>
            <w:noProof/>
            <w:webHidden/>
          </w:rPr>
          <w:fldChar w:fldCharType="end"/>
        </w:r>
      </w:hyperlink>
    </w:p>
    <w:p w14:paraId="0FDA2737" w14:textId="45905C96" w:rsidR="00E73A94" w:rsidRDefault="0079574A">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70" w:history="1">
        <w:r w:rsidR="00E73A94" w:rsidRPr="0008203A">
          <w:rPr>
            <w:rStyle w:val="Hyperlink"/>
            <w:noProof/>
          </w:rPr>
          <w:t>3.5.2</w:t>
        </w:r>
        <w:r w:rsidR="00E73A94">
          <w:rPr>
            <w:rFonts w:asciiTheme="minorHAnsi" w:eastAsiaTheme="minorEastAsia" w:hAnsiTheme="minorHAnsi" w:cstheme="minorBidi"/>
            <w:i w:val="0"/>
            <w:noProof/>
            <w:sz w:val="22"/>
            <w:szCs w:val="22"/>
            <w:lang w:eastAsia="en-US"/>
          </w:rPr>
          <w:tab/>
        </w:r>
        <w:r w:rsidR="00E73A94" w:rsidRPr="0008203A">
          <w:rPr>
            <w:rStyle w:val="Hyperlink"/>
            <w:noProof/>
          </w:rPr>
          <w:t>Precision</w:t>
        </w:r>
        <w:r w:rsidR="00E73A94">
          <w:rPr>
            <w:noProof/>
            <w:webHidden/>
          </w:rPr>
          <w:tab/>
        </w:r>
        <w:r w:rsidR="00E73A94">
          <w:rPr>
            <w:noProof/>
            <w:webHidden/>
          </w:rPr>
          <w:fldChar w:fldCharType="begin"/>
        </w:r>
        <w:r w:rsidR="00E73A94">
          <w:rPr>
            <w:noProof/>
            <w:webHidden/>
          </w:rPr>
          <w:instrText xml:space="preserve"> PAGEREF _Toc69701270 \h </w:instrText>
        </w:r>
        <w:r w:rsidR="00E73A94">
          <w:rPr>
            <w:noProof/>
            <w:webHidden/>
          </w:rPr>
        </w:r>
        <w:r w:rsidR="00E73A94">
          <w:rPr>
            <w:noProof/>
            <w:webHidden/>
          </w:rPr>
          <w:fldChar w:fldCharType="separate"/>
        </w:r>
        <w:r w:rsidR="003E5FE2">
          <w:rPr>
            <w:noProof/>
            <w:webHidden/>
          </w:rPr>
          <w:t>18</w:t>
        </w:r>
        <w:r w:rsidR="00E73A94">
          <w:rPr>
            <w:noProof/>
            <w:webHidden/>
          </w:rPr>
          <w:fldChar w:fldCharType="end"/>
        </w:r>
      </w:hyperlink>
    </w:p>
    <w:p w14:paraId="3F1F26DF" w14:textId="0977E7E7" w:rsidR="00E73A94" w:rsidRDefault="0079574A">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71" w:history="1">
        <w:r w:rsidR="00E73A94" w:rsidRPr="0008203A">
          <w:rPr>
            <w:rStyle w:val="Hyperlink"/>
            <w:noProof/>
          </w:rPr>
          <w:t>3.5.3</w:t>
        </w:r>
        <w:r w:rsidR="00E73A94">
          <w:rPr>
            <w:rFonts w:asciiTheme="minorHAnsi" w:eastAsiaTheme="minorEastAsia" w:hAnsiTheme="minorHAnsi" w:cstheme="minorBidi"/>
            <w:i w:val="0"/>
            <w:noProof/>
            <w:sz w:val="22"/>
            <w:szCs w:val="22"/>
            <w:lang w:eastAsia="en-US"/>
          </w:rPr>
          <w:tab/>
        </w:r>
        <w:r w:rsidR="00E73A94" w:rsidRPr="0008203A">
          <w:rPr>
            <w:rStyle w:val="Hyperlink"/>
            <w:noProof/>
          </w:rPr>
          <w:t>Recall</w:t>
        </w:r>
        <w:r w:rsidR="00E73A94">
          <w:rPr>
            <w:noProof/>
            <w:webHidden/>
          </w:rPr>
          <w:tab/>
        </w:r>
        <w:r w:rsidR="00E73A94">
          <w:rPr>
            <w:noProof/>
            <w:webHidden/>
          </w:rPr>
          <w:fldChar w:fldCharType="begin"/>
        </w:r>
        <w:r w:rsidR="00E73A94">
          <w:rPr>
            <w:noProof/>
            <w:webHidden/>
          </w:rPr>
          <w:instrText xml:space="preserve"> PAGEREF _Toc69701271 \h </w:instrText>
        </w:r>
        <w:r w:rsidR="00E73A94">
          <w:rPr>
            <w:noProof/>
            <w:webHidden/>
          </w:rPr>
        </w:r>
        <w:r w:rsidR="00E73A94">
          <w:rPr>
            <w:noProof/>
            <w:webHidden/>
          </w:rPr>
          <w:fldChar w:fldCharType="separate"/>
        </w:r>
        <w:r w:rsidR="003E5FE2">
          <w:rPr>
            <w:noProof/>
            <w:webHidden/>
          </w:rPr>
          <w:t>19</w:t>
        </w:r>
        <w:r w:rsidR="00E73A94">
          <w:rPr>
            <w:noProof/>
            <w:webHidden/>
          </w:rPr>
          <w:fldChar w:fldCharType="end"/>
        </w:r>
      </w:hyperlink>
    </w:p>
    <w:p w14:paraId="29231433" w14:textId="4F40FD84" w:rsidR="00E73A94" w:rsidRDefault="0079574A">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72" w:history="1">
        <w:r w:rsidR="00E73A94" w:rsidRPr="0008203A">
          <w:rPr>
            <w:rStyle w:val="Hyperlink"/>
            <w:noProof/>
          </w:rPr>
          <w:t>3.5.4</w:t>
        </w:r>
        <w:r w:rsidR="00E73A94">
          <w:rPr>
            <w:rFonts w:asciiTheme="minorHAnsi" w:eastAsiaTheme="minorEastAsia" w:hAnsiTheme="minorHAnsi" w:cstheme="minorBidi"/>
            <w:i w:val="0"/>
            <w:noProof/>
            <w:sz w:val="22"/>
            <w:szCs w:val="22"/>
            <w:lang w:eastAsia="en-US"/>
          </w:rPr>
          <w:tab/>
        </w:r>
        <w:r w:rsidR="00E73A94" w:rsidRPr="0008203A">
          <w:rPr>
            <w:rStyle w:val="Hyperlink"/>
            <w:noProof/>
          </w:rPr>
          <w:t>F-measure</w:t>
        </w:r>
        <w:r w:rsidR="00E73A94">
          <w:rPr>
            <w:noProof/>
            <w:webHidden/>
          </w:rPr>
          <w:tab/>
        </w:r>
        <w:r w:rsidR="00E73A94">
          <w:rPr>
            <w:noProof/>
            <w:webHidden/>
          </w:rPr>
          <w:fldChar w:fldCharType="begin"/>
        </w:r>
        <w:r w:rsidR="00E73A94">
          <w:rPr>
            <w:noProof/>
            <w:webHidden/>
          </w:rPr>
          <w:instrText xml:space="preserve"> PAGEREF _Toc69701272 \h </w:instrText>
        </w:r>
        <w:r w:rsidR="00E73A94">
          <w:rPr>
            <w:noProof/>
            <w:webHidden/>
          </w:rPr>
        </w:r>
        <w:r w:rsidR="00E73A94">
          <w:rPr>
            <w:noProof/>
            <w:webHidden/>
          </w:rPr>
          <w:fldChar w:fldCharType="separate"/>
        </w:r>
        <w:r w:rsidR="003E5FE2">
          <w:rPr>
            <w:noProof/>
            <w:webHidden/>
          </w:rPr>
          <w:t>19</w:t>
        </w:r>
        <w:r w:rsidR="00E73A94">
          <w:rPr>
            <w:noProof/>
            <w:webHidden/>
          </w:rPr>
          <w:fldChar w:fldCharType="end"/>
        </w:r>
      </w:hyperlink>
    </w:p>
    <w:p w14:paraId="41CAC48A" w14:textId="49533609" w:rsidR="00E73A94" w:rsidRDefault="0079574A">
      <w:pPr>
        <w:pStyle w:val="TOC1"/>
        <w:tabs>
          <w:tab w:val="left" w:pos="880"/>
          <w:tab w:val="right" w:leader="dot" w:pos="9060"/>
        </w:tabs>
        <w:rPr>
          <w:rFonts w:asciiTheme="minorHAnsi" w:eastAsiaTheme="minorEastAsia" w:hAnsiTheme="minorHAnsi" w:cstheme="minorBidi"/>
          <w:b w:val="0"/>
          <w:caps w:val="0"/>
          <w:noProof/>
          <w:sz w:val="22"/>
          <w:szCs w:val="22"/>
          <w:lang w:eastAsia="en-US"/>
        </w:rPr>
      </w:pPr>
      <w:hyperlink w:anchor="_Toc69701273" w:history="1">
        <w:r w:rsidR="00E73A94" w:rsidRPr="0008203A">
          <w:rPr>
            <w:rStyle w:val="Hyperlink"/>
            <w:noProof/>
          </w:rPr>
          <w:t>4</w:t>
        </w:r>
        <w:r w:rsidR="00E73A94">
          <w:rPr>
            <w:rFonts w:asciiTheme="minorHAnsi" w:eastAsiaTheme="minorEastAsia" w:hAnsiTheme="minorHAnsi" w:cstheme="minorBidi"/>
            <w:b w:val="0"/>
            <w:caps w:val="0"/>
            <w:noProof/>
            <w:sz w:val="22"/>
            <w:szCs w:val="22"/>
            <w:lang w:eastAsia="en-US"/>
          </w:rPr>
          <w:tab/>
        </w:r>
        <w:r w:rsidR="00E73A94" w:rsidRPr="0008203A">
          <w:rPr>
            <w:rStyle w:val="Hyperlink"/>
            <w:noProof/>
          </w:rPr>
          <w:t>results and Analysis</w:t>
        </w:r>
        <w:r w:rsidR="00E73A94">
          <w:rPr>
            <w:noProof/>
            <w:webHidden/>
          </w:rPr>
          <w:tab/>
        </w:r>
        <w:r w:rsidR="00E73A94">
          <w:rPr>
            <w:noProof/>
            <w:webHidden/>
          </w:rPr>
          <w:fldChar w:fldCharType="begin"/>
        </w:r>
        <w:r w:rsidR="00E73A94">
          <w:rPr>
            <w:noProof/>
            <w:webHidden/>
          </w:rPr>
          <w:instrText xml:space="preserve"> PAGEREF _Toc69701273 \h </w:instrText>
        </w:r>
        <w:r w:rsidR="00E73A94">
          <w:rPr>
            <w:noProof/>
            <w:webHidden/>
          </w:rPr>
        </w:r>
        <w:r w:rsidR="00E73A94">
          <w:rPr>
            <w:noProof/>
            <w:webHidden/>
          </w:rPr>
          <w:fldChar w:fldCharType="separate"/>
        </w:r>
        <w:r w:rsidR="003E5FE2">
          <w:rPr>
            <w:noProof/>
            <w:webHidden/>
          </w:rPr>
          <w:t>20</w:t>
        </w:r>
        <w:r w:rsidR="00E73A94">
          <w:rPr>
            <w:noProof/>
            <w:webHidden/>
          </w:rPr>
          <w:fldChar w:fldCharType="end"/>
        </w:r>
      </w:hyperlink>
    </w:p>
    <w:p w14:paraId="1AE2BE13" w14:textId="53C5CA73" w:rsidR="00E73A94" w:rsidRDefault="0079574A">
      <w:pPr>
        <w:pStyle w:val="TOC2"/>
        <w:tabs>
          <w:tab w:val="left" w:pos="1320"/>
          <w:tab w:val="right" w:leader="dot" w:pos="9060"/>
        </w:tabs>
        <w:rPr>
          <w:rFonts w:asciiTheme="minorHAnsi" w:eastAsiaTheme="minorEastAsia" w:hAnsiTheme="minorHAnsi" w:cstheme="minorBidi"/>
          <w:smallCaps w:val="0"/>
          <w:noProof/>
          <w:sz w:val="22"/>
          <w:szCs w:val="22"/>
          <w:lang w:eastAsia="en-US"/>
        </w:rPr>
      </w:pPr>
      <w:hyperlink w:anchor="_Toc69701274" w:history="1">
        <w:r w:rsidR="00E73A94" w:rsidRPr="0008203A">
          <w:rPr>
            <w:rStyle w:val="Hyperlink"/>
            <w:noProof/>
          </w:rPr>
          <w:t>4.1</w:t>
        </w:r>
        <w:r w:rsidR="00E73A94">
          <w:rPr>
            <w:rFonts w:asciiTheme="minorHAnsi" w:eastAsiaTheme="minorEastAsia" w:hAnsiTheme="minorHAnsi" w:cstheme="minorBidi"/>
            <w:smallCaps w:val="0"/>
            <w:noProof/>
            <w:sz w:val="22"/>
            <w:szCs w:val="22"/>
            <w:lang w:eastAsia="en-US"/>
          </w:rPr>
          <w:tab/>
        </w:r>
        <w:r w:rsidR="00E73A94" w:rsidRPr="0008203A">
          <w:rPr>
            <w:rStyle w:val="Hyperlink"/>
            <w:noProof/>
          </w:rPr>
          <w:t>Bug Type Classification (Firefox Dataset)</w:t>
        </w:r>
        <w:r w:rsidR="00E73A94">
          <w:rPr>
            <w:noProof/>
            <w:webHidden/>
          </w:rPr>
          <w:tab/>
        </w:r>
        <w:r w:rsidR="00E73A94">
          <w:rPr>
            <w:noProof/>
            <w:webHidden/>
          </w:rPr>
          <w:fldChar w:fldCharType="begin"/>
        </w:r>
        <w:r w:rsidR="00E73A94">
          <w:rPr>
            <w:noProof/>
            <w:webHidden/>
          </w:rPr>
          <w:instrText xml:space="preserve"> PAGEREF _Toc69701274 \h </w:instrText>
        </w:r>
        <w:r w:rsidR="00E73A94">
          <w:rPr>
            <w:noProof/>
            <w:webHidden/>
          </w:rPr>
        </w:r>
        <w:r w:rsidR="00E73A94">
          <w:rPr>
            <w:noProof/>
            <w:webHidden/>
          </w:rPr>
          <w:fldChar w:fldCharType="separate"/>
        </w:r>
        <w:r w:rsidR="003E5FE2">
          <w:rPr>
            <w:noProof/>
            <w:webHidden/>
          </w:rPr>
          <w:t>20</w:t>
        </w:r>
        <w:r w:rsidR="00E73A94">
          <w:rPr>
            <w:noProof/>
            <w:webHidden/>
          </w:rPr>
          <w:fldChar w:fldCharType="end"/>
        </w:r>
      </w:hyperlink>
    </w:p>
    <w:p w14:paraId="07A28D83" w14:textId="701928FF" w:rsidR="00E73A94" w:rsidRDefault="0079574A">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75" w:history="1">
        <w:r w:rsidR="00E73A94" w:rsidRPr="0008203A">
          <w:rPr>
            <w:rStyle w:val="Hyperlink"/>
            <w:noProof/>
          </w:rPr>
          <w:t>4.1.1</w:t>
        </w:r>
        <w:r w:rsidR="00E73A94">
          <w:rPr>
            <w:rFonts w:asciiTheme="minorHAnsi" w:eastAsiaTheme="minorEastAsia" w:hAnsiTheme="minorHAnsi" w:cstheme="minorBidi"/>
            <w:i w:val="0"/>
            <w:noProof/>
            <w:sz w:val="22"/>
            <w:szCs w:val="22"/>
            <w:lang w:eastAsia="en-US"/>
          </w:rPr>
          <w:tab/>
        </w:r>
        <w:r w:rsidR="00E73A94" w:rsidRPr="0008203A">
          <w:rPr>
            <w:rStyle w:val="Hyperlink"/>
            <w:noProof/>
          </w:rPr>
          <w:t>Support Vector Classifier</w:t>
        </w:r>
        <w:r w:rsidR="00E73A94">
          <w:rPr>
            <w:noProof/>
            <w:webHidden/>
          </w:rPr>
          <w:tab/>
        </w:r>
        <w:r w:rsidR="00E73A94">
          <w:rPr>
            <w:noProof/>
            <w:webHidden/>
          </w:rPr>
          <w:fldChar w:fldCharType="begin"/>
        </w:r>
        <w:r w:rsidR="00E73A94">
          <w:rPr>
            <w:noProof/>
            <w:webHidden/>
          </w:rPr>
          <w:instrText xml:space="preserve"> PAGEREF _Toc69701275 \h </w:instrText>
        </w:r>
        <w:r w:rsidR="00E73A94">
          <w:rPr>
            <w:noProof/>
            <w:webHidden/>
          </w:rPr>
        </w:r>
        <w:r w:rsidR="00E73A94">
          <w:rPr>
            <w:noProof/>
            <w:webHidden/>
          </w:rPr>
          <w:fldChar w:fldCharType="separate"/>
        </w:r>
        <w:r w:rsidR="003E5FE2">
          <w:rPr>
            <w:noProof/>
            <w:webHidden/>
          </w:rPr>
          <w:t>20</w:t>
        </w:r>
        <w:r w:rsidR="00E73A94">
          <w:rPr>
            <w:noProof/>
            <w:webHidden/>
          </w:rPr>
          <w:fldChar w:fldCharType="end"/>
        </w:r>
      </w:hyperlink>
    </w:p>
    <w:p w14:paraId="021B8D52" w14:textId="03FA5C88" w:rsidR="00E73A94" w:rsidRDefault="0079574A">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76" w:history="1">
        <w:r w:rsidR="00E73A94" w:rsidRPr="0008203A">
          <w:rPr>
            <w:rStyle w:val="Hyperlink"/>
            <w:noProof/>
          </w:rPr>
          <w:t>4.1.2</w:t>
        </w:r>
        <w:r w:rsidR="00E73A94">
          <w:rPr>
            <w:rFonts w:asciiTheme="minorHAnsi" w:eastAsiaTheme="minorEastAsia" w:hAnsiTheme="minorHAnsi" w:cstheme="minorBidi"/>
            <w:i w:val="0"/>
            <w:noProof/>
            <w:sz w:val="22"/>
            <w:szCs w:val="22"/>
            <w:lang w:eastAsia="en-US"/>
          </w:rPr>
          <w:tab/>
        </w:r>
        <w:r w:rsidR="00E73A94" w:rsidRPr="0008203A">
          <w:rPr>
            <w:rStyle w:val="Hyperlink"/>
            <w:noProof/>
          </w:rPr>
          <w:t>Logistic Regression</w:t>
        </w:r>
        <w:r w:rsidR="00E73A94">
          <w:rPr>
            <w:noProof/>
            <w:webHidden/>
          </w:rPr>
          <w:tab/>
        </w:r>
        <w:r w:rsidR="00E73A94">
          <w:rPr>
            <w:noProof/>
            <w:webHidden/>
          </w:rPr>
          <w:fldChar w:fldCharType="begin"/>
        </w:r>
        <w:r w:rsidR="00E73A94">
          <w:rPr>
            <w:noProof/>
            <w:webHidden/>
          </w:rPr>
          <w:instrText xml:space="preserve"> PAGEREF _Toc69701276 \h </w:instrText>
        </w:r>
        <w:r w:rsidR="00E73A94">
          <w:rPr>
            <w:noProof/>
            <w:webHidden/>
          </w:rPr>
        </w:r>
        <w:r w:rsidR="00E73A94">
          <w:rPr>
            <w:noProof/>
            <w:webHidden/>
          </w:rPr>
          <w:fldChar w:fldCharType="separate"/>
        </w:r>
        <w:r w:rsidR="003E5FE2">
          <w:rPr>
            <w:noProof/>
            <w:webHidden/>
          </w:rPr>
          <w:t>22</w:t>
        </w:r>
        <w:r w:rsidR="00E73A94">
          <w:rPr>
            <w:noProof/>
            <w:webHidden/>
          </w:rPr>
          <w:fldChar w:fldCharType="end"/>
        </w:r>
      </w:hyperlink>
    </w:p>
    <w:p w14:paraId="76093523" w14:textId="76EBA3D1" w:rsidR="00E73A94" w:rsidRDefault="0079574A">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77" w:history="1">
        <w:r w:rsidR="00E73A94" w:rsidRPr="0008203A">
          <w:rPr>
            <w:rStyle w:val="Hyperlink"/>
            <w:noProof/>
          </w:rPr>
          <w:t>4.1.3</w:t>
        </w:r>
        <w:r w:rsidR="00E73A94">
          <w:rPr>
            <w:rFonts w:asciiTheme="minorHAnsi" w:eastAsiaTheme="minorEastAsia" w:hAnsiTheme="minorHAnsi" w:cstheme="minorBidi"/>
            <w:i w:val="0"/>
            <w:noProof/>
            <w:sz w:val="22"/>
            <w:szCs w:val="22"/>
            <w:lang w:eastAsia="en-US"/>
          </w:rPr>
          <w:tab/>
        </w:r>
        <w:r w:rsidR="00E73A94" w:rsidRPr="0008203A">
          <w:rPr>
            <w:rStyle w:val="Hyperlink"/>
            <w:noProof/>
          </w:rPr>
          <w:t>Decision Tree Classifier</w:t>
        </w:r>
        <w:r w:rsidR="00E73A94">
          <w:rPr>
            <w:noProof/>
            <w:webHidden/>
          </w:rPr>
          <w:tab/>
        </w:r>
        <w:r w:rsidR="00E73A94">
          <w:rPr>
            <w:noProof/>
            <w:webHidden/>
          </w:rPr>
          <w:fldChar w:fldCharType="begin"/>
        </w:r>
        <w:r w:rsidR="00E73A94">
          <w:rPr>
            <w:noProof/>
            <w:webHidden/>
          </w:rPr>
          <w:instrText xml:space="preserve"> PAGEREF _Toc69701277 \h </w:instrText>
        </w:r>
        <w:r w:rsidR="00E73A94">
          <w:rPr>
            <w:noProof/>
            <w:webHidden/>
          </w:rPr>
        </w:r>
        <w:r w:rsidR="00E73A94">
          <w:rPr>
            <w:noProof/>
            <w:webHidden/>
          </w:rPr>
          <w:fldChar w:fldCharType="separate"/>
        </w:r>
        <w:r w:rsidR="003E5FE2">
          <w:rPr>
            <w:noProof/>
            <w:webHidden/>
          </w:rPr>
          <w:t>23</w:t>
        </w:r>
        <w:r w:rsidR="00E73A94">
          <w:rPr>
            <w:noProof/>
            <w:webHidden/>
          </w:rPr>
          <w:fldChar w:fldCharType="end"/>
        </w:r>
      </w:hyperlink>
    </w:p>
    <w:p w14:paraId="5A488251" w14:textId="7F9DC0BB" w:rsidR="00E73A94" w:rsidRDefault="0079574A">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78" w:history="1">
        <w:r w:rsidR="00E73A94" w:rsidRPr="0008203A">
          <w:rPr>
            <w:rStyle w:val="Hyperlink"/>
            <w:noProof/>
          </w:rPr>
          <w:t>4.1.4</w:t>
        </w:r>
        <w:r w:rsidR="00E73A94">
          <w:rPr>
            <w:rFonts w:asciiTheme="minorHAnsi" w:eastAsiaTheme="minorEastAsia" w:hAnsiTheme="minorHAnsi" w:cstheme="minorBidi"/>
            <w:i w:val="0"/>
            <w:noProof/>
            <w:sz w:val="22"/>
            <w:szCs w:val="22"/>
            <w:lang w:eastAsia="en-US"/>
          </w:rPr>
          <w:tab/>
        </w:r>
        <w:r w:rsidR="00E73A94" w:rsidRPr="0008203A">
          <w:rPr>
            <w:rStyle w:val="Hyperlink"/>
            <w:noProof/>
          </w:rPr>
          <w:t>Random Forest Classifier</w:t>
        </w:r>
        <w:r w:rsidR="00E73A94">
          <w:rPr>
            <w:noProof/>
            <w:webHidden/>
          </w:rPr>
          <w:tab/>
        </w:r>
        <w:r w:rsidR="00E73A94">
          <w:rPr>
            <w:noProof/>
            <w:webHidden/>
          </w:rPr>
          <w:fldChar w:fldCharType="begin"/>
        </w:r>
        <w:r w:rsidR="00E73A94">
          <w:rPr>
            <w:noProof/>
            <w:webHidden/>
          </w:rPr>
          <w:instrText xml:space="preserve"> PAGEREF _Toc69701278 \h </w:instrText>
        </w:r>
        <w:r w:rsidR="00E73A94">
          <w:rPr>
            <w:noProof/>
            <w:webHidden/>
          </w:rPr>
        </w:r>
        <w:r w:rsidR="00E73A94">
          <w:rPr>
            <w:noProof/>
            <w:webHidden/>
          </w:rPr>
          <w:fldChar w:fldCharType="separate"/>
        </w:r>
        <w:r w:rsidR="003E5FE2">
          <w:rPr>
            <w:noProof/>
            <w:webHidden/>
          </w:rPr>
          <w:t>24</w:t>
        </w:r>
        <w:r w:rsidR="00E73A94">
          <w:rPr>
            <w:noProof/>
            <w:webHidden/>
          </w:rPr>
          <w:fldChar w:fldCharType="end"/>
        </w:r>
      </w:hyperlink>
    </w:p>
    <w:p w14:paraId="2ABC3EE9" w14:textId="7AC38FA9" w:rsidR="00E73A94" w:rsidRDefault="0079574A">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79" w:history="1">
        <w:r w:rsidR="00E73A94" w:rsidRPr="0008203A">
          <w:rPr>
            <w:rStyle w:val="Hyperlink"/>
            <w:noProof/>
          </w:rPr>
          <w:t>4.1.5</w:t>
        </w:r>
        <w:r w:rsidR="00E73A94">
          <w:rPr>
            <w:rFonts w:asciiTheme="minorHAnsi" w:eastAsiaTheme="minorEastAsia" w:hAnsiTheme="minorHAnsi" w:cstheme="minorBidi"/>
            <w:i w:val="0"/>
            <w:noProof/>
            <w:sz w:val="22"/>
            <w:szCs w:val="22"/>
            <w:lang w:eastAsia="en-US"/>
          </w:rPr>
          <w:tab/>
        </w:r>
        <w:r w:rsidR="00E73A94" w:rsidRPr="0008203A">
          <w:rPr>
            <w:rStyle w:val="Hyperlink"/>
            <w:noProof/>
          </w:rPr>
          <w:t>K-Nearest Neighbors</w:t>
        </w:r>
        <w:r w:rsidR="00E73A94">
          <w:rPr>
            <w:noProof/>
            <w:webHidden/>
          </w:rPr>
          <w:tab/>
        </w:r>
        <w:r w:rsidR="00E73A94">
          <w:rPr>
            <w:noProof/>
            <w:webHidden/>
          </w:rPr>
          <w:fldChar w:fldCharType="begin"/>
        </w:r>
        <w:r w:rsidR="00E73A94">
          <w:rPr>
            <w:noProof/>
            <w:webHidden/>
          </w:rPr>
          <w:instrText xml:space="preserve"> PAGEREF _Toc69701279 \h </w:instrText>
        </w:r>
        <w:r w:rsidR="00E73A94">
          <w:rPr>
            <w:noProof/>
            <w:webHidden/>
          </w:rPr>
        </w:r>
        <w:r w:rsidR="00E73A94">
          <w:rPr>
            <w:noProof/>
            <w:webHidden/>
          </w:rPr>
          <w:fldChar w:fldCharType="separate"/>
        </w:r>
        <w:r w:rsidR="003E5FE2">
          <w:rPr>
            <w:noProof/>
            <w:webHidden/>
          </w:rPr>
          <w:t>25</w:t>
        </w:r>
        <w:r w:rsidR="00E73A94">
          <w:rPr>
            <w:noProof/>
            <w:webHidden/>
          </w:rPr>
          <w:fldChar w:fldCharType="end"/>
        </w:r>
      </w:hyperlink>
    </w:p>
    <w:p w14:paraId="12C63030" w14:textId="1D7D4D89" w:rsidR="00E73A94" w:rsidRDefault="0079574A">
      <w:pPr>
        <w:pStyle w:val="TOC2"/>
        <w:tabs>
          <w:tab w:val="left" w:pos="1320"/>
          <w:tab w:val="right" w:leader="dot" w:pos="9060"/>
        </w:tabs>
        <w:rPr>
          <w:rFonts w:asciiTheme="minorHAnsi" w:eastAsiaTheme="minorEastAsia" w:hAnsiTheme="minorHAnsi" w:cstheme="minorBidi"/>
          <w:smallCaps w:val="0"/>
          <w:noProof/>
          <w:sz w:val="22"/>
          <w:szCs w:val="22"/>
          <w:lang w:eastAsia="en-US"/>
        </w:rPr>
      </w:pPr>
      <w:hyperlink w:anchor="_Toc69701280" w:history="1">
        <w:r w:rsidR="00E73A94" w:rsidRPr="0008203A">
          <w:rPr>
            <w:rStyle w:val="Hyperlink"/>
            <w:noProof/>
          </w:rPr>
          <w:t>4.2</w:t>
        </w:r>
        <w:r w:rsidR="00E73A94">
          <w:rPr>
            <w:rFonts w:asciiTheme="minorHAnsi" w:eastAsiaTheme="minorEastAsia" w:hAnsiTheme="minorHAnsi" w:cstheme="minorBidi"/>
            <w:smallCaps w:val="0"/>
            <w:noProof/>
            <w:sz w:val="22"/>
            <w:szCs w:val="22"/>
            <w:lang w:eastAsia="en-US"/>
          </w:rPr>
          <w:tab/>
        </w:r>
        <w:r w:rsidR="00E73A94" w:rsidRPr="0008203A">
          <w:rPr>
            <w:rStyle w:val="Hyperlink"/>
            <w:noProof/>
          </w:rPr>
          <w:t>Bug Type Classification (Thunderbird Dataset)</w:t>
        </w:r>
        <w:r w:rsidR="00E73A94">
          <w:rPr>
            <w:noProof/>
            <w:webHidden/>
          </w:rPr>
          <w:tab/>
        </w:r>
        <w:r w:rsidR="00E73A94">
          <w:rPr>
            <w:noProof/>
            <w:webHidden/>
          </w:rPr>
          <w:fldChar w:fldCharType="begin"/>
        </w:r>
        <w:r w:rsidR="00E73A94">
          <w:rPr>
            <w:noProof/>
            <w:webHidden/>
          </w:rPr>
          <w:instrText xml:space="preserve"> PAGEREF _Toc69701280 \h </w:instrText>
        </w:r>
        <w:r w:rsidR="00E73A94">
          <w:rPr>
            <w:noProof/>
            <w:webHidden/>
          </w:rPr>
        </w:r>
        <w:r w:rsidR="00E73A94">
          <w:rPr>
            <w:noProof/>
            <w:webHidden/>
          </w:rPr>
          <w:fldChar w:fldCharType="separate"/>
        </w:r>
        <w:r w:rsidR="003E5FE2">
          <w:rPr>
            <w:noProof/>
            <w:webHidden/>
          </w:rPr>
          <w:t>26</w:t>
        </w:r>
        <w:r w:rsidR="00E73A94">
          <w:rPr>
            <w:noProof/>
            <w:webHidden/>
          </w:rPr>
          <w:fldChar w:fldCharType="end"/>
        </w:r>
      </w:hyperlink>
    </w:p>
    <w:p w14:paraId="5833561C" w14:textId="03C8A82C" w:rsidR="00E73A94" w:rsidRDefault="0079574A">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81" w:history="1">
        <w:r w:rsidR="00E73A94" w:rsidRPr="0008203A">
          <w:rPr>
            <w:rStyle w:val="Hyperlink"/>
            <w:noProof/>
          </w:rPr>
          <w:t>4.2.1</w:t>
        </w:r>
        <w:r w:rsidR="00E73A94">
          <w:rPr>
            <w:rFonts w:asciiTheme="minorHAnsi" w:eastAsiaTheme="minorEastAsia" w:hAnsiTheme="minorHAnsi" w:cstheme="minorBidi"/>
            <w:i w:val="0"/>
            <w:noProof/>
            <w:sz w:val="22"/>
            <w:szCs w:val="22"/>
            <w:lang w:eastAsia="en-US"/>
          </w:rPr>
          <w:tab/>
        </w:r>
        <w:r w:rsidR="00E73A94" w:rsidRPr="0008203A">
          <w:rPr>
            <w:rStyle w:val="Hyperlink"/>
            <w:noProof/>
          </w:rPr>
          <w:t>Support Vector Classifier</w:t>
        </w:r>
        <w:r w:rsidR="00E73A94">
          <w:rPr>
            <w:noProof/>
            <w:webHidden/>
          </w:rPr>
          <w:tab/>
        </w:r>
        <w:r w:rsidR="00E73A94">
          <w:rPr>
            <w:noProof/>
            <w:webHidden/>
          </w:rPr>
          <w:fldChar w:fldCharType="begin"/>
        </w:r>
        <w:r w:rsidR="00E73A94">
          <w:rPr>
            <w:noProof/>
            <w:webHidden/>
          </w:rPr>
          <w:instrText xml:space="preserve"> PAGEREF _Toc69701281 \h </w:instrText>
        </w:r>
        <w:r w:rsidR="00E73A94">
          <w:rPr>
            <w:noProof/>
            <w:webHidden/>
          </w:rPr>
        </w:r>
        <w:r w:rsidR="00E73A94">
          <w:rPr>
            <w:noProof/>
            <w:webHidden/>
          </w:rPr>
          <w:fldChar w:fldCharType="separate"/>
        </w:r>
        <w:r w:rsidR="003E5FE2">
          <w:rPr>
            <w:noProof/>
            <w:webHidden/>
          </w:rPr>
          <w:t>26</w:t>
        </w:r>
        <w:r w:rsidR="00E73A94">
          <w:rPr>
            <w:noProof/>
            <w:webHidden/>
          </w:rPr>
          <w:fldChar w:fldCharType="end"/>
        </w:r>
      </w:hyperlink>
    </w:p>
    <w:p w14:paraId="447B649C" w14:textId="4160F85A" w:rsidR="00E73A94" w:rsidRDefault="0079574A">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82" w:history="1">
        <w:r w:rsidR="00E73A94" w:rsidRPr="0008203A">
          <w:rPr>
            <w:rStyle w:val="Hyperlink"/>
            <w:noProof/>
          </w:rPr>
          <w:t>4.2.2</w:t>
        </w:r>
        <w:r w:rsidR="00E73A94">
          <w:rPr>
            <w:rFonts w:asciiTheme="minorHAnsi" w:eastAsiaTheme="minorEastAsia" w:hAnsiTheme="minorHAnsi" w:cstheme="minorBidi"/>
            <w:i w:val="0"/>
            <w:noProof/>
            <w:sz w:val="22"/>
            <w:szCs w:val="22"/>
            <w:lang w:eastAsia="en-US"/>
          </w:rPr>
          <w:tab/>
        </w:r>
        <w:r w:rsidR="00E73A94" w:rsidRPr="0008203A">
          <w:rPr>
            <w:rStyle w:val="Hyperlink"/>
            <w:noProof/>
          </w:rPr>
          <w:t>Logistic Regression</w:t>
        </w:r>
        <w:r w:rsidR="00E73A94">
          <w:rPr>
            <w:noProof/>
            <w:webHidden/>
          </w:rPr>
          <w:tab/>
        </w:r>
        <w:r w:rsidR="00E73A94">
          <w:rPr>
            <w:noProof/>
            <w:webHidden/>
          </w:rPr>
          <w:fldChar w:fldCharType="begin"/>
        </w:r>
        <w:r w:rsidR="00E73A94">
          <w:rPr>
            <w:noProof/>
            <w:webHidden/>
          </w:rPr>
          <w:instrText xml:space="preserve"> PAGEREF _Toc69701282 \h </w:instrText>
        </w:r>
        <w:r w:rsidR="00E73A94">
          <w:rPr>
            <w:noProof/>
            <w:webHidden/>
          </w:rPr>
        </w:r>
        <w:r w:rsidR="00E73A94">
          <w:rPr>
            <w:noProof/>
            <w:webHidden/>
          </w:rPr>
          <w:fldChar w:fldCharType="separate"/>
        </w:r>
        <w:r w:rsidR="003E5FE2">
          <w:rPr>
            <w:noProof/>
            <w:webHidden/>
          </w:rPr>
          <w:t>27</w:t>
        </w:r>
        <w:r w:rsidR="00E73A94">
          <w:rPr>
            <w:noProof/>
            <w:webHidden/>
          </w:rPr>
          <w:fldChar w:fldCharType="end"/>
        </w:r>
      </w:hyperlink>
    </w:p>
    <w:p w14:paraId="4CCF98DA" w14:textId="506C528B" w:rsidR="00E73A94" w:rsidRDefault="0079574A">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83" w:history="1">
        <w:r w:rsidR="00E73A94" w:rsidRPr="0008203A">
          <w:rPr>
            <w:rStyle w:val="Hyperlink"/>
            <w:noProof/>
          </w:rPr>
          <w:t>4.2.3</w:t>
        </w:r>
        <w:r w:rsidR="00E73A94">
          <w:rPr>
            <w:rFonts w:asciiTheme="minorHAnsi" w:eastAsiaTheme="minorEastAsia" w:hAnsiTheme="minorHAnsi" w:cstheme="minorBidi"/>
            <w:i w:val="0"/>
            <w:noProof/>
            <w:sz w:val="22"/>
            <w:szCs w:val="22"/>
            <w:lang w:eastAsia="en-US"/>
          </w:rPr>
          <w:tab/>
        </w:r>
        <w:r w:rsidR="00E73A94" w:rsidRPr="0008203A">
          <w:rPr>
            <w:rStyle w:val="Hyperlink"/>
            <w:noProof/>
          </w:rPr>
          <w:t>Decision Tree Classifier</w:t>
        </w:r>
        <w:r w:rsidR="00E73A94">
          <w:rPr>
            <w:noProof/>
            <w:webHidden/>
          </w:rPr>
          <w:tab/>
        </w:r>
        <w:r w:rsidR="00E73A94">
          <w:rPr>
            <w:noProof/>
            <w:webHidden/>
          </w:rPr>
          <w:fldChar w:fldCharType="begin"/>
        </w:r>
        <w:r w:rsidR="00E73A94">
          <w:rPr>
            <w:noProof/>
            <w:webHidden/>
          </w:rPr>
          <w:instrText xml:space="preserve"> PAGEREF _Toc69701283 \h </w:instrText>
        </w:r>
        <w:r w:rsidR="00E73A94">
          <w:rPr>
            <w:noProof/>
            <w:webHidden/>
          </w:rPr>
        </w:r>
        <w:r w:rsidR="00E73A94">
          <w:rPr>
            <w:noProof/>
            <w:webHidden/>
          </w:rPr>
          <w:fldChar w:fldCharType="separate"/>
        </w:r>
        <w:r w:rsidR="003E5FE2">
          <w:rPr>
            <w:noProof/>
            <w:webHidden/>
          </w:rPr>
          <w:t>28</w:t>
        </w:r>
        <w:r w:rsidR="00E73A94">
          <w:rPr>
            <w:noProof/>
            <w:webHidden/>
          </w:rPr>
          <w:fldChar w:fldCharType="end"/>
        </w:r>
      </w:hyperlink>
    </w:p>
    <w:p w14:paraId="5327B76A" w14:textId="4501E769" w:rsidR="00E73A94" w:rsidRDefault="0079574A">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84" w:history="1">
        <w:r w:rsidR="00E73A94" w:rsidRPr="0008203A">
          <w:rPr>
            <w:rStyle w:val="Hyperlink"/>
            <w:noProof/>
          </w:rPr>
          <w:t>4.2.4</w:t>
        </w:r>
        <w:r w:rsidR="00E73A94">
          <w:rPr>
            <w:rFonts w:asciiTheme="minorHAnsi" w:eastAsiaTheme="minorEastAsia" w:hAnsiTheme="minorHAnsi" w:cstheme="minorBidi"/>
            <w:i w:val="0"/>
            <w:noProof/>
            <w:sz w:val="22"/>
            <w:szCs w:val="22"/>
            <w:lang w:eastAsia="en-US"/>
          </w:rPr>
          <w:tab/>
        </w:r>
        <w:r w:rsidR="00E73A94" w:rsidRPr="0008203A">
          <w:rPr>
            <w:rStyle w:val="Hyperlink"/>
            <w:noProof/>
          </w:rPr>
          <w:t>Random Forest Classifier</w:t>
        </w:r>
        <w:r w:rsidR="00E73A94">
          <w:rPr>
            <w:noProof/>
            <w:webHidden/>
          </w:rPr>
          <w:tab/>
        </w:r>
        <w:r w:rsidR="00E73A94">
          <w:rPr>
            <w:noProof/>
            <w:webHidden/>
          </w:rPr>
          <w:fldChar w:fldCharType="begin"/>
        </w:r>
        <w:r w:rsidR="00E73A94">
          <w:rPr>
            <w:noProof/>
            <w:webHidden/>
          </w:rPr>
          <w:instrText xml:space="preserve"> PAGEREF _Toc69701284 \h </w:instrText>
        </w:r>
        <w:r w:rsidR="00E73A94">
          <w:rPr>
            <w:noProof/>
            <w:webHidden/>
          </w:rPr>
        </w:r>
        <w:r w:rsidR="00E73A94">
          <w:rPr>
            <w:noProof/>
            <w:webHidden/>
          </w:rPr>
          <w:fldChar w:fldCharType="separate"/>
        </w:r>
        <w:r w:rsidR="003E5FE2">
          <w:rPr>
            <w:noProof/>
            <w:webHidden/>
          </w:rPr>
          <w:t>29</w:t>
        </w:r>
        <w:r w:rsidR="00E73A94">
          <w:rPr>
            <w:noProof/>
            <w:webHidden/>
          </w:rPr>
          <w:fldChar w:fldCharType="end"/>
        </w:r>
      </w:hyperlink>
    </w:p>
    <w:p w14:paraId="35B43DA4" w14:textId="20CAA016" w:rsidR="00E73A94" w:rsidRDefault="0079574A">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85" w:history="1">
        <w:r w:rsidR="00E73A94" w:rsidRPr="0008203A">
          <w:rPr>
            <w:rStyle w:val="Hyperlink"/>
            <w:noProof/>
          </w:rPr>
          <w:t>4.2.5</w:t>
        </w:r>
        <w:r w:rsidR="00E73A94">
          <w:rPr>
            <w:rFonts w:asciiTheme="minorHAnsi" w:eastAsiaTheme="minorEastAsia" w:hAnsiTheme="minorHAnsi" w:cstheme="minorBidi"/>
            <w:i w:val="0"/>
            <w:noProof/>
            <w:sz w:val="22"/>
            <w:szCs w:val="22"/>
            <w:lang w:eastAsia="en-US"/>
          </w:rPr>
          <w:tab/>
        </w:r>
        <w:r w:rsidR="00E73A94" w:rsidRPr="0008203A">
          <w:rPr>
            <w:rStyle w:val="Hyperlink"/>
            <w:noProof/>
          </w:rPr>
          <w:t>K-Nearest Neighbors</w:t>
        </w:r>
        <w:r w:rsidR="00E73A94">
          <w:rPr>
            <w:noProof/>
            <w:webHidden/>
          </w:rPr>
          <w:tab/>
        </w:r>
        <w:r w:rsidR="00E73A94">
          <w:rPr>
            <w:noProof/>
            <w:webHidden/>
          </w:rPr>
          <w:fldChar w:fldCharType="begin"/>
        </w:r>
        <w:r w:rsidR="00E73A94">
          <w:rPr>
            <w:noProof/>
            <w:webHidden/>
          </w:rPr>
          <w:instrText xml:space="preserve"> PAGEREF _Toc69701285 \h </w:instrText>
        </w:r>
        <w:r w:rsidR="00E73A94">
          <w:rPr>
            <w:noProof/>
            <w:webHidden/>
          </w:rPr>
        </w:r>
        <w:r w:rsidR="00E73A94">
          <w:rPr>
            <w:noProof/>
            <w:webHidden/>
          </w:rPr>
          <w:fldChar w:fldCharType="separate"/>
        </w:r>
        <w:r w:rsidR="003E5FE2">
          <w:rPr>
            <w:noProof/>
            <w:webHidden/>
          </w:rPr>
          <w:t>30</w:t>
        </w:r>
        <w:r w:rsidR="00E73A94">
          <w:rPr>
            <w:noProof/>
            <w:webHidden/>
          </w:rPr>
          <w:fldChar w:fldCharType="end"/>
        </w:r>
      </w:hyperlink>
    </w:p>
    <w:p w14:paraId="5EAD9824" w14:textId="07170F3C" w:rsidR="00E73A94" w:rsidRDefault="0079574A">
      <w:pPr>
        <w:pStyle w:val="TOC2"/>
        <w:tabs>
          <w:tab w:val="left" w:pos="1320"/>
          <w:tab w:val="right" w:leader="dot" w:pos="9060"/>
        </w:tabs>
        <w:rPr>
          <w:rFonts w:asciiTheme="minorHAnsi" w:eastAsiaTheme="minorEastAsia" w:hAnsiTheme="minorHAnsi" w:cstheme="minorBidi"/>
          <w:smallCaps w:val="0"/>
          <w:noProof/>
          <w:sz w:val="22"/>
          <w:szCs w:val="22"/>
          <w:lang w:eastAsia="en-US"/>
        </w:rPr>
      </w:pPr>
      <w:hyperlink w:anchor="_Toc69701286" w:history="1">
        <w:r w:rsidR="00E73A94" w:rsidRPr="0008203A">
          <w:rPr>
            <w:rStyle w:val="Hyperlink"/>
            <w:noProof/>
          </w:rPr>
          <w:t>4.3</w:t>
        </w:r>
        <w:r w:rsidR="00E73A94">
          <w:rPr>
            <w:rFonts w:asciiTheme="minorHAnsi" w:eastAsiaTheme="minorEastAsia" w:hAnsiTheme="minorHAnsi" w:cstheme="minorBidi"/>
            <w:smallCaps w:val="0"/>
            <w:noProof/>
            <w:sz w:val="22"/>
            <w:szCs w:val="22"/>
            <w:lang w:eastAsia="en-US"/>
          </w:rPr>
          <w:tab/>
        </w:r>
        <w:r w:rsidR="00E73A94" w:rsidRPr="0008203A">
          <w:rPr>
            <w:rStyle w:val="Hyperlink"/>
            <w:noProof/>
          </w:rPr>
          <w:t>Component Classification (Firefox Dataset)</w:t>
        </w:r>
        <w:r w:rsidR="00E73A94">
          <w:rPr>
            <w:noProof/>
            <w:webHidden/>
          </w:rPr>
          <w:tab/>
        </w:r>
        <w:r w:rsidR="00E73A94">
          <w:rPr>
            <w:noProof/>
            <w:webHidden/>
          </w:rPr>
          <w:fldChar w:fldCharType="begin"/>
        </w:r>
        <w:r w:rsidR="00E73A94">
          <w:rPr>
            <w:noProof/>
            <w:webHidden/>
          </w:rPr>
          <w:instrText xml:space="preserve"> PAGEREF _Toc69701286 \h </w:instrText>
        </w:r>
        <w:r w:rsidR="00E73A94">
          <w:rPr>
            <w:noProof/>
            <w:webHidden/>
          </w:rPr>
        </w:r>
        <w:r w:rsidR="00E73A94">
          <w:rPr>
            <w:noProof/>
            <w:webHidden/>
          </w:rPr>
          <w:fldChar w:fldCharType="separate"/>
        </w:r>
        <w:r w:rsidR="003E5FE2">
          <w:rPr>
            <w:noProof/>
            <w:webHidden/>
          </w:rPr>
          <w:t>31</w:t>
        </w:r>
        <w:r w:rsidR="00E73A94">
          <w:rPr>
            <w:noProof/>
            <w:webHidden/>
          </w:rPr>
          <w:fldChar w:fldCharType="end"/>
        </w:r>
      </w:hyperlink>
    </w:p>
    <w:p w14:paraId="44B27592" w14:textId="732A1A90" w:rsidR="00E73A94" w:rsidRDefault="0079574A">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87" w:history="1">
        <w:r w:rsidR="00E73A94" w:rsidRPr="0008203A">
          <w:rPr>
            <w:rStyle w:val="Hyperlink"/>
            <w:noProof/>
          </w:rPr>
          <w:t>4.3.1</w:t>
        </w:r>
        <w:r w:rsidR="00E73A94">
          <w:rPr>
            <w:rFonts w:asciiTheme="minorHAnsi" w:eastAsiaTheme="minorEastAsia" w:hAnsiTheme="minorHAnsi" w:cstheme="minorBidi"/>
            <w:i w:val="0"/>
            <w:noProof/>
            <w:sz w:val="22"/>
            <w:szCs w:val="22"/>
            <w:lang w:eastAsia="en-US"/>
          </w:rPr>
          <w:tab/>
        </w:r>
        <w:r w:rsidR="00E73A94" w:rsidRPr="0008203A">
          <w:rPr>
            <w:rStyle w:val="Hyperlink"/>
            <w:noProof/>
          </w:rPr>
          <w:t>Linear SVC</w:t>
        </w:r>
        <w:r w:rsidR="00E73A94">
          <w:rPr>
            <w:noProof/>
            <w:webHidden/>
          </w:rPr>
          <w:tab/>
        </w:r>
        <w:r w:rsidR="00E73A94">
          <w:rPr>
            <w:noProof/>
            <w:webHidden/>
          </w:rPr>
          <w:fldChar w:fldCharType="begin"/>
        </w:r>
        <w:r w:rsidR="00E73A94">
          <w:rPr>
            <w:noProof/>
            <w:webHidden/>
          </w:rPr>
          <w:instrText xml:space="preserve"> PAGEREF _Toc69701287 \h </w:instrText>
        </w:r>
        <w:r w:rsidR="00E73A94">
          <w:rPr>
            <w:noProof/>
            <w:webHidden/>
          </w:rPr>
        </w:r>
        <w:r w:rsidR="00E73A94">
          <w:rPr>
            <w:noProof/>
            <w:webHidden/>
          </w:rPr>
          <w:fldChar w:fldCharType="separate"/>
        </w:r>
        <w:r w:rsidR="003E5FE2">
          <w:rPr>
            <w:noProof/>
            <w:webHidden/>
          </w:rPr>
          <w:t>32</w:t>
        </w:r>
        <w:r w:rsidR="00E73A94">
          <w:rPr>
            <w:noProof/>
            <w:webHidden/>
          </w:rPr>
          <w:fldChar w:fldCharType="end"/>
        </w:r>
      </w:hyperlink>
    </w:p>
    <w:p w14:paraId="0D552960" w14:textId="7F534E6C" w:rsidR="00E73A94" w:rsidRDefault="0079574A">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88" w:history="1">
        <w:r w:rsidR="00E73A94" w:rsidRPr="0008203A">
          <w:rPr>
            <w:rStyle w:val="Hyperlink"/>
            <w:noProof/>
          </w:rPr>
          <w:t>4.3.2</w:t>
        </w:r>
        <w:r w:rsidR="00E73A94">
          <w:rPr>
            <w:rFonts w:asciiTheme="minorHAnsi" w:eastAsiaTheme="minorEastAsia" w:hAnsiTheme="minorHAnsi" w:cstheme="minorBidi"/>
            <w:i w:val="0"/>
            <w:noProof/>
            <w:sz w:val="22"/>
            <w:szCs w:val="22"/>
            <w:lang w:eastAsia="en-US"/>
          </w:rPr>
          <w:tab/>
        </w:r>
        <w:r w:rsidR="00E73A94" w:rsidRPr="0008203A">
          <w:rPr>
            <w:rStyle w:val="Hyperlink"/>
            <w:noProof/>
          </w:rPr>
          <w:t>Logistic Regression</w:t>
        </w:r>
        <w:r w:rsidR="00E73A94">
          <w:rPr>
            <w:noProof/>
            <w:webHidden/>
          </w:rPr>
          <w:tab/>
        </w:r>
        <w:r w:rsidR="00E73A94">
          <w:rPr>
            <w:noProof/>
            <w:webHidden/>
          </w:rPr>
          <w:fldChar w:fldCharType="begin"/>
        </w:r>
        <w:r w:rsidR="00E73A94">
          <w:rPr>
            <w:noProof/>
            <w:webHidden/>
          </w:rPr>
          <w:instrText xml:space="preserve"> PAGEREF _Toc69701288 \h </w:instrText>
        </w:r>
        <w:r w:rsidR="00E73A94">
          <w:rPr>
            <w:noProof/>
            <w:webHidden/>
          </w:rPr>
        </w:r>
        <w:r w:rsidR="00E73A94">
          <w:rPr>
            <w:noProof/>
            <w:webHidden/>
          </w:rPr>
          <w:fldChar w:fldCharType="separate"/>
        </w:r>
        <w:r w:rsidR="003E5FE2">
          <w:rPr>
            <w:noProof/>
            <w:webHidden/>
          </w:rPr>
          <w:t>33</w:t>
        </w:r>
        <w:r w:rsidR="00E73A94">
          <w:rPr>
            <w:noProof/>
            <w:webHidden/>
          </w:rPr>
          <w:fldChar w:fldCharType="end"/>
        </w:r>
      </w:hyperlink>
    </w:p>
    <w:p w14:paraId="1720F85B" w14:textId="73489BAC" w:rsidR="00E73A94" w:rsidRDefault="0079574A">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89" w:history="1">
        <w:r w:rsidR="00E73A94" w:rsidRPr="0008203A">
          <w:rPr>
            <w:rStyle w:val="Hyperlink"/>
            <w:noProof/>
          </w:rPr>
          <w:t>4.3.3</w:t>
        </w:r>
        <w:r w:rsidR="00E73A94">
          <w:rPr>
            <w:rFonts w:asciiTheme="minorHAnsi" w:eastAsiaTheme="minorEastAsia" w:hAnsiTheme="minorHAnsi" w:cstheme="minorBidi"/>
            <w:i w:val="0"/>
            <w:noProof/>
            <w:sz w:val="22"/>
            <w:szCs w:val="22"/>
            <w:lang w:eastAsia="en-US"/>
          </w:rPr>
          <w:tab/>
        </w:r>
        <w:r w:rsidR="00E73A94" w:rsidRPr="0008203A">
          <w:rPr>
            <w:rStyle w:val="Hyperlink"/>
            <w:noProof/>
          </w:rPr>
          <w:t>Random Forest Classifier</w:t>
        </w:r>
        <w:r w:rsidR="00E73A94">
          <w:rPr>
            <w:noProof/>
            <w:webHidden/>
          </w:rPr>
          <w:tab/>
        </w:r>
        <w:r w:rsidR="00E73A94">
          <w:rPr>
            <w:noProof/>
            <w:webHidden/>
          </w:rPr>
          <w:fldChar w:fldCharType="begin"/>
        </w:r>
        <w:r w:rsidR="00E73A94">
          <w:rPr>
            <w:noProof/>
            <w:webHidden/>
          </w:rPr>
          <w:instrText xml:space="preserve"> PAGEREF _Toc69701289 \h </w:instrText>
        </w:r>
        <w:r w:rsidR="00E73A94">
          <w:rPr>
            <w:noProof/>
            <w:webHidden/>
          </w:rPr>
        </w:r>
        <w:r w:rsidR="00E73A94">
          <w:rPr>
            <w:noProof/>
            <w:webHidden/>
          </w:rPr>
          <w:fldChar w:fldCharType="separate"/>
        </w:r>
        <w:r w:rsidR="003E5FE2">
          <w:rPr>
            <w:noProof/>
            <w:webHidden/>
          </w:rPr>
          <w:t>34</w:t>
        </w:r>
        <w:r w:rsidR="00E73A94">
          <w:rPr>
            <w:noProof/>
            <w:webHidden/>
          </w:rPr>
          <w:fldChar w:fldCharType="end"/>
        </w:r>
      </w:hyperlink>
    </w:p>
    <w:p w14:paraId="66E4828A" w14:textId="7BCD015F" w:rsidR="00E73A94" w:rsidRDefault="0079574A">
      <w:pPr>
        <w:pStyle w:val="TOC2"/>
        <w:tabs>
          <w:tab w:val="left" w:pos="1320"/>
          <w:tab w:val="right" w:leader="dot" w:pos="9060"/>
        </w:tabs>
        <w:rPr>
          <w:rFonts w:asciiTheme="minorHAnsi" w:eastAsiaTheme="minorEastAsia" w:hAnsiTheme="minorHAnsi" w:cstheme="minorBidi"/>
          <w:smallCaps w:val="0"/>
          <w:noProof/>
          <w:sz w:val="22"/>
          <w:szCs w:val="22"/>
          <w:lang w:eastAsia="en-US"/>
        </w:rPr>
      </w:pPr>
      <w:hyperlink w:anchor="_Toc69701290" w:history="1">
        <w:r w:rsidR="00E73A94" w:rsidRPr="0008203A">
          <w:rPr>
            <w:rStyle w:val="Hyperlink"/>
            <w:noProof/>
          </w:rPr>
          <w:t>4.4</w:t>
        </w:r>
        <w:r w:rsidR="00E73A94">
          <w:rPr>
            <w:rFonts w:asciiTheme="minorHAnsi" w:eastAsiaTheme="minorEastAsia" w:hAnsiTheme="minorHAnsi" w:cstheme="minorBidi"/>
            <w:smallCaps w:val="0"/>
            <w:noProof/>
            <w:sz w:val="22"/>
            <w:szCs w:val="22"/>
            <w:lang w:eastAsia="en-US"/>
          </w:rPr>
          <w:tab/>
        </w:r>
        <w:r w:rsidR="00E73A94" w:rsidRPr="0008203A">
          <w:rPr>
            <w:rStyle w:val="Hyperlink"/>
            <w:noProof/>
          </w:rPr>
          <w:t>Component Classification (Thunderbird Dataset)</w:t>
        </w:r>
        <w:r w:rsidR="00E73A94">
          <w:rPr>
            <w:noProof/>
            <w:webHidden/>
          </w:rPr>
          <w:tab/>
        </w:r>
        <w:r w:rsidR="00E73A94">
          <w:rPr>
            <w:noProof/>
            <w:webHidden/>
          </w:rPr>
          <w:fldChar w:fldCharType="begin"/>
        </w:r>
        <w:r w:rsidR="00E73A94">
          <w:rPr>
            <w:noProof/>
            <w:webHidden/>
          </w:rPr>
          <w:instrText xml:space="preserve"> PAGEREF _Toc69701290 \h </w:instrText>
        </w:r>
        <w:r w:rsidR="00E73A94">
          <w:rPr>
            <w:noProof/>
            <w:webHidden/>
          </w:rPr>
        </w:r>
        <w:r w:rsidR="00E73A94">
          <w:rPr>
            <w:noProof/>
            <w:webHidden/>
          </w:rPr>
          <w:fldChar w:fldCharType="separate"/>
        </w:r>
        <w:r w:rsidR="003E5FE2">
          <w:rPr>
            <w:noProof/>
            <w:webHidden/>
          </w:rPr>
          <w:t>35</w:t>
        </w:r>
        <w:r w:rsidR="00E73A94">
          <w:rPr>
            <w:noProof/>
            <w:webHidden/>
          </w:rPr>
          <w:fldChar w:fldCharType="end"/>
        </w:r>
      </w:hyperlink>
    </w:p>
    <w:p w14:paraId="6770CCE9" w14:textId="48B9950E" w:rsidR="00E73A94" w:rsidRDefault="0079574A">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91" w:history="1">
        <w:r w:rsidR="00E73A94" w:rsidRPr="0008203A">
          <w:rPr>
            <w:rStyle w:val="Hyperlink"/>
            <w:noProof/>
          </w:rPr>
          <w:t>4.4.1</w:t>
        </w:r>
        <w:r w:rsidR="00E73A94">
          <w:rPr>
            <w:rFonts w:asciiTheme="minorHAnsi" w:eastAsiaTheme="minorEastAsia" w:hAnsiTheme="minorHAnsi" w:cstheme="minorBidi"/>
            <w:i w:val="0"/>
            <w:noProof/>
            <w:sz w:val="22"/>
            <w:szCs w:val="22"/>
            <w:lang w:eastAsia="en-US"/>
          </w:rPr>
          <w:tab/>
        </w:r>
        <w:r w:rsidR="00E73A94" w:rsidRPr="0008203A">
          <w:rPr>
            <w:rStyle w:val="Hyperlink"/>
            <w:noProof/>
          </w:rPr>
          <w:t>Support Vector Classifier</w:t>
        </w:r>
        <w:r w:rsidR="00E73A94">
          <w:rPr>
            <w:noProof/>
            <w:webHidden/>
          </w:rPr>
          <w:tab/>
        </w:r>
        <w:r w:rsidR="00E73A94">
          <w:rPr>
            <w:noProof/>
            <w:webHidden/>
          </w:rPr>
          <w:fldChar w:fldCharType="begin"/>
        </w:r>
        <w:r w:rsidR="00E73A94">
          <w:rPr>
            <w:noProof/>
            <w:webHidden/>
          </w:rPr>
          <w:instrText xml:space="preserve"> PAGEREF _Toc69701291 \h </w:instrText>
        </w:r>
        <w:r w:rsidR="00E73A94">
          <w:rPr>
            <w:noProof/>
            <w:webHidden/>
          </w:rPr>
        </w:r>
        <w:r w:rsidR="00E73A94">
          <w:rPr>
            <w:noProof/>
            <w:webHidden/>
          </w:rPr>
          <w:fldChar w:fldCharType="separate"/>
        </w:r>
        <w:r w:rsidR="003E5FE2">
          <w:rPr>
            <w:noProof/>
            <w:webHidden/>
          </w:rPr>
          <w:t>35</w:t>
        </w:r>
        <w:r w:rsidR="00E73A94">
          <w:rPr>
            <w:noProof/>
            <w:webHidden/>
          </w:rPr>
          <w:fldChar w:fldCharType="end"/>
        </w:r>
      </w:hyperlink>
    </w:p>
    <w:p w14:paraId="6D71EC3F" w14:textId="717D5A09" w:rsidR="00E73A94" w:rsidRDefault="0079574A">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92" w:history="1">
        <w:r w:rsidR="00E73A94" w:rsidRPr="0008203A">
          <w:rPr>
            <w:rStyle w:val="Hyperlink"/>
            <w:noProof/>
          </w:rPr>
          <w:t>4.4.2</w:t>
        </w:r>
        <w:r w:rsidR="00E73A94">
          <w:rPr>
            <w:rFonts w:asciiTheme="minorHAnsi" w:eastAsiaTheme="minorEastAsia" w:hAnsiTheme="minorHAnsi" w:cstheme="minorBidi"/>
            <w:i w:val="0"/>
            <w:noProof/>
            <w:sz w:val="22"/>
            <w:szCs w:val="22"/>
            <w:lang w:eastAsia="en-US"/>
          </w:rPr>
          <w:tab/>
        </w:r>
        <w:r w:rsidR="00E73A94" w:rsidRPr="0008203A">
          <w:rPr>
            <w:rStyle w:val="Hyperlink"/>
            <w:noProof/>
          </w:rPr>
          <w:t>Logistic Regression</w:t>
        </w:r>
        <w:r w:rsidR="00E73A94">
          <w:rPr>
            <w:noProof/>
            <w:webHidden/>
          </w:rPr>
          <w:tab/>
        </w:r>
        <w:r w:rsidR="00E73A94">
          <w:rPr>
            <w:noProof/>
            <w:webHidden/>
          </w:rPr>
          <w:fldChar w:fldCharType="begin"/>
        </w:r>
        <w:r w:rsidR="00E73A94">
          <w:rPr>
            <w:noProof/>
            <w:webHidden/>
          </w:rPr>
          <w:instrText xml:space="preserve"> PAGEREF _Toc69701292 \h </w:instrText>
        </w:r>
        <w:r w:rsidR="00E73A94">
          <w:rPr>
            <w:noProof/>
            <w:webHidden/>
          </w:rPr>
        </w:r>
        <w:r w:rsidR="00E73A94">
          <w:rPr>
            <w:noProof/>
            <w:webHidden/>
          </w:rPr>
          <w:fldChar w:fldCharType="separate"/>
        </w:r>
        <w:r w:rsidR="003E5FE2">
          <w:rPr>
            <w:noProof/>
            <w:webHidden/>
          </w:rPr>
          <w:t>36</w:t>
        </w:r>
        <w:r w:rsidR="00E73A94">
          <w:rPr>
            <w:noProof/>
            <w:webHidden/>
          </w:rPr>
          <w:fldChar w:fldCharType="end"/>
        </w:r>
      </w:hyperlink>
    </w:p>
    <w:p w14:paraId="4681126A" w14:textId="59D11C16" w:rsidR="00E73A94" w:rsidRDefault="0079574A">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93" w:history="1">
        <w:r w:rsidR="00E73A94" w:rsidRPr="0008203A">
          <w:rPr>
            <w:rStyle w:val="Hyperlink"/>
            <w:noProof/>
          </w:rPr>
          <w:t>4.4.3</w:t>
        </w:r>
        <w:r w:rsidR="00E73A94">
          <w:rPr>
            <w:rFonts w:asciiTheme="minorHAnsi" w:eastAsiaTheme="minorEastAsia" w:hAnsiTheme="minorHAnsi" w:cstheme="minorBidi"/>
            <w:i w:val="0"/>
            <w:noProof/>
            <w:sz w:val="22"/>
            <w:szCs w:val="22"/>
            <w:lang w:eastAsia="en-US"/>
          </w:rPr>
          <w:tab/>
        </w:r>
        <w:r w:rsidR="00E73A94" w:rsidRPr="0008203A">
          <w:rPr>
            <w:rStyle w:val="Hyperlink"/>
            <w:noProof/>
          </w:rPr>
          <w:t>Random Forest Classifier</w:t>
        </w:r>
        <w:r w:rsidR="00E73A94">
          <w:rPr>
            <w:noProof/>
            <w:webHidden/>
          </w:rPr>
          <w:tab/>
        </w:r>
        <w:r w:rsidR="00E73A94">
          <w:rPr>
            <w:noProof/>
            <w:webHidden/>
          </w:rPr>
          <w:fldChar w:fldCharType="begin"/>
        </w:r>
        <w:r w:rsidR="00E73A94">
          <w:rPr>
            <w:noProof/>
            <w:webHidden/>
          </w:rPr>
          <w:instrText xml:space="preserve"> PAGEREF _Toc69701293 \h </w:instrText>
        </w:r>
        <w:r w:rsidR="00E73A94">
          <w:rPr>
            <w:noProof/>
            <w:webHidden/>
          </w:rPr>
        </w:r>
        <w:r w:rsidR="00E73A94">
          <w:rPr>
            <w:noProof/>
            <w:webHidden/>
          </w:rPr>
          <w:fldChar w:fldCharType="separate"/>
        </w:r>
        <w:r w:rsidR="003E5FE2">
          <w:rPr>
            <w:noProof/>
            <w:webHidden/>
          </w:rPr>
          <w:t>36</w:t>
        </w:r>
        <w:r w:rsidR="00E73A94">
          <w:rPr>
            <w:noProof/>
            <w:webHidden/>
          </w:rPr>
          <w:fldChar w:fldCharType="end"/>
        </w:r>
      </w:hyperlink>
    </w:p>
    <w:p w14:paraId="60AC4B24" w14:textId="238805D7" w:rsidR="00E73A94" w:rsidRDefault="0079574A">
      <w:pPr>
        <w:pStyle w:val="TOC1"/>
        <w:tabs>
          <w:tab w:val="left" w:pos="880"/>
          <w:tab w:val="right" w:leader="dot" w:pos="9060"/>
        </w:tabs>
        <w:rPr>
          <w:rFonts w:asciiTheme="minorHAnsi" w:eastAsiaTheme="minorEastAsia" w:hAnsiTheme="minorHAnsi" w:cstheme="minorBidi"/>
          <w:b w:val="0"/>
          <w:caps w:val="0"/>
          <w:noProof/>
          <w:sz w:val="22"/>
          <w:szCs w:val="22"/>
          <w:lang w:eastAsia="en-US"/>
        </w:rPr>
      </w:pPr>
      <w:hyperlink w:anchor="_Toc69701294" w:history="1">
        <w:r w:rsidR="00E73A94" w:rsidRPr="0008203A">
          <w:rPr>
            <w:rStyle w:val="Hyperlink"/>
            <w:noProof/>
          </w:rPr>
          <w:t>5</w:t>
        </w:r>
        <w:r w:rsidR="00E73A94">
          <w:rPr>
            <w:rFonts w:asciiTheme="minorHAnsi" w:eastAsiaTheme="minorEastAsia" w:hAnsiTheme="minorHAnsi" w:cstheme="minorBidi"/>
            <w:b w:val="0"/>
            <w:caps w:val="0"/>
            <w:noProof/>
            <w:sz w:val="22"/>
            <w:szCs w:val="22"/>
            <w:lang w:eastAsia="en-US"/>
          </w:rPr>
          <w:tab/>
        </w:r>
        <w:r w:rsidR="00E73A94" w:rsidRPr="0008203A">
          <w:rPr>
            <w:rStyle w:val="Hyperlink"/>
            <w:noProof/>
          </w:rPr>
          <w:t>Discussion</w:t>
        </w:r>
        <w:r w:rsidR="00E73A94">
          <w:rPr>
            <w:noProof/>
            <w:webHidden/>
          </w:rPr>
          <w:tab/>
        </w:r>
        <w:r w:rsidR="00E73A94">
          <w:rPr>
            <w:noProof/>
            <w:webHidden/>
          </w:rPr>
          <w:fldChar w:fldCharType="begin"/>
        </w:r>
        <w:r w:rsidR="00E73A94">
          <w:rPr>
            <w:noProof/>
            <w:webHidden/>
          </w:rPr>
          <w:instrText xml:space="preserve"> PAGEREF _Toc69701294 \h </w:instrText>
        </w:r>
        <w:r w:rsidR="00E73A94">
          <w:rPr>
            <w:noProof/>
            <w:webHidden/>
          </w:rPr>
        </w:r>
        <w:r w:rsidR="00E73A94">
          <w:rPr>
            <w:noProof/>
            <w:webHidden/>
          </w:rPr>
          <w:fldChar w:fldCharType="separate"/>
        </w:r>
        <w:r w:rsidR="003E5FE2">
          <w:rPr>
            <w:noProof/>
            <w:webHidden/>
          </w:rPr>
          <w:t>37</w:t>
        </w:r>
        <w:r w:rsidR="00E73A94">
          <w:rPr>
            <w:noProof/>
            <w:webHidden/>
          </w:rPr>
          <w:fldChar w:fldCharType="end"/>
        </w:r>
      </w:hyperlink>
    </w:p>
    <w:p w14:paraId="4CCB8DBA" w14:textId="370EF589" w:rsidR="00E73A94" w:rsidRDefault="0079574A">
      <w:pPr>
        <w:pStyle w:val="TOC1"/>
        <w:tabs>
          <w:tab w:val="left" w:pos="880"/>
          <w:tab w:val="right" w:leader="dot" w:pos="9060"/>
        </w:tabs>
        <w:rPr>
          <w:rFonts w:asciiTheme="minorHAnsi" w:eastAsiaTheme="minorEastAsia" w:hAnsiTheme="minorHAnsi" w:cstheme="minorBidi"/>
          <w:b w:val="0"/>
          <w:caps w:val="0"/>
          <w:noProof/>
          <w:sz w:val="22"/>
          <w:szCs w:val="22"/>
          <w:lang w:eastAsia="en-US"/>
        </w:rPr>
      </w:pPr>
      <w:hyperlink w:anchor="_Toc69701295" w:history="1">
        <w:r w:rsidR="00E73A94" w:rsidRPr="0008203A">
          <w:rPr>
            <w:rStyle w:val="Hyperlink"/>
            <w:noProof/>
          </w:rPr>
          <w:t>6</w:t>
        </w:r>
        <w:r w:rsidR="00E73A94">
          <w:rPr>
            <w:rFonts w:asciiTheme="minorHAnsi" w:eastAsiaTheme="minorEastAsia" w:hAnsiTheme="minorHAnsi" w:cstheme="minorBidi"/>
            <w:b w:val="0"/>
            <w:caps w:val="0"/>
            <w:noProof/>
            <w:sz w:val="22"/>
            <w:szCs w:val="22"/>
            <w:lang w:eastAsia="en-US"/>
          </w:rPr>
          <w:tab/>
        </w:r>
        <w:r w:rsidR="00E73A94" w:rsidRPr="0008203A">
          <w:rPr>
            <w:rStyle w:val="Hyperlink"/>
            <w:noProof/>
          </w:rPr>
          <w:t>Conclusion and Future Work</w:t>
        </w:r>
        <w:r w:rsidR="00E73A94">
          <w:rPr>
            <w:noProof/>
            <w:webHidden/>
          </w:rPr>
          <w:tab/>
        </w:r>
        <w:r w:rsidR="00E73A94">
          <w:rPr>
            <w:noProof/>
            <w:webHidden/>
          </w:rPr>
          <w:fldChar w:fldCharType="begin"/>
        </w:r>
        <w:r w:rsidR="00E73A94">
          <w:rPr>
            <w:noProof/>
            <w:webHidden/>
          </w:rPr>
          <w:instrText xml:space="preserve"> PAGEREF _Toc69701295 \h </w:instrText>
        </w:r>
        <w:r w:rsidR="00E73A94">
          <w:rPr>
            <w:noProof/>
            <w:webHidden/>
          </w:rPr>
        </w:r>
        <w:r w:rsidR="00E73A94">
          <w:rPr>
            <w:noProof/>
            <w:webHidden/>
          </w:rPr>
          <w:fldChar w:fldCharType="separate"/>
        </w:r>
        <w:r w:rsidR="003E5FE2">
          <w:rPr>
            <w:noProof/>
            <w:webHidden/>
          </w:rPr>
          <w:t>38</w:t>
        </w:r>
        <w:r w:rsidR="00E73A94">
          <w:rPr>
            <w:noProof/>
            <w:webHidden/>
          </w:rPr>
          <w:fldChar w:fldCharType="end"/>
        </w:r>
      </w:hyperlink>
    </w:p>
    <w:p w14:paraId="3808F6C2" w14:textId="7AE250FF" w:rsidR="00E73A94" w:rsidRDefault="0079574A">
      <w:pPr>
        <w:pStyle w:val="TOC2"/>
        <w:tabs>
          <w:tab w:val="left" w:pos="1320"/>
          <w:tab w:val="right" w:leader="dot" w:pos="9060"/>
        </w:tabs>
        <w:rPr>
          <w:rFonts w:asciiTheme="minorHAnsi" w:eastAsiaTheme="minorEastAsia" w:hAnsiTheme="minorHAnsi" w:cstheme="minorBidi"/>
          <w:smallCaps w:val="0"/>
          <w:noProof/>
          <w:sz w:val="22"/>
          <w:szCs w:val="22"/>
          <w:lang w:eastAsia="en-US"/>
        </w:rPr>
      </w:pPr>
      <w:hyperlink w:anchor="_Toc69701296" w:history="1">
        <w:r w:rsidR="00E73A94" w:rsidRPr="0008203A">
          <w:rPr>
            <w:rStyle w:val="Hyperlink"/>
            <w:noProof/>
          </w:rPr>
          <w:t>6.1</w:t>
        </w:r>
        <w:r w:rsidR="00E73A94">
          <w:rPr>
            <w:rFonts w:asciiTheme="minorHAnsi" w:eastAsiaTheme="minorEastAsia" w:hAnsiTheme="minorHAnsi" w:cstheme="minorBidi"/>
            <w:smallCaps w:val="0"/>
            <w:noProof/>
            <w:sz w:val="22"/>
            <w:szCs w:val="22"/>
            <w:lang w:eastAsia="en-US"/>
          </w:rPr>
          <w:tab/>
        </w:r>
        <w:r w:rsidR="00E73A94" w:rsidRPr="0008203A">
          <w:rPr>
            <w:rStyle w:val="Hyperlink"/>
            <w:noProof/>
          </w:rPr>
          <w:t>Conclusion</w:t>
        </w:r>
        <w:r w:rsidR="00E73A94">
          <w:rPr>
            <w:noProof/>
            <w:webHidden/>
          </w:rPr>
          <w:tab/>
        </w:r>
        <w:r w:rsidR="00E73A94">
          <w:rPr>
            <w:noProof/>
            <w:webHidden/>
          </w:rPr>
          <w:fldChar w:fldCharType="begin"/>
        </w:r>
        <w:r w:rsidR="00E73A94">
          <w:rPr>
            <w:noProof/>
            <w:webHidden/>
          </w:rPr>
          <w:instrText xml:space="preserve"> PAGEREF _Toc69701296 \h </w:instrText>
        </w:r>
        <w:r w:rsidR="00E73A94">
          <w:rPr>
            <w:noProof/>
            <w:webHidden/>
          </w:rPr>
        </w:r>
        <w:r w:rsidR="00E73A94">
          <w:rPr>
            <w:noProof/>
            <w:webHidden/>
          </w:rPr>
          <w:fldChar w:fldCharType="separate"/>
        </w:r>
        <w:r w:rsidR="003E5FE2">
          <w:rPr>
            <w:noProof/>
            <w:webHidden/>
          </w:rPr>
          <w:t>38</w:t>
        </w:r>
        <w:r w:rsidR="00E73A94">
          <w:rPr>
            <w:noProof/>
            <w:webHidden/>
          </w:rPr>
          <w:fldChar w:fldCharType="end"/>
        </w:r>
      </w:hyperlink>
    </w:p>
    <w:p w14:paraId="4AEF3051" w14:textId="56B7C16C" w:rsidR="00E73A94" w:rsidRDefault="0079574A">
      <w:pPr>
        <w:pStyle w:val="TOC2"/>
        <w:tabs>
          <w:tab w:val="left" w:pos="1320"/>
          <w:tab w:val="right" w:leader="dot" w:pos="9060"/>
        </w:tabs>
        <w:rPr>
          <w:rFonts w:asciiTheme="minorHAnsi" w:eastAsiaTheme="minorEastAsia" w:hAnsiTheme="minorHAnsi" w:cstheme="minorBidi"/>
          <w:smallCaps w:val="0"/>
          <w:noProof/>
          <w:sz w:val="22"/>
          <w:szCs w:val="22"/>
          <w:lang w:eastAsia="en-US"/>
        </w:rPr>
      </w:pPr>
      <w:hyperlink w:anchor="_Toc69701297" w:history="1">
        <w:r w:rsidR="00E73A94" w:rsidRPr="0008203A">
          <w:rPr>
            <w:rStyle w:val="Hyperlink"/>
            <w:noProof/>
          </w:rPr>
          <w:t>6.2</w:t>
        </w:r>
        <w:r w:rsidR="00E73A94">
          <w:rPr>
            <w:rFonts w:asciiTheme="minorHAnsi" w:eastAsiaTheme="minorEastAsia" w:hAnsiTheme="minorHAnsi" w:cstheme="minorBidi"/>
            <w:smallCaps w:val="0"/>
            <w:noProof/>
            <w:sz w:val="22"/>
            <w:szCs w:val="22"/>
            <w:lang w:eastAsia="en-US"/>
          </w:rPr>
          <w:tab/>
        </w:r>
        <w:r w:rsidR="00E73A94" w:rsidRPr="0008203A">
          <w:rPr>
            <w:rStyle w:val="Hyperlink"/>
            <w:noProof/>
          </w:rPr>
          <w:t>Future Work</w:t>
        </w:r>
        <w:r w:rsidR="00E73A94">
          <w:rPr>
            <w:noProof/>
            <w:webHidden/>
          </w:rPr>
          <w:tab/>
        </w:r>
        <w:r w:rsidR="00E73A94">
          <w:rPr>
            <w:noProof/>
            <w:webHidden/>
          </w:rPr>
          <w:fldChar w:fldCharType="begin"/>
        </w:r>
        <w:r w:rsidR="00E73A94">
          <w:rPr>
            <w:noProof/>
            <w:webHidden/>
          </w:rPr>
          <w:instrText xml:space="preserve"> PAGEREF _Toc69701297 \h </w:instrText>
        </w:r>
        <w:r w:rsidR="00E73A94">
          <w:rPr>
            <w:noProof/>
            <w:webHidden/>
          </w:rPr>
        </w:r>
        <w:r w:rsidR="00E73A94">
          <w:rPr>
            <w:noProof/>
            <w:webHidden/>
          </w:rPr>
          <w:fldChar w:fldCharType="separate"/>
        </w:r>
        <w:r w:rsidR="003E5FE2">
          <w:rPr>
            <w:noProof/>
            <w:webHidden/>
          </w:rPr>
          <w:t>38</w:t>
        </w:r>
        <w:r w:rsidR="00E73A94">
          <w:rPr>
            <w:noProof/>
            <w:webHidden/>
          </w:rPr>
          <w:fldChar w:fldCharType="end"/>
        </w:r>
      </w:hyperlink>
    </w:p>
    <w:p w14:paraId="551D63F9" w14:textId="0364D0B0" w:rsidR="00E73A94" w:rsidRDefault="0079574A">
      <w:pPr>
        <w:pStyle w:val="TOC1"/>
        <w:tabs>
          <w:tab w:val="left" w:pos="880"/>
          <w:tab w:val="right" w:leader="dot" w:pos="9060"/>
        </w:tabs>
        <w:rPr>
          <w:rFonts w:asciiTheme="minorHAnsi" w:eastAsiaTheme="minorEastAsia" w:hAnsiTheme="minorHAnsi" w:cstheme="minorBidi"/>
          <w:b w:val="0"/>
          <w:caps w:val="0"/>
          <w:noProof/>
          <w:sz w:val="22"/>
          <w:szCs w:val="22"/>
          <w:lang w:eastAsia="en-US"/>
        </w:rPr>
      </w:pPr>
      <w:hyperlink w:anchor="_Toc69701298" w:history="1">
        <w:r w:rsidR="00E73A94" w:rsidRPr="0008203A">
          <w:rPr>
            <w:rStyle w:val="Hyperlink"/>
            <w:noProof/>
          </w:rPr>
          <w:t>7</w:t>
        </w:r>
        <w:r w:rsidR="00E73A94">
          <w:rPr>
            <w:rFonts w:asciiTheme="minorHAnsi" w:eastAsiaTheme="minorEastAsia" w:hAnsiTheme="minorHAnsi" w:cstheme="minorBidi"/>
            <w:b w:val="0"/>
            <w:caps w:val="0"/>
            <w:noProof/>
            <w:sz w:val="22"/>
            <w:szCs w:val="22"/>
            <w:lang w:eastAsia="en-US"/>
          </w:rPr>
          <w:tab/>
        </w:r>
        <w:r w:rsidR="00E73A94" w:rsidRPr="0008203A">
          <w:rPr>
            <w:rStyle w:val="Hyperlink"/>
            <w:noProof/>
          </w:rPr>
          <w:t>References</w:t>
        </w:r>
        <w:r w:rsidR="00E73A94">
          <w:rPr>
            <w:noProof/>
            <w:webHidden/>
          </w:rPr>
          <w:tab/>
        </w:r>
        <w:r w:rsidR="00E73A94">
          <w:rPr>
            <w:noProof/>
            <w:webHidden/>
          </w:rPr>
          <w:fldChar w:fldCharType="begin"/>
        </w:r>
        <w:r w:rsidR="00E73A94">
          <w:rPr>
            <w:noProof/>
            <w:webHidden/>
          </w:rPr>
          <w:instrText xml:space="preserve"> PAGEREF _Toc69701298 \h </w:instrText>
        </w:r>
        <w:r w:rsidR="00E73A94">
          <w:rPr>
            <w:noProof/>
            <w:webHidden/>
          </w:rPr>
        </w:r>
        <w:r w:rsidR="00E73A94">
          <w:rPr>
            <w:noProof/>
            <w:webHidden/>
          </w:rPr>
          <w:fldChar w:fldCharType="separate"/>
        </w:r>
        <w:r w:rsidR="003E5FE2">
          <w:rPr>
            <w:noProof/>
            <w:webHidden/>
          </w:rPr>
          <w:t>2</w:t>
        </w:r>
        <w:r w:rsidR="00E73A94">
          <w:rPr>
            <w:noProof/>
            <w:webHidden/>
          </w:rPr>
          <w:fldChar w:fldCharType="end"/>
        </w:r>
      </w:hyperlink>
    </w:p>
    <w:p w14:paraId="233B72C1" w14:textId="63912B69" w:rsidR="00BC7182" w:rsidRDefault="00590F24" w:rsidP="005674B2">
      <w:pPr>
        <w:rPr>
          <w:b/>
          <w:bCs/>
          <w:noProof/>
        </w:rPr>
      </w:pPr>
      <w:r>
        <w:rPr>
          <w:b/>
          <w:bCs/>
          <w:noProof/>
        </w:rPr>
        <w:fldChar w:fldCharType="end"/>
      </w:r>
    </w:p>
    <w:p w14:paraId="462DA3ED" w14:textId="77777777" w:rsidR="005A794E" w:rsidRDefault="005A794E" w:rsidP="005674B2">
      <w:pPr>
        <w:rPr>
          <w:b/>
          <w:bCs/>
          <w:noProof/>
        </w:rPr>
      </w:pPr>
    </w:p>
    <w:p w14:paraId="571B141C" w14:textId="77777777" w:rsidR="005A794E" w:rsidRDefault="005A794E" w:rsidP="005A794E">
      <w:pPr>
        <w:ind w:firstLine="0"/>
        <w:rPr>
          <w:b/>
          <w:bCs/>
          <w:noProof/>
        </w:rPr>
      </w:pPr>
    </w:p>
    <w:p w14:paraId="481E3CF7" w14:textId="77777777" w:rsidR="005A794E" w:rsidRDefault="005A794E" w:rsidP="005A794E">
      <w:pPr>
        <w:ind w:firstLine="0"/>
        <w:rPr>
          <w:b/>
          <w:bCs/>
          <w:noProof/>
        </w:rPr>
      </w:pPr>
    </w:p>
    <w:p w14:paraId="7306E1C2" w14:textId="5E399203" w:rsidR="00795D4E" w:rsidRDefault="00795D4E" w:rsidP="005A794E">
      <w:pPr>
        <w:pStyle w:val="BodyTextIndent"/>
        <w:ind w:left="0" w:firstLine="0"/>
      </w:pPr>
    </w:p>
    <w:p w14:paraId="211D4DED" w14:textId="7C434F24" w:rsidR="00422E82" w:rsidRDefault="00422E82" w:rsidP="00A640F9">
      <w:pPr>
        <w:pStyle w:val="BodyTextIndent"/>
        <w:ind w:left="0" w:firstLine="0"/>
      </w:pPr>
    </w:p>
    <w:p w14:paraId="3D40144F" w14:textId="4AF9AAE1" w:rsidR="00422E82" w:rsidRDefault="009C3D0D" w:rsidP="009C3D0D">
      <w:pPr>
        <w:pStyle w:val="Heading1nonumber"/>
      </w:pPr>
      <w:bookmarkStart w:id="2" w:name="_Toc69701245"/>
      <w:r>
        <w:lastRenderedPageBreak/>
        <w:t>List of Tables</w:t>
      </w:r>
      <w:bookmarkEnd w:id="2"/>
    </w:p>
    <w:p w14:paraId="335656AE" w14:textId="57DB2DF3" w:rsidR="00422E82" w:rsidRDefault="00422E82" w:rsidP="00876384">
      <w:pPr>
        <w:pStyle w:val="BodyTextIndent"/>
        <w:spacing w:line="360" w:lineRule="auto"/>
      </w:pPr>
    </w:p>
    <w:p w14:paraId="760A756F" w14:textId="0F58EE58" w:rsidR="00876384" w:rsidRDefault="009C3D0D" w:rsidP="00876384">
      <w:pPr>
        <w:pStyle w:val="TableofFigures"/>
        <w:tabs>
          <w:tab w:val="right" w:leader="dot" w:pos="9060"/>
        </w:tabs>
        <w:spacing w:line="360" w:lineRule="auto"/>
        <w:rPr>
          <w:rFonts w:asciiTheme="minorHAnsi" w:eastAsiaTheme="minorEastAsia" w:hAnsiTheme="minorHAnsi" w:cstheme="minorBidi"/>
          <w:noProof/>
          <w:szCs w:val="22"/>
          <w:lang w:eastAsia="en-US"/>
        </w:rPr>
      </w:pPr>
      <w:r>
        <w:fldChar w:fldCharType="begin"/>
      </w:r>
      <w:r>
        <w:instrText xml:space="preserve"> TOC \h \z \c "Table" </w:instrText>
      </w:r>
      <w:r>
        <w:fldChar w:fldCharType="separate"/>
      </w:r>
      <w:hyperlink w:anchor="_Toc69695883" w:history="1">
        <w:r w:rsidR="00876384" w:rsidRPr="005F3E72">
          <w:rPr>
            <w:rStyle w:val="Hyperlink"/>
            <w:noProof/>
          </w:rPr>
          <w:t>Table 1 Firefox bug features</w:t>
        </w:r>
        <w:r w:rsidR="00876384">
          <w:rPr>
            <w:noProof/>
            <w:webHidden/>
          </w:rPr>
          <w:tab/>
        </w:r>
        <w:r w:rsidR="00876384">
          <w:rPr>
            <w:noProof/>
            <w:webHidden/>
          </w:rPr>
          <w:fldChar w:fldCharType="begin"/>
        </w:r>
        <w:r w:rsidR="00876384">
          <w:rPr>
            <w:noProof/>
            <w:webHidden/>
          </w:rPr>
          <w:instrText xml:space="preserve"> PAGEREF _Toc69695883 \h </w:instrText>
        </w:r>
        <w:r w:rsidR="00876384">
          <w:rPr>
            <w:noProof/>
            <w:webHidden/>
          </w:rPr>
        </w:r>
        <w:r w:rsidR="00876384">
          <w:rPr>
            <w:noProof/>
            <w:webHidden/>
          </w:rPr>
          <w:fldChar w:fldCharType="separate"/>
        </w:r>
        <w:r w:rsidR="003E5FE2">
          <w:rPr>
            <w:noProof/>
            <w:webHidden/>
          </w:rPr>
          <w:t>10</w:t>
        </w:r>
        <w:r w:rsidR="00876384">
          <w:rPr>
            <w:noProof/>
            <w:webHidden/>
          </w:rPr>
          <w:fldChar w:fldCharType="end"/>
        </w:r>
      </w:hyperlink>
    </w:p>
    <w:p w14:paraId="0A480FC0" w14:textId="11F119E4" w:rsidR="00876384" w:rsidRDefault="0079574A" w:rsidP="00876384">
      <w:pPr>
        <w:pStyle w:val="TableofFigures"/>
        <w:tabs>
          <w:tab w:val="right" w:leader="dot" w:pos="9060"/>
        </w:tabs>
        <w:spacing w:line="360" w:lineRule="auto"/>
        <w:rPr>
          <w:rFonts w:asciiTheme="minorHAnsi" w:eastAsiaTheme="minorEastAsia" w:hAnsiTheme="minorHAnsi" w:cstheme="minorBidi"/>
          <w:noProof/>
          <w:szCs w:val="22"/>
          <w:lang w:eastAsia="en-US"/>
        </w:rPr>
      </w:pPr>
      <w:hyperlink w:anchor="_Toc69695884" w:history="1">
        <w:r w:rsidR="00876384" w:rsidRPr="005F3E72">
          <w:rPr>
            <w:rStyle w:val="Hyperlink"/>
            <w:noProof/>
          </w:rPr>
          <w:t>Table 2 Firefox Components</w:t>
        </w:r>
        <w:r w:rsidR="00876384">
          <w:rPr>
            <w:noProof/>
            <w:webHidden/>
          </w:rPr>
          <w:tab/>
        </w:r>
        <w:r w:rsidR="00876384">
          <w:rPr>
            <w:noProof/>
            <w:webHidden/>
          </w:rPr>
          <w:fldChar w:fldCharType="begin"/>
        </w:r>
        <w:r w:rsidR="00876384">
          <w:rPr>
            <w:noProof/>
            <w:webHidden/>
          </w:rPr>
          <w:instrText xml:space="preserve"> PAGEREF _Toc69695884 \h </w:instrText>
        </w:r>
        <w:r w:rsidR="00876384">
          <w:rPr>
            <w:noProof/>
            <w:webHidden/>
          </w:rPr>
        </w:r>
        <w:r w:rsidR="00876384">
          <w:rPr>
            <w:noProof/>
            <w:webHidden/>
          </w:rPr>
          <w:fldChar w:fldCharType="separate"/>
        </w:r>
        <w:r w:rsidR="003E5FE2">
          <w:rPr>
            <w:noProof/>
            <w:webHidden/>
          </w:rPr>
          <w:t>10</w:t>
        </w:r>
        <w:r w:rsidR="00876384">
          <w:rPr>
            <w:noProof/>
            <w:webHidden/>
          </w:rPr>
          <w:fldChar w:fldCharType="end"/>
        </w:r>
      </w:hyperlink>
    </w:p>
    <w:p w14:paraId="0990E5EF" w14:textId="2DC35E46" w:rsidR="00876384" w:rsidRDefault="0079574A" w:rsidP="00876384">
      <w:pPr>
        <w:pStyle w:val="TableofFigures"/>
        <w:tabs>
          <w:tab w:val="right" w:leader="dot" w:pos="9060"/>
        </w:tabs>
        <w:spacing w:line="360" w:lineRule="auto"/>
        <w:rPr>
          <w:rFonts w:asciiTheme="minorHAnsi" w:eastAsiaTheme="minorEastAsia" w:hAnsiTheme="minorHAnsi" w:cstheme="minorBidi"/>
          <w:noProof/>
          <w:szCs w:val="22"/>
          <w:lang w:eastAsia="en-US"/>
        </w:rPr>
      </w:pPr>
      <w:hyperlink w:anchor="_Toc69695885" w:history="1">
        <w:r w:rsidR="00876384" w:rsidRPr="005F3E72">
          <w:rPr>
            <w:rStyle w:val="Hyperlink"/>
            <w:noProof/>
          </w:rPr>
          <w:t>Table 3 ThunderBird bug features</w:t>
        </w:r>
        <w:r w:rsidR="00876384">
          <w:rPr>
            <w:noProof/>
            <w:webHidden/>
          </w:rPr>
          <w:tab/>
        </w:r>
        <w:r w:rsidR="00876384">
          <w:rPr>
            <w:noProof/>
            <w:webHidden/>
          </w:rPr>
          <w:fldChar w:fldCharType="begin"/>
        </w:r>
        <w:r w:rsidR="00876384">
          <w:rPr>
            <w:noProof/>
            <w:webHidden/>
          </w:rPr>
          <w:instrText xml:space="preserve"> PAGEREF _Toc69695885 \h </w:instrText>
        </w:r>
        <w:r w:rsidR="00876384">
          <w:rPr>
            <w:noProof/>
            <w:webHidden/>
          </w:rPr>
        </w:r>
        <w:r w:rsidR="00876384">
          <w:rPr>
            <w:noProof/>
            <w:webHidden/>
          </w:rPr>
          <w:fldChar w:fldCharType="separate"/>
        </w:r>
        <w:r w:rsidR="003E5FE2">
          <w:rPr>
            <w:noProof/>
            <w:webHidden/>
          </w:rPr>
          <w:t>11</w:t>
        </w:r>
        <w:r w:rsidR="00876384">
          <w:rPr>
            <w:noProof/>
            <w:webHidden/>
          </w:rPr>
          <w:fldChar w:fldCharType="end"/>
        </w:r>
      </w:hyperlink>
    </w:p>
    <w:p w14:paraId="16D1C99C" w14:textId="36B0ECF4" w:rsidR="00876384" w:rsidRDefault="0079574A" w:rsidP="00876384">
      <w:pPr>
        <w:pStyle w:val="TableofFigures"/>
        <w:tabs>
          <w:tab w:val="right" w:leader="dot" w:pos="9060"/>
        </w:tabs>
        <w:spacing w:line="360" w:lineRule="auto"/>
        <w:rPr>
          <w:rFonts w:asciiTheme="minorHAnsi" w:eastAsiaTheme="minorEastAsia" w:hAnsiTheme="minorHAnsi" w:cstheme="minorBidi"/>
          <w:noProof/>
          <w:szCs w:val="22"/>
          <w:lang w:eastAsia="en-US"/>
        </w:rPr>
      </w:pPr>
      <w:hyperlink w:anchor="_Toc69695886" w:history="1">
        <w:r w:rsidR="00876384" w:rsidRPr="005F3E72">
          <w:rPr>
            <w:rStyle w:val="Hyperlink"/>
            <w:noProof/>
          </w:rPr>
          <w:t>Table 4 Thunderbird Components</w:t>
        </w:r>
        <w:r w:rsidR="00876384">
          <w:rPr>
            <w:noProof/>
            <w:webHidden/>
          </w:rPr>
          <w:tab/>
        </w:r>
        <w:r w:rsidR="00876384">
          <w:rPr>
            <w:noProof/>
            <w:webHidden/>
          </w:rPr>
          <w:fldChar w:fldCharType="begin"/>
        </w:r>
        <w:r w:rsidR="00876384">
          <w:rPr>
            <w:noProof/>
            <w:webHidden/>
          </w:rPr>
          <w:instrText xml:space="preserve"> PAGEREF _Toc69695886 \h </w:instrText>
        </w:r>
        <w:r w:rsidR="00876384">
          <w:rPr>
            <w:noProof/>
            <w:webHidden/>
          </w:rPr>
        </w:r>
        <w:r w:rsidR="00876384">
          <w:rPr>
            <w:noProof/>
            <w:webHidden/>
          </w:rPr>
          <w:fldChar w:fldCharType="separate"/>
        </w:r>
        <w:r w:rsidR="003E5FE2">
          <w:rPr>
            <w:noProof/>
            <w:webHidden/>
          </w:rPr>
          <w:t>11</w:t>
        </w:r>
        <w:r w:rsidR="00876384">
          <w:rPr>
            <w:noProof/>
            <w:webHidden/>
          </w:rPr>
          <w:fldChar w:fldCharType="end"/>
        </w:r>
      </w:hyperlink>
    </w:p>
    <w:p w14:paraId="0930199A" w14:textId="75082D72" w:rsidR="00876384" w:rsidRDefault="0079574A" w:rsidP="00876384">
      <w:pPr>
        <w:pStyle w:val="TableofFigures"/>
        <w:tabs>
          <w:tab w:val="right" w:leader="dot" w:pos="9060"/>
        </w:tabs>
        <w:spacing w:line="360" w:lineRule="auto"/>
        <w:rPr>
          <w:rFonts w:asciiTheme="minorHAnsi" w:eastAsiaTheme="minorEastAsia" w:hAnsiTheme="minorHAnsi" w:cstheme="minorBidi"/>
          <w:noProof/>
          <w:szCs w:val="22"/>
          <w:lang w:eastAsia="en-US"/>
        </w:rPr>
      </w:pPr>
      <w:hyperlink r:id="rId8" w:anchor="_Toc69695887" w:history="1">
        <w:r w:rsidR="00876384" w:rsidRPr="005F3E72">
          <w:rPr>
            <w:rStyle w:val="Hyperlink"/>
            <w:noProof/>
          </w:rPr>
          <w:t>Table 5 Firefox Dataset Columns</w:t>
        </w:r>
        <w:r w:rsidR="00876384">
          <w:rPr>
            <w:noProof/>
            <w:webHidden/>
          </w:rPr>
          <w:tab/>
        </w:r>
        <w:r w:rsidR="00876384">
          <w:rPr>
            <w:noProof/>
            <w:webHidden/>
          </w:rPr>
          <w:fldChar w:fldCharType="begin"/>
        </w:r>
        <w:r w:rsidR="00876384">
          <w:rPr>
            <w:noProof/>
            <w:webHidden/>
          </w:rPr>
          <w:instrText xml:space="preserve"> PAGEREF _Toc69695887 \h </w:instrText>
        </w:r>
        <w:r w:rsidR="00876384">
          <w:rPr>
            <w:noProof/>
            <w:webHidden/>
          </w:rPr>
        </w:r>
        <w:r w:rsidR="00876384">
          <w:rPr>
            <w:noProof/>
            <w:webHidden/>
          </w:rPr>
          <w:fldChar w:fldCharType="separate"/>
        </w:r>
        <w:r w:rsidR="003E5FE2">
          <w:rPr>
            <w:noProof/>
            <w:webHidden/>
          </w:rPr>
          <w:t>20</w:t>
        </w:r>
        <w:r w:rsidR="00876384">
          <w:rPr>
            <w:noProof/>
            <w:webHidden/>
          </w:rPr>
          <w:fldChar w:fldCharType="end"/>
        </w:r>
      </w:hyperlink>
    </w:p>
    <w:p w14:paraId="1552D7B4" w14:textId="6D30456B" w:rsidR="00876384" w:rsidRDefault="0079574A" w:rsidP="00876384">
      <w:pPr>
        <w:pStyle w:val="TableofFigures"/>
        <w:tabs>
          <w:tab w:val="right" w:leader="dot" w:pos="9060"/>
        </w:tabs>
        <w:spacing w:line="360" w:lineRule="auto"/>
        <w:rPr>
          <w:rFonts w:asciiTheme="minorHAnsi" w:eastAsiaTheme="minorEastAsia" w:hAnsiTheme="minorHAnsi" w:cstheme="minorBidi"/>
          <w:noProof/>
          <w:szCs w:val="22"/>
          <w:lang w:eastAsia="en-US"/>
        </w:rPr>
      </w:pPr>
      <w:hyperlink r:id="rId9" w:anchor="_Toc69695888" w:history="1">
        <w:r w:rsidR="00876384" w:rsidRPr="005F3E72">
          <w:rPr>
            <w:rStyle w:val="Hyperlink"/>
            <w:noProof/>
          </w:rPr>
          <w:t>Table 6 Thunderbird Dataset Columns</w:t>
        </w:r>
        <w:r w:rsidR="00876384">
          <w:rPr>
            <w:noProof/>
            <w:webHidden/>
          </w:rPr>
          <w:tab/>
        </w:r>
        <w:r w:rsidR="00876384">
          <w:rPr>
            <w:noProof/>
            <w:webHidden/>
          </w:rPr>
          <w:fldChar w:fldCharType="begin"/>
        </w:r>
        <w:r w:rsidR="00876384">
          <w:rPr>
            <w:noProof/>
            <w:webHidden/>
          </w:rPr>
          <w:instrText xml:space="preserve"> PAGEREF _Toc69695888 \h </w:instrText>
        </w:r>
        <w:r w:rsidR="00876384">
          <w:rPr>
            <w:noProof/>
            <w:webHidden/>
          </w:rPr>
        </w:r>
        <w:r w:rsidR="00876384">
          <w:rPr>
            <w:noProof/>
            <w:webHidden/>
          </w:rPr>
          <w:fldChar w:fldCharType="separate"/>
        </w:r>
        <w:r w:rsidR="003E5FE2">
          <w:rPr>
            <w:noProof/>
            <w:webHidden/>
          </w:rPr>
          <w:t>26</w:t>
        </w:r>
        <w:r w:rsidR="00876384">
          <w:rPr>
            <w:noProof/>
            <w:webHidden/>
          </w:rPr>
          <w:fldChar w:fldCharType="end"/>
        </w:r>
      </w:hyperlink>
    </w:p>
    <w:p w14:paraId="0E7EB792" w14:textId="2629D50E" w:rsidR="00422E82" w:rsidRDefault="009C3D0D" w:rsidP="00876384">
      <w:pPr>
        <w:pStyle w:val="BodyTextIndent"/>
        <w:spacing w:line="360" w:lineRule="auto"/>
      </w:pPr>
      <w:r>
        <w:fldChar w:fldCharType="end"/>
      </w:r>
    </w:p>
    <w:p w14:paraId="015BB3C1" w14:textId="27D19C6F" w:rsidR="00422E82" w:rsidRDefault="00422E82" w:rsidP="007B622C">
      <w:pPr>
        <w:pStyle w:val="BodyTextIndent"/>
      </w:pPr>
    </w:p>
    <w:p w14:paraId="2F6B1A74" w14:textId="4C80F640" w:rsidR="00422E82" w:rsidRDefault="00422E82" w:rsidP="007B622C">
      <w:pPr>
        <w:pStyle w:val="BodyTextIndent"/>
      </w:pPr>
    </w:p>
    <w:p w14:paraId="0A73D037" w14:textId="3AFF4016" w:rsidR="00422E82" w:rsidRDefault="00422E82" w:rsidP="007B622C">
      <w:pPr>
        <w:pStyle w:val="BodyTextIndent"/>
      </w:pPr>
    </w:p>
    <w:p w14:paraId="6D4A5CD6" w14:textId="27520419" w:rsidR="00422E82" w:rsidRDefault="00422E82" w:rsidP="007B622C">
      <w:pPr>
        <w:pStyle w:val="BodyTextIndent"/>
      </w:pPr>
    </w:p>
    <w:p w14:paraId="1073EAE8" w14:textId="422E2F2C" w:rsidR="00422E82" w:rsidRDefault="00422E82" w:rsidP="007B622C">
      <w:pPr>
        <w:pStyle w:val="BodyTextIndent"/>
      </w:pPr>
    </w:p>
    <w:p w14:paraId="00D49097" w14:textId="75BBB004" w:rsidR="000751D9" w:rsidRDefault="000751D9" w:rsidP="007B622C">
      <w:pPr>
        <w:pStyle w:val="BodyTextIndent"/>
      </w:pPr>
    </w:p>
    <w:p w14:paraId="3C5C8E61" w14:textId="09C08855" w:rsidR="000751D9" w:rsidRDefault="000751D9" w:rsidP="007B622C">
      <w:pPr>
        <w:pStyle w:val="BodyTextIndent"/>
      </w:pPr>
    </w:p>
    <w:p w14:paraId="3A3ACB78" w14:textId="243DBA65" w:rsidR="000751D9" w:rsidRDefault="000751D9" w:rsidP="007B622C">
      <w:pPr>
        <w:pStyle w:val="BodyTextIndent"/>
      </w:pPr>
    </w:p>
    <w:p w14:paraId="6F248B3B" w14:textId="206D3347" w:rsidR="000751D9" w:rsidRDefault="000751D9" w:rsidP="007B622C">
      <w:pPr>
        <w:pStyle w:val="BodyTextIndent"/>
      </w:pPr>
    </w:p>
    <w:p w14:paraId="1854E970" w14:textId="61C8E215" w:rsidR="000751D9" w:rsidRDefault="000751D9" w:rsidP="007B622C">
      <w:pPr>
        <w:pStyle w:val="BodyTextIndent"/>
      </w:pPr>
    </w:p>
    <w:p w14:paraId="729637E3" w14:textId="3F33F17B" w:rsidR="000751D9" w:rsidRDefault="000751D9" w:rsidP="007B622C">
      <w:pPr>
        <w:pStyle w:val="BodyTextIndent"/>
      </w:pPr>
    </w:p>
    <w:p w14:paraId="46C3C51D" w14:textId="09464D4A" w:rsidR="000751D9" w:rsidRDefault="000751D9" w:rsidP="007B622C">
      <w:pPr>
        <w:pStyle w:val="BodyTextIndent"/>
      </w:pPr>
    </w:p>
    <w:p w14:paraId="690FCD8C" w14:textId="7CBF3AFD" w:rsidR="000751D9" w:rsidRDefault="000751D9" w:rsidP="007B622C">
      <w:pPr>
        <w:pStyle w:val="BodyTextIndent"/>
      </w:pPr>
    </w:p>
    <w:p w14:paraId="4F46EC74" w14:textId="50265966" w:rsidR="000751D9" w:rsidRDefault="000751D9" w:rsidP="007B622C">
      <w:pPr>
        <w:pStyle w:val="BodyTextIndent"/>
      </w:pPr>
    </w:p>
    <w:p w14:paraId="6A408AEC" w14:textId="49E90361" w:rsidR="000751D9" w:rsidRDefault="000751D9" w:rsidP="007B622C">
      <w:pPr>
        <w:pStyle w:val="BodyTextIndent"/>
      </w:pPr>
    </w:p>
    <w:p w14:paraId="0B33823F" w14:textId="7A74B83E" w:rsidR="000751D9" w:rsidRDefault="000751D9" w:rsidP="007B622C">
      <w:pPr>
        <w:pStyle w:val="BodyTextIndent"/>
      </w:pPr>
    </w:p>
    <w:p w14:paraId="6ACD2652" w14:textId="2EC19A5B" w:rsidR="000751D9" w:rsidRDefault="000751D9" w:rsidP="007B622C">
      <w:pPr>
        <w:pStyle w:val="BodyTextIndent"/>
      </w:pPr>
    </w:p>
    <w:p w14:paraId="544B6648" w14:textId="310D62C8" w:rsidR="000751D9" w:rsidRDefault="000751D9" w:rsidP="007B622C">
      <w:pPr>
        <w:pStyle w:val="BodyTextIndent"/>
      </w:pPr>
    </w:p>
    <w:p w14:paraId="69934D79" w14:textId="219AB09F" w:rsidR="000751D9" w:rsidRDefault="000751D9" w:rsidP="007B622C">
      <w:pPr>
        <w:pStyle w:val="BodyTextIndent"/>
      </w:pPr>
    </w:p>
    <w:p w14:paraId="46767750" w14:textId="15C609DF" w:rsidR="000751D9" w:rsidRDefault="000751D9" w:rsidP="007B622C">
      <w:pPr>
        <w:pStyle w:val="BodyTextIndent"/>
      </w:pPr>
    </w:p>
    <w:p w14:paraId="69756762" w14:textId="32FD91F0" w:rsidR="000751D9" w:rsidRDefault="000751D9" w:rsidP="007B622C">
      <w:pPr>
        <w:pStyle w:val="BodyTextIndent"/>
      </w:pPr>
    </w:p>
    <w:p w14:paraId="44D472DD" w14:textId="6146A96E" w:rsidR="000751D9" w:rsidRDefault="000751D9" w:rsidP="007B622C">
      <w:pPr>
        <w:pStyle w:val="BodyTextIndent"/>
      </w:pPr>
    </w:p>
    <w:p w14:paraId="6EDED493" w14:textId="7E2465A5" w:rsidR="000751D9" w:rsidRDefault="000751D9" w:rsidP="007B622C">
      <w:pPr>
        <w:pStyle w:val="BodyTextIndent"/>
      </w:pPr>
    </w:p>
    <w:p w14:paraId="555C62E7" w14:textId="19337085" w:rsidR="000751D9" w:rsidRDefault="000751D9" w:rsidP="007B622C">
      <w:pPr>
        <w:pStyle w:val="BodyTextIndent"/>
      </w:pPr>
    </w:p>
    <w:p w14:paraId="657069EB" w14:textId="1F1EA73F" w:rsidR="000751D9" w:rsidRDefault="000751D9" w:rsidP="007B622C">
      <w:pPr>
        <w:pStyle w:val="BodyTextIndent"/>
      </w:pPr>
    </w:p>
    <w:p w14:paraId="7602E9CF" w14:textId="7E3D67C4" w:rsidR="000751D9" w:rsidRDefault="000751D9" w:rsidP="007B622C">
      <w:pPr>
        <w:pStyle w:val="BodyTextIndent"/>
      </w:pPr>
    </w:p>
    <w:p w14:paraId="14C2CC48" w14:textId="59806DD4" w:rsidR="000751D9" w:rsidRDefault="000751D9" w:rsidP="007B622C">
      <w:pPr>
        <w:pStyle w:val="BodyTextIndent"/>
      </w:pPr>
    </w:p>
    <w:p w14:paraId="2F023FF3" w14:textId="2257E158" w:rsidR="000751D9" w:rsidRDefault="000751D9" w:rsidP="007B622C">
      <w:pPr>
        <w:pStyle w:val="BodyTextIndent"/>
      </w:pPr>
    </w:p>
    <w:p w14:paraId="206CB8A6" w14:textId="21C0E5F5" w:rsidR="000751D9" w:rsidRDefault="000751D9" w:rsidP="007B622C">
      <w:pPr>
        <w:pStyle w:val="BodyTextIndent"/>
      </w:pPr>
    </w:p>
    <w:p w14:paraId="0042A154" w14:textId="5F4C891E" w:rsidR="000751D9" w:rsidRDefault="000751D9" w:rsidP="007B622C">
      <w:pPr>
        <w:pStyle w:val="BodyTextIndent"/>
      </w:pPr>
    </w:p>
    <w:p w14:paraId="16352515" w14:textId="785B1328" w:rsidR="000751D9" w:rsidRDefault="000751D9" w:rsidP="007B622C">
      <w:pPr>
        <w:pStyle w:val="BodyTextIndent"/>
      </w:pPr>
    </w:p>
    <w:p w14:paraId="58FAE5CF" w14:textId="73B958A0" w:rsidR="000751D9" w:rsidRDefault="000751D9" w:rsidP="007B622C">
      <w:pPr>
        <w:pStyle w:val="BodyTextIndent"/>
      </w:pPr>
    </w:p>
    <w:p w14:paraId="2889D6D5" w14:textId="0D5E30DC" w:rsidR="000751D9" w:rsidRDefault="000751D9" w:rsidP="007B622C">
      <w:pPr>
        <w:pStyle w:val="BodyTextIndent"/>
      </w:pPr>
    </w:p>
    <w:p w14:paraId="7185121B" w14:textId="326A3900" w:rsidR="000751D9" w:rsidRDefault="000751D9" w:rsidP="007B622C">
      <w:pPr>
        <w:pStyle w:val="BodyTextIndent"/>
      </w:pPr>
    </w:p>
    <w:p w14:paraId="30197271" w14:textId="4BEB9473" w:rsidR="000751D9" w:rsidRDefault="000751D9" w:rsidP="007B622C">
      <w:pPr>
        <w:pStyle w:val="BodyTextIndent"/>
      </w:pPr>
    </w:p>
    <w:p w14:paraId="27AAE861" w14:textId="2CE44675" w:rsidR="000751D9" w:rsidRDefault="000751D9" w:rsidP="007B622C">
      <w:pPr>
        <w:pStyle w:val="BodyTextIndent"/>
      </w:pPr>
    </w:p>
    <w:p w14:paraId="4C6FD0B8" w14:textId="1C9AC321" w:rsidR="000751D9" w:rsidRDefault="000751D9" w:rsidP="007B622C">
      <w:pPr>
        <w:pStyle w:val="BodyTextIndent"/>
      </w:pPr>
    </w:p>
    <w:p w14:paraId="783C98C9" w14:textId="5BA7CE54" w:rsidR="000751D9" w:rsidRDefault="000751D9" w:rsidP="007B622C">
      <w:pPr>
        <w:pStyle w:val="BodyTextIndent"/>
      </w:pPr>
    </w:p>
    <w:p w14:paraId="4FA35DE2" w14:textId="78178601" w:rsidR="000751D9" w:rsidRDefault="000751D9" w:rsidP="007B622C">
      <w:pPr>
        <w:pStyle w:val="BodyTextIndent"/>
      </w:pPr>
    </w:p>
    <w:p w14:paraId="397CBB9D" w14:textId="22C4B61C" w:rsidR="000751D9" w:rsidRDefault="000751D9" w:rsidP="007B622C">
      <w:pPr>
        <w:pStyle w:val="BodyTextIndent"/>
      </w:pPr>
    </w:p>
    <w:p w14:paraId="42C2D714" w14:textId="3DAE67A6" w:rsidR="000751D9" w:rsidRDefault="000751D9" w:rsidP="002B5DF1">
      <w:pPr>
        <w:pStyle w:val="BodyTextIndent"/>
        <w:ind w:left="0" w:firstLine="0"/>
      </w:pPr>
    </w:p>
    <w:p w14:paraId="66CB31F4" w14:textId="5DD517E0" w:rsidR="000751D9" w:rsidRDefault="000751D9" w:rsidP="000751D9">
      <w:pPr>
        <w:pStyle w:val="Heading1nonumber"/>
      </w:pPr>
      <w:bookmarkStart w:id="3" w:name="_Toc69701246"/>
      <w:r>
        <w:lastRenderedPageBreak/>
        <w:t>List of Figures</w:t>
      </w:r>
      <w:bookmarkEnd w:id="3"/>
    </w:p>
    <w:p w14:paraId="19ED88FB" w14:textId="5301D4E6" w:rsidR="000751D9" w:rsidRDefault="000751D9" w:rsidP="000751D9"/>
    <w:p w14:paraId="0851644F" w14:textId="3581DBA1" w:rsidR="000751D9" w:rsidRDefault="000751D9" w:rsidP="000751D9"/>
    <w:p w14:paraId="145C3D19" w14:textId="1CBABD60" w:rsidR="002B5DF1" w:rsidRDefault="000751D9">
      <w:pPr>
        <w:pStyle w:val="TableofFigures"/>
        <w:tabs>
          <w:tab w:val="right" w:leader="dot" w:pos="9060"/>
        </w:tabs>
        <w:rPr>
          <w:rFonts w:asciiTheme="minorHAnsi" w:eastAsiaTheme="minorEastAsia" w:hAnsiTheme="minorHAnsi" w:cstheme="minorBidi"/>
          <w:noProof/>
          <w:szCs w:val="22"/>
          <w:lang w:eastAsia="en-US"/>
        </w:rPr>
      </w:pPr>
      <w:r>
        <w:fldChar w:fldCharType="begin"/>
      </w:r>
      <w:r>
        <w:instrText xml:space="preserve"> TOC \h \z \c "Figure" </w:instrText>
      </w:r>
      <w:r>
        <w:fldChar w:fldCharType="separate"/>
      </w:r>
      <w:hyperlink r:id="rId10" w:anchor="_Toc69695889" w:history="1">
        <w:r w:rsidR="002B5DF1" w:rsidRPr="00EE683C">
          <w:rPr>
            <w:rStyle w:val="Hyperlink"/>
            <w:noProof/>
          </w:rPr>
          <w:t>Figure 1: Bug report fields</w:t>
        </w:r>
        <w:r w:rsidR="002B5DF1">
          <w:rPr>
            <w:noProof/>
            <w:webHidden/>
          </w:rPr>
          <w:tab/>
        </w:r>
        <w:r w:rsidR="002B5DF1">
          <w:rPr>
            <w:noProof/>
            <w:webHidden/>
          </w:rPr>
          <w:fldChar w:fldCharType="begin"/>
        </w:r>
        <w:r w:rsidR="002B5DF1">
          <w:rPr>
            <w:noProof/>
            <w:webHidden/>
          </w:rPr>
          <w:instrText xml:space="preserve"> PAGEREF _Toc69695889 \h </w:instrText>
        </w:r>
        <w:r w:rsidR="002B5DF1">
          <w:rPr>
            <w:noProof/>
            <w:webHidden/>
          </w:rPr>
        </w:r>
        <w:r w:rsidR="002B5DF1">
          <w:rPr>
            <w:noProof/>
            <w:webHidden/>
          </w:rPr>
          <w:fldChar w:fldCharType="separate"/>
        </w:r>
        <w:r w:rsidR="003E5FE2">
          <w:rPr>
            <w:noProof/>
            <w:webHidden/>
          </w:rPr>
          <w:t>2</w:t>
        </w:r>
        <w:r w:rsidR="002B5DF1">
          <w:rPr>
            <w:noProof/>
            <w:webHidden/>
          </w:rPr>
          <w:fldChar w:fldCharType="end"/>
        </w:r>
      </w:hyperlink>
    </w:p>
    <w:p w14:paraId="31A0956A" w14:textId="67BBB89B"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11" w:anchor="_Toc69695890" w:history="1">
        <w:r w:rsidR="002B5DF1" w:rsidRPr="00EE683C">
          <w:rPr>
            <w:rStyle w:val="Hyperlink"/>
            <w:noProof/>
          </w:rPr>
          <w:t>Figure 2 Thesis Outline</w:t>
        </w:r>
        <w:r w:rsidR="002B5DF1">
          <w:rPr>
            <w:noProof/>
            <w:webHidden/>
          </w:rPr>
          <w:tab/>
        </w:r>
        <w:r w:rsidR="002B5DF1">
          <w:rPr>
            <w:noProof/>
            <w:webHidden/>
          </w:rPr>
          <w:fldChar w:fldCharType="begin"/>
        </w:r>
        <w:r w:rsidR="002B5DF1">
          <w:rPr>
            <w:noProof/>
            <w:webHidden/>
          </w:rPr>
          <w:instrText xml:space="preserve"> PAGEREF _Toc69695890 \h </w:instrText>
        </w:r>
        <w:r w:rsidR="002B5DF1">
          <w:rPr>
            <w:noProof/>
            <w:webHidden/>
          </w:rPr>
        </w:r>
        <w:r w:rsidR="002B5DF1">
          <w:rPr>
            <w:noProof/>
            <w:webHidden/>
          </w:rPr>
          <w:fldChar w:fldCharType="separate"/>
        </w:r>
        <w:r w:rsidR="003E5FE2">
          <w:rPr>
            <w:noProof/>
            <w:webHidden/>
          </w:rPr>
          <w:t>4</w:t>
        </w:r>
        <w:r w:rsidR="002B5DF1">
          <w:rPr>
            <w:noProof/>
            <w:webHidden/>
          </w:rPr>
          <w:fldChar w:fldCharType="end"/>
        </w:r>
      </w:hyperlink>
    </w:p>
    <w:p w14:paraId="7890D939" w14:textId="2926BD01"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w:anchor="_Toc69695891" w:history="1">
        <w:r w:rsidR="002B5DF1" w:rsidRPr="00EE683C">
          <w:rPr>
            <w:rStyle w:val="Hyperlink"/>
            <w:noProof/>
          </w:rPr>
          <w:t>Figure 3 Proposed Methodology</w:t>
        </w:r>
        <w:r w:rsidR="002B5DF1">
          <w:rPr>
            <w:noProof/>
            <w:webHidden/>
          </w:rPr>
          <w:tab/>
        </w:r>
        <w:r w:rsidR="002B5DF1">
          <w:rPr>
            <w:noProof/>
            <w:webHidden/>
          </w:rPr>
          <w:fldChar w:fldCharType="begin"/>
        </w:r>
        <w:r w:rsidR="002B5DF1">
          <w:rPr>
            <w:noProof/>
            <w:webHidden/>
          </w:rPr>
          <w:instrText xml:space="preserve"> PAGEREF _Toc69695891 \h </w:instrText>
        </w:r>
        <w:r w:rsidR="002B5DF1">
          <w:rPr>
            <w:noProof/>
            <w:webHidden/>
          </w:rPr>
        </w:r>
        <w:r w:rsidR="002B5DF1">
          <w:rPr>
            <w:noProof/>
            <w:webHidden/>
          </w:rPr>
          <w:fldChar w:fldCharType="separate"/>
        </w:r>
        <w:r w:rsidR="003E5FE2">
          <w:rPr>
            <w:noProof/>
            <w:webHidden/>
          </w:rPr>
          <w:t>9</w:t>
        </w:r>
        <w:r w:rsidR="002B5DF1">
          <w:rPr>
            <w:noProof/>
            <w:webHidden/>
          </w:rPr>
          <w:fldChar w:fldCharType="end"/>
        </w:r>
      </w:hyperlink>
    </w:p>
    <w:p w14:paraId="67EA581D" w14:textId="47739090"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12" w:anchor="_Toc69695892" w:history="1">
        <w:r w:rsidR="002B5DF1" w:rsidRPr="00EE683C">
          <w:rPr>
            <w:rStyle w:val="Hyperlink"/>
            <w:noProof/>
          </w:rPr>
          <w:t>Figure 4 Tokenization</w:t>
        </w:r>
        <w:r w:rsidR="002B5DF1">
          <w:rPr>
            <w:noProof/>
            <w:webHidden/>
          </w:rPr>
          <w:tab/>
        </w:r>
        <w:r w:rsidR="002B5DF1">
          <w:rPr>
            <w:noProof/>
            <w:webHidden/>
          </w:rPr>
          <w:fldChar w:fldCharType="begin"/>
        </w:r>
        <w:r w:rsidR="002B5DF1">
          <w:rPr>
            <w:noProof/>
            <w:webHidden/>
          </w:rPr>
          <w:instrText xml:space="preserve"> PAGEREF _Toc69695892 \h </w:instrText>
        </w:r>
        <w:r w:rsidR="002B5DF1">
          <w:rPr>
            <w:noProof/>
            <w:webHidden/>
          </w:rPr>
        </w:r>
        <w:r w:rsidR="002B5DF1">
          <w:rPr>
            <w:noProof/>
            <w:webHidden/>
          </w:rPr>
          <w:fldChar w:fldCharType="separate"/>
        </w:r>
        <w:r w:rsidR="003E5FE2">
          <w:rPr>
            <w:noProof/>
            <w:webHidden/>
          </w:rPr>
          <w:t>13</w:t>
        </w:r>
        <w:r w:rsidR="002B5DF1">
          <w:rPr>
            <w:noProof/>
            <w:webHidden/>
          </w:rPr>
          <w:fldChar w:fldCharType="end"/>
        </w:r>
      </w:hyperlink>
    </w:p>
    <w:p w14:paraId="24434CD8" w14:textId="7089D218"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13" w:anchor="_Toc69695893" w:history="1">
        <w:r w:rsidR="002B5DF1" w:rsidRPr="00EE683C">
          <w:rPr>
            <w:rStyle w:val="Hyperlink"/>
            <w:noProof/>
          </w:rPr>
          <w:t>Figure 5 Stop Words</w:t>
        </w:r>
        <w:r w:rsidR="002B5DF1">
          <w:rPr>
            <w:noProof/>
            <w:webHidden/>
          </w:rPr>
          <w:tab/>
        </w:r>
        <w:r w:rsidR="002B5DF1">
          <w:rPr>
            <w:noProof/>
            <w:webHidden/>
          </w:rPr>
          <w:fldChar w:fldCharType="begin"/>
        </w:r>
        <w:r w:rsidR="002B5DF1">
          <w:rPr>
            <w:noProof/>
            <w:webHidden/>
          </w:rPr>
          <w:instrText xml:space="preserve"> PAGEREF _Toc69695893 \h </w:instrText>
        </w:r>
        <w:r w:rsidR="002B5DF1">
          <w:rPr>
            <w:noProof/>
            <w:webHidden/>
          </w:rPr>
        </w:r>
        <w:r w:rsidR="002B5DF1">
          <w:rPr>
            <w:noProof/>
            <w:webHidden/>
          </w:rPr>
          <w:fldChar w:fldCharType="separate"/>
        </w:r>
        <w:r w:rsidR="003E5FE2">
          <w:rPr>
            <w:noProof/>
            <w:webHidden/>
          </w:rPr>
          <w:t>13</w:t>
        </w:r>
        <w:r w:rsidR="002B5DF1">
          <w:rPr>
            <w:noProof/>
            <w:webHidden/>
          </w:rPr>
          <w:fldChar w:fldCharType="end"/>
        </w:r>
      </w:hyperlink>
    </w:p>
    <w:p w14:paraId="44E7BB0F" w14:textId="2CE57913"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14" w:anchor="_Toc69695894" w:history="1">
        <w:r w:rsidR="002B5DF1" w:rsidRPr="00EE683C">
          <w:rPr>
            <w:rStyle w:val="Hyperlink"/>
            <w:noProof/>
          </w:rPr>
          <w:t>Figure 6 Support Vector Machine</w:t>
        </w:r>
        <w:r w:rsidR="002B5DF1">
          <w:rPr>
            <w:noProof/>
            <w:webHidden/>
          </w:rPr>
          <w:tab/>
        </w:r>
        <w:r w:rsidR="002B5DF1">
          <w:rPr>
            <w:noProof/>
            <w:webHidden/>
          </w:rPr>
          <w:fldChar w:fldCharType="begin"/>
        </w:r>
        <w:r w:rsidR="002B5DF1">
          <w:rPr>
            <w:noProof/>
            <w:webHidden/>
          </w:rPr>
          <w:instrText xml:space="preserve"> PAGEREF _Toc69695894 \h </w:instrText>
        </w:r>
        <w:r w:rsidR="002B5DF1">
          <w:rPr>
            <w:noProof/>
            <w:webHidden/>
          </w:rPr>
        </w:r>
        <w:r w:rsidR="002B5DF1">
          <w:rPr>
            <w:noProof/>
            <w:webHidden/>
          </w:rPr>
          <w:fldChar w:fldCharType="separate"/>
        </w:r>
        <w:r w:rsidR="003E5FE2">
          <w:rPr>
            <w:noProof/>
            <w:webHidden/>
          </w:rPr>
          <w:t>16</w:t>
        </w:r>
        <w:r w:rsidR="002B5DF1">
          <w:rPr>
            <w:noProof/>
            <w:webHidden/>
          </w:rPr>
          <w:fldChar w:fldCharType="end"/>
        </w:r>
      </w:hyperlink>
    </w:p>
    <w:p w14:paraId="08FFF7F5" w14:textId="3415095B"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15" w:anchor="_Toc69695895" w:history="1">
        <w:r w:rsidR="002B5DF1" w:rsidRPr="00EE683C">
          <w:rPr>
            <w:rStyle w:val="Hyperlink"/>
            <w:noProof/>
          </w:rPr>
          <w:t>Figure 7 General Decision Tree Structure</w:t>
        </w:r>
        <w:r w:rsidR="002B5DF1">
          <w:rPr>
            <w:noProof/>
            <w:webHidden/>
          </w:rPr>
          <w:tab/>
        </w:r>
        <w:r w:rsidR="002B5DF1">
          <w:rPr>
            <w:noProof/>
            <w:webHidden/>
          </w:rPr>
          <w:fldChar w:fldCharType="begin"/>
        </w:r>
        <w:r w:rsidR="002B5DF1">
          <w:rPr>
            <w:noProof/>
            <w:webHidden/>
          </w:rPr>
          <w:instrText xml:space="preserve"> PAGEREF _Toc69695895 \h </w:instrText>
        </w:r>
        <w:r w:rsidR="002B5DF1">
          <w:rPr>
            <w:noProof/>
            <w:webHidden/>
          </w:rPr>
        </w:r>
        <w:r w:rsidR="002B5DF1">
          <w:rPr>
            <w:noProof/>
            <w:webHidden/>
          </w:rPr>
          <w:fldChar w:fldCharType="separate"/>
        </w:r>
        <w:r w:rsidR="003E5FE2">
          <w:rPr>
            <w:noProof/>
            <w:webHidden/>
          </w:rPr>
          <w:t>16</w:t>
        </w:r>
        <w:r w:rsidR="002B5DF1">
          <w:rPr>
            <w:noProof/>
            <w:webHidden/>
          </w:rPr>
          <w:fldChar w:fldCharType="end"/>
        </w:r>
      </w:hyperlink>
    </w:p>
    <w:p w14:paraId="5ED82CBF" w14:textId="0177133C"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16" w:anchor="_Toc69695896" w:history="1">
        <w:r w:rsidR="002B5DF1" w:rsidRPr="00EE683C">
          <w:rPr>
            <w:rStyle w:val="Hyperlink"/>
            <w:noProof/>
          </w:rPr>
          <w:t>Figure 8 Random Forest General Form</w:t>
        </w:r>
        <w:r w:rsidR="002B5DF1">
          <w:rPr>
            <w:noProof/>
            <w:webHidden/>
          </w:rPr>
          <w:tab/>
        </w:r>
        <w:r w:rsidR="002B5DF1">
          <w:rPr>
            <w:noProof/>
            <w:webHidden/>
          </w:rPr>
          <w:fldChar w:fldCharType="begin"/>
        </w:r>
        <w:r w:rsidR="002B5DF1">
          <w:rPr>
            <w:noProof/>
            <w:webHidden/>
          </w:rPr>
          <w:instrText xml:space="preserve"> PAGEREF _Toc69695896 \h </w:instrText>
        </w:r>
        <w:r w:rsidR="002B5DF1">
          <w:rPr>
            <w:noProof/>
            <w:webHidden/>
          </w:rPr>
        </w:r>
        <w:r w:rsidR="002B5DF1">
          <w:rPr>
            <w:noProof/>
            <w:webHidden/>
          </w:rPr>
          <w:fldChar w:fldCharType="separate"/>
        </w:r>
        <w:r w:rsidR="003E5FE2">
          <w:rPr>
            <w:noProof/>
            <w:webHidden/>
          </w:rPr>
          <w:t>17</w:t>
        </w:r>
        <w:r w:rsidR="002B5DF1">
          <w:rPr>
            <w:noProof/>
            <w:webHidden/>
          </w:rPr>
          <w:fldChar w:fldCharType="end"/>
        </w:r>
      </w:hyperlink>
    </w:p>
    <w:p w14:paraId="263984D0" w14:textId="68E5AE87"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17" w:anchor="_Toc69695897" w:history="1">
        <w:r w:rsidR="002B5DF1" w:rsidRPr="00EE683C">
          <w:rPr>
            <w:rStyle w:val="Hyperlink"/>
            <w:noProof/>
          </w:rPr>
          <w:t>Figure 9 KNN General Steps</w:t>
        </w:r>
        <w:r w:rsidR="002B5DF1">
          <w:rPr>
            <w:noProof/>
            <w:webHidden/>
          </w:rPr>
          <w:tab/>
        </w:r>
        <w:r w:rsidR="002B5DF1">
          <w:rPr>
            <w:noProof/>
            <w:webHidden/>
          </w:rPr>
          <w:fldChar w:fldCharType="begin"/>
        </w:r>
        <w:r w:rsidR="002B5DF1">
          <w:rPr>
            <w:noProof/>
            <w:webHidden/>
          </w:rPr>
          <w:instrText xml:space="preserve"> PAGEREF _Toc69695897 \h </w:instrText>
        </w:r>
        <w:r w:rsidR="002B5DF1">
          <w:rPr>
            <w:noProof/>
            <w:webHidden/>
          </w:rPr>
        </w:r>
        <w:r w:rsidR="002B5DF1">
          <w:rPr>
            <w:noProof/>
            <w:webHidden/>
          </w:rPr>
          <w:fldChar w:fldCharType="separate"/>
        </w:r>
        <w:r w:rsidR="003E5FE2">
          <w:rPr>
            <w:noProof/>
            <w:webHidden/>
          </w:rPr>
          <w:t>18</w:t>
        </w:r>
        <w:r w:rsidR="002B5DF1">
          <w:rPr>
            <w:noProof/>
            <w:webHidden/>
          </w:rPr>
          <w:fldChar w:fldCharType="end"/>
        </w:r>
      </w:hyperlink>
    </w:p>
    <w:p w14:paraId="07A8E8D9" w14:textId="240137B5"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18" w:anchor="_Toc69695898" w:history="1">
        <w:r w:rsidR="002B5DF1" w:rsidRPr="00EE683C">
          <w:rPr>
            <w:rStyle w:val="Hyperlink"/>
            <w:noProof/>
          </w:rPr>
          <w:t>Figure 10 Confusion Matrix - SVC</w:t>
        </w:r>
        <w:r w:rsidR="002B5DF1">
          <w:rPr>
            <w:noProof/>
            <w:webHidden/>
          </w:rPr>
          <w:tab/>
        </w:r>
        <w:r w:rsidR="002B5DF1">
          <w:rPr>
            <w:noProof/>
            <w:webHidden/>
          </w:rPr>
          <w:fldChar w:fldCharType="begin"/>
        </w:r>
        <w:r w:rsidR="002B5DF1">
          <w:rPr>
            <w:noProof/>
            <w:webHidden/>
          </w:rPr>
          <w:instrText xml:space="preserve"> PAGEREF _Toc69695898 \h </w:instrText>
        </w:r>
        <w:r w:rsidR="002B5DF1">
          <w:rPr>
            <w:noProof/>
            <w:webHidden/>
          </w:rPr>
        </w:r>
        <w:r w:rsidR="002B5DF1">
          <w:rPr>
            <w:noProof/>
            <w:webHidden/>
          </w:rPr>
          <w:fldChar w:fldCharType="separate"/>
        </w:r>
        <w:r w:rsidR="003E5FE2">
          <w:rPr>
            <w:noProof/>
            <w:webHidden/>
          </w:rPr>
          <w:t>21</w:t>
        </w:r>
        <w:r w:rsidR="002B5DF1">
          <w:rPr>
            <w:noProof/>
            <w:webHidden/>
          </w:rPr>
          <w:fldChar w:fldCharType="end"/>
        </w:r>
      </w:hyperlink>
    </w:p>
    <w:p w14:paraId="75F972AB" w14:textId="19C6ED0F"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19" w:anchor="_Toc69695899" w:history="1">
        <w:r w:rsidR="002B5DF1" w:rsidRPr="00EE683C">
          <w:rPr>
            <w:rStyle w:val="Hyperlink"/>
            <w:noProof/>
          </w:rPr>
          <w:t>Figure 11 Linear SVC Classification Report</w:t>
        </w:r>
        <w:r w:rsidR="002B5DF1">
          <w:rPr>
            <w:noProof/>
            <w:webHidden/>
          </w:rPr>
          <w:tab/>
        </w:r>
        <w:r w:rsidR="002B5DF1">
          <w:rPr>
            <w:noProof/>
            <w:webHidden/>
          </w:rPr>
          <w:fldChar w:fldCharType="begin"/>
        </w:r>
        <w:r w:rsidR="002B5DF1">
          <w:rPr>
            <w:noProof/>
            <w:webHidden/>
          </w:rPr>
          <w:instrText xml:space="preserve"> PAGEREF _Toc69695899 \h </w:instrText>
        </w:r>
        <w:r w:rsidR="002B5DF1">
          <w:rPr>
            <w:noProof/>
            <w:webHidden/>
          </w:rPr>
        </w:r>
        <w:r w:rsidR="002B5DF1">
          <w:rPr>
            <w:noProof/>
            <w:webHidden/>
          </w:rPr>
          <w:fldChar w:fldCharType="separate"/>
        </w:r>
        <w:r w:rsidR="003E5FE2">
          <w:rPr>
            <w:noProof/>
            <w:webHidden/>
          </w:rPr>
          <w:t>21</w:t>
        </w:r>
        <w:r w:rsidR="002B5DF1">
          <w:rPr>
            <w:noProof/>
            <w:webHidden/>
          </w:rPr>
          <w:fldChar w:fldCharType="end"/>
        </w:r>
      </w:hyperlink>
    </w:p>
    <w:p w14:paraId="7DB0FFE8" w14:textId="1717993A"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20" w:anchor="_Toc69695900" w:history="1">
        <w:r w:rsidR="002B5DF1" w:rsidRPr="00EE683C">
          <w:rPr>
            <w:rStyle w:val="Hyperlink"/>
            <w:noProof/>
          </w:rPr>
          <w:t>Figure 12 Confusion Matrix - LR</w:t>
        </w:r>
        <w:r w:rsidR="002B5DF1">
          <w:rPr>
            <w:noProof/>
            <w:webHidden/>
          </w:rPr>
          <w:tab/>
        </w:r>
        <w:r w:rsidR="002B5DF1">
          <w:rPr>
            <w:noProof/>
            <w:webHidden/>
          </w:rPr>
          <w:fldChar w:fldCharType="begin"/>
        </w:r>
        <w:r w:rsidR="002B5DF1">
          <w:rPr>
            <w:noProof/>
            <w:webHidden/>
          </w:rPr>
          <w:instrText xml:space="preserve"> PAGEREF _Toc69695900 \h </w:instrText>
        </w:r>
        <w:r w:rsidR="002B5DF1">
          <w:rPr>
            <w:noProof/>
            <w:webHidden/>
          </w:rPr>
        </w:r>
        <w:r w:rsidR="002B5DF1">
          <w:rPr>
            <w:noProof/>
            <w:webHidden/>
          </w:rPr>
          <w:fldChar w:fldCharType="separate"/>
        </w:r>
        <w:r w:rsidR="003E5FE2">
          <w:rPr>
            <w:noProof/>
            <w:webHidden/>
          </w:rPr>
          <w:t>22</w:t>
        </w:r>
        <w:r w:rsidR="002B5DF1">
          <w:rPr>
            <w:noProof/>
            <w:webHidden/>
          </w:rPr>
          <w:fldChar w:fldCharType="end"/>
        </w:r>
      </w:hyperlink>
    </w:p>
    <w:p w14:paraId="0A5655CE" w14:textId="53DC3A4A"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21" w:anchor="_Toc69695901" w:history="1">
        <w:r w:rsidR="002B5DF1" w:rsidRPr="00EE683C">
          <w:rPr>
            <w:rStyle w:val="Hyperlink"/>
            <w:noProof/>
          </w:rPr>
          <w:t>Figure 13 Classification Report - LR</w:t>
        </w:r>
        <w:r w:rsidR="002B5DF1">
          <w:rPr>
            <w:noProof/>
            <w:webHidden/>
          </w:rPr>
          <w:tab/>
        </w:r>
        <w:r w:rsidR="002B5DF1">
          <w:rPr>
            <w:noProof/>
            <w:webHidden/>
          </w:rPr>
          <w:fldChar w:fldCharType="begin"/>
        </w:r>
        <w:r w:rsidR="002B5DF1">
          <w:rPr>
            <w:noProof/>
            <w:webHidden/>
          </w:rPr>
          <w:instrText xml:space="preserve"> PAGEREF _Toc69695901 \h </w:instrText>
        </w:r>
        <w:r w:rsidR="002B5DF1">
          <w:rPr>
            <w:noProof/>
            <w:webHidden/>
          </w:rPr>
        </w:r>
        <w:r w:rsidR="002B5DF1">
          <w:rPr>
            <w:noProof/>
            <w:webHidden/>
          </w:rPr>
          <w:fldChar w:fldCharType="separate"/>
        </w:r>
        <w:r w:rsidR="003E5FE2">
          <w:rPr>
            <w:noProof/>
            <w:webHidden/>
          </w:rPr>
          <w:t>22</w:t>
        </w:r>
        <w:r w:rsidR="002B5DF1">
          <w:rPr>
            <w:noProof/>
            <w:webHidden/>
          </w:rPr>
          <w:fldChar w:fldCharType="end"/>
        </w:r>
      </w:hyperlink>
    </w:p>
    <w:p w14:paraId="2D267051" w14:textId="3513C66F"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22" w:anchor="_Toc69695902" w:history="1">
        <w:r w:rsidR="002B5DF1" w:rsidRPr="00EE683C">
          <w:rPr>
            <w:rStyle w:val="Hyperlink"/>
            <w:noProof/>
          </w:rPr>
          <w:t>Figure 14 Confusion Matrix - DT</w:t>
        </w:r>
        <w:r w:rsidR="002B5DF1">
          <w:rPr>
            <w:noProof/>
            <w:webHidden/>
          </w:rPr>
          <w:tab/>
        </w:r>
        <w:r w:rsidR="002B5DF1">
          <w:rPr>
            <w:noProof/>
            <w:webHidden/>
          </w:rPr>
          <w:fldChar w:fldCharType="begin"/>
        </w:r>
        <w:r w:rsidR="002B5DF1">
          <w:rPr>
            <w:noProof/>
            <w:webHidden/>
          </w:rPr>
          <w:instrText xml:space="preserve"> PAGEREF _Toc69695902 \h </w:instrText>
        </w:r>
        <w:r w:rsidR="002B5DF1">
          <w:rPr>
            <w:noProof/>
            <w:webHidden/>
          </w:rPr>
        </w:r>
        <w:r w:rsidR="002B5DF1">
          <w:rPr>
            <w:noProof/>
            <w:webHidden/>
          </w:rPr>
          <w:fldChar w:fldCharType="separate"/>
        </w:r>
        <w:r w:rsidR="003E5FE2">
          <w:rPr>
            <w:noProof/>
            <w:webHidden/>
          </w:rPr>
          <w:t>23</w:t>
        </w:r>
        <w:r w:rsidR="002B5DF1">
          <w:rPr>
            <w:noProof/>
            <w:webHidden/>
          </w:rPr>
          <w:fldChar w:fldCharType="end"/>
        </w:r>
      </w:hyperlink>
    </w:p>
    <w:p w14:paraId="36AF9AE9" w14:textId="50BE0EC8"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23" w:anchor="_Toc69695903" w:history="1">
        <w:r w:rsidR="002B5DF1" w:rsidRPr="00EE683C">
          <w:rPr>
            <w:rStyle w:val="Hyperlink"/>
            <w:noProof/>
          </w:rPr>
          <w:t>Figure 15 Classification Report - DT</w:t>
        </w:r>
        <w:r w:rsidR="002B5DF1">
          <w:rPr>
            <w:noProof/>
            <w:webHidden/>
          </w:rPr>
          <w:tab/>
        </w:r>
        <w:r w:rsidR="002B5DF1">
          <w:rPr>
            <w:noProof/>
            <w:webHidden/>
          </w:rPr>
          <w:fldChar w:fldCharType="begin"/>
        </w:r>
        <w:r w:rsidR="002B5DF1">
          <w:rPr>
            <w:noProof/>
            <w:webHidden/>
          </w:rPr>
          <w:instrText xml:space="preserve"> PAGEREF _Toc69695903 \h </w:instrText>
        </w:r>
        <w:r w:rsidR="002B5DF1">
          <w:rPr>
            <w:noProof/>
            <w:webHidden/>
          </w:rPr>
        </w:r>
        <w:r w:rsidR="002B5DF1">
          <w:rPr>
            <w:noProof/>
            <w:webHidden/>
          </w:rPr>
          <w:fldChar w:fldCharType="separate"/>
        </w:r>
        <w:r w:rsidR="003E5FE2">
          <w:rPr>
            <w:noProof/>
            <w:webHidden/>
          </w:rPr>
          <w:t>23</w:t>
        </w:r>
        <w:r w:rsidR="002B5DF1">
          <w:rPr>
            <w:noProof/>
            <w:webHidden/>
          </w:rPr>
          <w:fldChar w:fldCharType="end"/>
        </w:r>
      </w:hyperlink>
    </w:p>
    <w:p w14:paraId="09D69B10" w14:textId="7AE23365"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24" w:anchor="_Toc69695904" w:history="1">
        <w:r w:rsidR="002B5DF1" w:rsidRPr="00EE683C">
          <w:rPr>
            <w:rStyle w:val="Hyperlink"/>
            <w:noProof/>
          </w:rPr>
          <w:t>Figure 16 Confusion Matrix - RF</w:t>
        </w:r>
        <w:r w:rsidR="002B5DF1">
          <w:rPr>
            <w:noProof/>
            <w:webHidden/>
          </w:rPr>
          <w:tab/>
        </w:r>
        <w:r w:rsidR="002B5DF1">
          <w:rPr>
            <w:noProof/>
            <w:webHidden/>
          </w:rPr>
          <w:fldChar w:fldCharType="begin"/>
        </w:r>
        <w:r w:rsidR="002B5DF1">
          <w:rPr>
            <w:noProof/>
            <w:webHidden/>
          </w:rPr>
          <w:instrText xml:space="preserve"> PAGEREF _Toc69695904 \h </w:instrText>
        </w:r>
        <w:r w:rsidR="002B5DF1">
          <w:rPr>
            <w:noProof/>
            <w:webHidden/>
          </w:rPr>
        </w:r>
        <w:r w:rsidR="002B5DF1">
          <w:rPr>
            <w:noProof/>
            <w:webHidden/>
          </w:rPr>
          <w:fldChar w:fldCharType="separate"/>
        </w:r>
        <w:r w:rsidR="003E5FE2">
          <w:rPr>
            <w:noProof/>
            <w:webHidden/>
          </w:rPr>
          <w:t>24</w:t>
        </w:r>
        <w:r w:rsidR="002B5DF1">
          <w:rPr>
            <w:noProof/>
            <w:webHidden/>
          </w:rPr>
          <w:fldChar w:fldCharType="end"/>
        </w:r>
      </w:hyperlink>
    </w:p>
    <w:p w14:paraId="0907740E" w14:textId="27646295"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25" w:anchor="_Toc69695905" w:history="1">
        <w:r w:rsidR="002B5DF1" w:rsidRPr="00EE683C">
          <w:rPr>
            <w:rStyle w:val="Hyperlink"/>
            <w:noProof/>
          </w:rPr>
          <w:t>Figure 17 Classification Report - RF</w:t>
        </w:r>
        <w:r w:rsidR="002B5DF1">
          <w:rPr>
            <w:noProof/>
            <w:webHidden/>
          </w:rPr>
          <w:tab/>
        </w:r>
        <w:r w:rsidR="002B5DF1">
          <w:rPr>
            <w:noProof/>
            <w:webHidden/>
          </w:rPr>
          <w:fldChar w:fldCharType="begin"/>
        </w:r>
        <w:r w:rsidR="002B5DF1">
          <w:rPr>
            <w:noProof/>
            <w:webHidden/>
          </w:rPr>
          <w:instrText xml:space="preserve"> PAGEREF _Toc69695905 \h </w:instrText>
        </w:r>
        <w:r w:rsidR="002B5DF1">
          <w:rPr>
            <w:noProof/>
            <w:webHidden/>
          </w:rPr>
        </w:r>
        <w:r w:rsidR="002B5DF1">
          <w:rPr>
            <w:noProof/>
            <w:webHidden/>
          </w:rPr>
          <w:fldChar w:fldCharType="separate"/>
        </w:r>
        <w:r w:rsidR="003E5FE2">
          <w:rPr>
            <w:noProof/>
            <w:webHidden/>
          </w:rPr>
          <w:t>24</w:t>
        </w:r>
        <w:r w:rsidR="002B5DF1">
          <w:rPr>
            <w:noProof/>
            <w:webHidden/>
          </w:rPr>
          <w:fldChar w:fldCharType="end"/>
        </w:r>
      </w:hyperlink>
    </w:p>
    <w:p w14:paraId="7DFBFC3F" w14:textId="53CA5531"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26" w:anchor="_Toc69695906" w:history="1">
        <w:r w:rsidR="002B5DF1" w:rsidRPr="00EE683C">
          <w:rPr>
            <w:rStyle w:val="Hyperlink"/>
            <w:noProof/>
          </w:rPr>
          <w:t>Figure 18 Confusion Matrix - KNN</w:t>
        </w:r>
        <w:r w:rsidR="002B5DF1">
          <w:rPr>
            <w:noProof/>
            <w:webHidden/>
          </w:rPr>
          <w:tab/>
        </w:r>
        <w:r w:rsidR="002B5DF1">
          <w:rPr>
            <w:noProof/>
            <w:webHidden/>
          </w:rPr>
          <w:fldChar w:fldCharType="begin"/>
        </w:r>
        <w:r w:rsidR="002B5DF1">
          <w:rPr>
            <w:noProof/>
            <w:webHidden/>
          </w:rPr>
          <w:instrText xml:space="preserve"> PAGEREF _Toc69695906 \h </w:instrText>
        </w:r>
        <w:r w:rsidR="002B5DF1">
          <w:rPr>
            <w:noProof/>
            <w:webHidden/>
          </w:rPr>
        </w:r>
        <w:r w:rsidR="002B5DF1">
          <w:rPr>
            <w:noProof/>
            <w:webHidden/>
          </w:rPr>
          <w:fldChar w:fldCharType="separate"/>
        </w:r>
        <w:r w:rsidR="003E5FE2">
          <w:rPr>
            <w:noProof/>
            <w:webHidden/>
          </w:rPr>
          <w:t>25</w:t>
        </w:r>
        <w:r w:rsidR="002B5DF1">
          <w:rPr>
            <w:noProof/>
            <w:webHidden/>
          </w:rPr>
          <w:fldChar w:fldCharType="end"/>
        </w:r>
      </w:hyperlink>
    </w:p>
    <w:p w14:paraId="470901CF" w14:textId="098C6AA8"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27" w:anchor="_Toc69695907" w:history="1">
        <w:r w:rsidR="002B5DF1" w:rsidRPr="00EE683C">
          <w:rPr>
            <w:rStyle w:val="Hyperlink"/>
            <w:noProof/>
          </w:rPr>
          <w:t>Figure 19 Classification Report - KNN</w:t>
        </w:r>
        <w:r w:rsidR="002B5DF1">
          <w:rPr>
            <w:noProof/>
            <w:webHidden/>
          </w:rPr>
          <w:tab/>
        </w:r>
        <w:r w:rsidR="002B5DF1">
          <w:rPr>
            <w:noProof/>
            <w:webHidden/>
          </w:rPr>
          <w:fldChar w:fldCharType="begin"/>
        </w:r>
        <w:r w:rsidR="002B5DF1">
          <w:rPr>
            <w:noProof/>
            <w:webHidden/>
          </w:rPr>
          <w:instrText xml:space="preserve"> PAGEREF _Toc69695907 \h </w:instrText>
        </w:r>
        <w:r w:rsidR="002B5DF1">
          <w:rPr>
            <w:noProof/>
            <w:webHidden/>
          </w:rPr>
        </w:r>
        <w:r w:rsidR="002B5DF1">
          <w:rPr>
            <w:noProof/>
            <w:webHidden/>
          </w:rPr>
          <w:fldChar w:fldCharType="separate"/>
        </w:r>
        <w:r w:rsidR="003E5FE2">
          <w:rPr>
            <w:noProof/>
            <w:webHidden/>
          </w:rPr>
          <w:t>25</w:t>
        </w:r>
        <w:r w:rsidR="002B5DF1">
          <w:rPr>
            <w:noProof/>
            <w:webHidden/>
          </w:rPr>
          <w:fldChar w:fldCharType="end"/>
        </w:r>
      </w:hyperlink>
    </w:p>
    <w:p w14:paraId="3F974508" w14:textId="5445622F"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28" w:anchor="_Toc69695908" w:history="1">
        <w:r w:rsidR="002B5DF1" w:rsidRPr="00EE683C">
          <w:rPr>
            <w:rStyle w:val="Hyperlink"/>
            <w:noProof/>
          </w:rPr>
          <w:t>Figure 20 Confusion Matrix - SVC - TB</w:t>
        </w:r>
        <w:r w:rsidR="002B5DF1">
          <w:rPr>
            <w:noProof/>
            <w:webHidden/>
          </w:rPr>
          <w:tab/>
        </w:r>
        <w:r w:rsidR="002B5DF1">
          <w:rPr>
            <w:noProof/>
            <w:webHidden/>
          </w:rPr>
          <w:fldChar w:fldCharType="begin"/>
        </w:r>
        <w:r w:rsidR="002B5DF1">
          <w:rPr>
            <w:noProof/>
            <w:webHidden/>
          </w:rPr>
          <w:instrText xml:space="preserve"> PAGEREF _Toc69695908 \h </w:instrText>
        </w:r>
        <w:r w:rsidR="002B5DF1">
          <w:rPr>
            <w:noProof/>
            <w:webHidden/>
          </w:rPr>
        </w:r>
        <w:r w:rsidR="002B5DF1">
          <w:rPr>
            <w:noProof/>
            <w:webHidden/>
          </w:rPr>
          <w:fldChar w:fldCharType="separate"/>
        </w:r>
        <w:r w:rsidR="003E5FE2">
          <w:rPr>
            <w:noProof/>
            <w:webHidden/>
          </w:rPr>
          <w:t>26</w:t>
        </w:r>
        <w:r w:rsidR="002B5DF1">
          <w:rPr>
            <w:noProof/>
            <w:webHidden/>
          </w:rPr>
          <w:fldChar w:fldCharType="end"/>
        </w:r>
      </w:hyperlink>
    </w:p>
    <w:p w14:paraId="29400DCA" w14:textId="6ADB7D39"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29" w:anchor="_Toc69695909" w:history="1">
        <w:r w:rsidR="002B5DF1" w:rsidRPr="00EE683C">
          <w:rPr>
            <w:rStyle w:val="Hyperlink"/>
            <w:noProof/>
          </w:rPr>
          <w:t>Figure 21 Linear SVC Classification Report – SVC - TB</w:t>
        </w:r>
        <w:r w:rsidR="002B5DF1">
          <w:rPr>
            <w:noProof/>
            <w:webHidden/>
          </w:rPr>
          <w:tab/>
        </w:r>
        <w:r w:rsidR="002B5DF1">
          <w:rPr>
            <w:noProof/>
            <w:webHidden/>
          </w:rPr>
          <w:fldChar w:fldCharType="begin"/>
        </w:r>
        <w:r w:rsidR="002B5DF1">
          <w:rPr>
            <w:noProof/>
            <w:webHidden/>
          </w:rPr>
          <w:instrText xml:space="preserve"> PAGEREF _Toc69695909 \h </w:instrText>
        </w:r>
        <w:r w:rsidR="002B5DF1">
          <w:rPr>
            <w:noProof/>
            <w:webHidden/>
          </w:rPr>
        </w:r>
        <w:r w:rsidR="002B5DF1">
          <w:rPr>
            <w:noProof/>
            <w:webHidden/>
          </w:rPr>
          <w:fldChar w:fldCharType="separate"/>
        </w:r>
        <w:r w:rsidR="003E5FE2">
          <w:rPr>
            <w:noProof/>
            <w:webHidden/>
          </w:rPr>
          <w:t>27</w:t>
        </w:r>
        <w:r w:rsidR="002B5DF1">
          <w:rPr>
            <w:noProof/>
            <w:webHidden/>
          </w:rPr>
          <w:fldChar w:fldCharType="end"/>
        </w:r>
      </w:hyperlink>
    </w:p>
    <w:p w14:paraId="195DB59C" w14:textId="5881CA60"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30" w:anchor="_Toc69695910" w:history="1">
        <w:r w:rsidR="002B5DF1" w:rsidRPr="00EE683C">
          <w:rPr>
            <w:rStyle w:val="Hyperlink"/>
            <w:noProof/>
          </w:rPr>
          <w:t>Figure 22 Confusion Matrix – LR - TB</w:t>
        </w:r>
        <w:r w:rsidR="002B5DF1">
          <w:rPr>
            <w:noProof/>
            <w:webHidden/>
          </w:rPr>
          <w:tab/>
        </w:r>
        <w:r w:rsidR="002B5DF1">
          <w:rPr>
            <w:noProof/>
            <w:webHidden/>
          </w:rPr>
          <w:fldChar w:fldCharType="begin"/>
        </w:r>
        <w:r w:rsidR="002B5DF1">
          <w:rPr>
            <w:noProof/>
            <w:webHidden/>
          </w:rPr>
          <w:instrText xml:space="preserve"> PAGEREF _Toc69695910 \h </w:instrText>
        </w:r>
        <w:r w:rsidR="002B5DF1">
          <w:rPr>
            <w:noProof/>
            <w:webHidden/>
          </w:rPr>
        </w:r>
        <w:r w:rsidR="002B5DF1">
          <w:rPr>
            <w:noProof/>
            <w:webHidden/>
          </w:rPr>
          <w:fldChar w:fldCharType="separate"/>
        </w:r>
        <w:r w:rsidR="003E5FE2">
          <w:rPr>
            <w:noProof/>
            <w:webHidden/>
          </w:rPr>
          <w:t>27</w:t>
        </w:r>
        <w:r w:rsidR="002B5DF1">
          <w:rPr>
            <w:noProof/>
            <w:webHidden/>
          </w:rPr>
          <w:fldChar w:fldCharType="end"/>
        </w:r>
      </w:hyperlink>
    </w:p>
    <w:p w14:paraId="3B0CD021" w14:textId="04D3918F"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31" w:anchor="_Toc69695911" w:history="1">
        <w:r w:rsidR="002B5DF1" w:rsidRPr="00EE683C">
          <w:rPr>
            <w:rStyle w:val="Hyperlink"/>
            <w:noProof/>
          </w:rPr>
          <w:t>Figure 23 Classification Report – LR - TB</w:t>
        </w:r>
        <w:r w:rsidR="002B5DF1">
          <w:rPr>
            <w:noProof/>
            <w:webHidden/>
          </w:rPr>
          <w:tab/>
        </w:r>
        <w:r w:rsidR="002B5DF1">
          <w:rPr>
            <w:noProof/>
            <w:webHidden/>
          </w:rPr>
          <w:fldChar w:fldCharType="begin"/>
        </w:r>
        <w:r w:rsidR="002B5DF1">
          <w:rPr>
            <w:noProof/>
            <w:webHidden/>
          </w:rPr>
          <w:instrText xml:space="preserve"> PAGEREF _Toc69695911 \h </w:instrText>
        </w:r>
        <w:r w:rsidR="002B5DF1">
          <w:rPr>
            <w:noProof/>
            <w:webHidden/>
          </w:rPr>
        </w:r>
        <w:r w:rsidR="002B5DF1">
          <w:rPr>
            <w:noProof/>
            <w:webHidden/>
          </w:rPr>
          <w:fldChar w:fldCharType="separate"/>
        </w:r>
        <w:r w:rsidR="003E5FE2">
          <w:rPr>
            <w:noProof/>
            <w:webHidden/>
          </w:rPr>
          <w:t>28</w:t>
        </w:r>
        <w:r w:rsidR="002B5DF1">
          <w:rPr>
            <w:noProof/>
            <w:webHidden/>
          </w:rPr>
          <w:fldChar w:fldCharType="end"/>
        </w:r>
      </w:hyperlink>
    </w:p>
    <w:p w14:paraId="75994D23" w14:textId="34D1E368"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32" w:anchor="_Toc69695912" w:history="1">
        <w:r w:rsidR="002B5DF1" w:rsidRPr="00EE683C">
          <w:rPr>
            <w:rStyle w:val="Hyperlink"/>
            <w:noProof/>
          </w:rPr>
          <w:t>Figure 24 Confusion Matrix – DT - TB</w:t>
        </w:r>
        <w:r w:rsidR="002B5DF1">
          <w:rPr>
            <w:noProof/>
            <w:webHidden/>
          </w:rPr>
          <w:tab/>
        </w:r>
        <w:r w:rsidR="002B5DF1">
          <w:rPr>
            <w:noProof/>
            <w:webHidden/>
          </w:rPr>
          <w:fldChar w:fldCharType="begin"/>
        </w:r>
        <w:r w:rsidR="002B5DF1">
          <w:rPr>
            <w:noProof/>
            <w:webHidden/>
          </w:rPr>
          <w:instrText xml:space="preserve"> PAGEREF _Toc69695912 \h </w:instrText>
        </w:r>
        <w:r w:rsidR="002B5DF1">
          <w:rPr>
            <w:noProof/>
            <w:webHidden/>
          </w:rPr>
        </w:r>
        <w:r w:rsidR="002B5DF1">
          <w:rPr>
            <w:noProof/>
            <w:webHidden/>
          </w:rPr>
          <w:fldChar w:fldCharType="separate"/>
        </w:r>
        <w:r w:rsidR="003E5FE2">
          <w:rPr>
            <w:noProof/>
            <w:webHidden/>
          </w:rPr>
          <w:t>28</w:t>
        </w:r>
        <w:r w:rsidR="002B5DF1">
          <w:rPr>
            <w:noProof/>
            <w:webHidden/>
          </w:rPr>
          <w:fldChar w:fldCharType="end"/>
        </w:r>
      </w:hyperlink>
    </w:p>
    <w:p w14:paraId="15313F0A" w14:textId="747B1448"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33" w:anchor="_Toc69695913" w:history="1">
        <w:r w:rsidR="002B5DF1" w:rsidRPr="00EE683C">
          <w:rPr>
            <w:rStyle w:val="Hyperlink"/>
            <w:noProof/>
          </w:rPr>
          <w:t>Figure 25 Classification Report – DT - TB</w:t>
        </w:r>
        <w:r w:rsidR="002B5DF1">
          <w:rPr>
            <w:noProof/>
            <w:webHidden/>
          </w:rPr>
          <w:tab/>
        </w:r>
        <w:r w:rsidR="002B5DF1">
          <w:rPr>
            <w:noProof/>
            <w:webHidden/>
          </w:rPr>
          <w:fldChar w:fldCharType="begin"/>
        </w:r>
        <w:r w:rsidR="002B5DF1">
          <w:rPr>
            <w:noProof/>
            <w:webHidden/>
          </w:rPr>
          <w:instrText xml:space="preserve"> PAGEREF _Toc69695913 \h </w:instrText>
        </w:r>
        <w:r w:rsidR="002B5DF1">
          <w:rPr>
            <w:noProof/>
            <w:webHidden/>
          </w:rPr>
        </w:r>
        <w:r w:rsidR="002B5DF1">
          <w:rPr>
            <w:noProof/>
            <w:webHidden/>
          </w:rPr>
          <w:fldChar w:fldCharType="separate"/>
        </w:r>
        <w:r w:rsidR="003E5FE2">
          <w:rPr>
            <w:noProof/>
            <w:webHidden/>
          </w:rPr>
          <w:t>29</w:t>
        </w:r>
        <w:r w:rsidR="002B5DF1">
          <w:rPr>
            <w:noProof/>
            <w:webHidden/>
          </w:rPr>
          <w:fldChar w:fldCharType="end"/>
        </w:r>
      </w:hyperlink>
    </w:p>
    <w:p w14:paraId="1D4C17E9" w14:textId="34F46147"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34" w:anchor="_Toc69695914" w:history="1">
        <w:r w:rsidR="002B5DF1" w:rsidRPr="00EE683C">
          <w:rPr>
            <w:rStyle w:val="Hyperlink"/>
            <w:noProof/>
          </w:rPr>
          <w:t>Figure 26 Confusion Matrix – RF - TB</w:t>
        </w:r>
        <w:r w:rsidR="002B5DF1">
          <w:rPr>
            <w:noProof/>
            <w:webHidden/>
          </w:rPr>
          <w:tab/>
        </w:r>
        <w:r w:rsidR="002B5DF1">
          <w:rPr>
            <w:noProof/>
            <w:webHidden/>
          </w:rPr>
          <w:fldChar w:fldCharType="begin"/>
        </w:r>
        <w:r w:rsidR="002B5DF1">
          <w:rPr>
            <w:noProof/>
            <w:webHidden/>
          </w:rPr>
          <w:instrText xml:space="preserve"> PAGEREF _Toc69695914 \h </w:instrText>
        </w:r>
        <w:r w:rsidR="002B5DF1">
          <w:rPr>
            <w:noProof/>
            <w:webHidden/>
          </w:rPr>
        </w:r>
        <w:r w:rsidR="002B5DF1">
          <w:rPr>
            <w:noProof/>
            <w:webHidden/>
          </w:rPr>
          <w:fldChar w:fldCharType="separate"/>
        </w:r>
        <w:r w:rsidR="003E5FE2">
          <w:rPr>
            <w:noProof/>
            <w:webHidden/>
          </w:rPr>
          <w:t>29</w:t>
        </w:r>
        <w:r w:rsidR="002B5DF1">
          <w:rPr>
            <w:noProof/>
            <w:webHidden/>
          </w:rPr>
          <w:fldChar w:fldCharType="end"/>
        </w:r>
      </w:hyperlink>
    </w:p>
    <w:p w14:paraId="0B3DFEBE" w14:textId="4E7941DC"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35" w:anchor="_Toc69695915" w:history="1">
        <w:r w:rsidR="002B5DF1" w:rsidRPr="00EE683C">
          <w:rPr>
            <w:rStyle w:val="Hyperlink"/>
            <w:noProof/>
          </w:rPr>
          <w:t>Figure 27 Classification Report – RF - TB</w:t>
        </w:r>
        <w:r w:rsidR="002B5DF1">
          <w:rPr>
            <w:noProof/>
            <w:webHidden/>
          </w:rPr>
          <w:tab/>
        </w:r>
        <w:r w:rsidR="002B5DF1">
          <w:rPr>
            <w:noProof/>
            <w:webHidden/>
          </w:rPr>
          <w:fldChar w:fldCharType="begin"/>
        </w:r>
        <w:r w:rsidR="002B5DF1">
          <w:rPr>
            <w:noProof/>
            <w:webHidden/>
          </w:rPr>
          <w:instrText xml:space="preserve"> PAGEREF _Toc69695915 \h </w:instrText>
        </w:r>
        <w:r w:rsidR="002B5DF1">
          <w:rPr>
            <w:noProof/>
            <w:webHidden/>
          </w:rPr>
        </w:r>
        <w:r w:rsidR="002B5DF1">
          <w:rPr>
            <w:noProof/>
            <w:webHidden/>
          </w:rPr>
          <w:fldChar w:fldCharType="separate"/>
        </w:r>
        <w:r w:rsidR="003E5FE2">
          <w:rPr>
            <w:noProof/>
            <w:webHidden/>
          </w:rPr>
          <w:t>30</w:t>
        </w:r>
        <w:r w:rsidR="002B5DF1">
          <w:rPr>
            <w:noProof/>
            <w:webHidden/>
          </w:rPr>
          <w:fldChar w:fldCharType="end"/>
        </w:r>
      </w:hyperlink>
    </w:p>
    <w:p w14:paraId="6462823B" w14:textId="67D26E59"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36" w:anchor="_Toc69695916" w:history="1">
        <w:r w:rsidR="002B5DF1" w:rsidRPr="00EE683C">
          <w:rPr>
            <w:rStyle w:val="Hyperlink"/>
            <w:noProof/>
          </w:rPr>
          <w:t>Figure 28 Confusion Matrix – KNN - TB</w:t>
        </w:r>
        <w:r w:rsidR="002B5DF1">
          <w:rPr>
            <w:noProof/>
            <w:webHidden/>
          </w:rPr>
          <w:tab/>
        </w:r>
        <w:r w:rsidR="002B5DF1">
          <w:rPr>
            <w:noProof/>
            <w:webHidden/>
          </w:rPr>
          <w:fldChar w:fldCharType="begin"/>
        </w:r>
        <w:r w:rsidR="002B5DF1">
          <w:rPr>
            <w:noProof/>
            <w:webHidden/>
          </w:rPr>
          <w:instrText xml:space="preserve"> PAGEREF _Toc69695916 \h </w:instrText>
        </w:r>
        <w:r w:rsidR="002B5DF1">
          <w:rPr>
            <w:noProof/>
            <w:webHidden/>
          </w:rPr>
        </w:r>
        <w:r w:rsidR="002B5DF1">
          <w:rPr>
            <w:noProof/>
            <w:webHidden/>
          </w:rPr>
          <w:fldChar w:fldCharType="separate"/>
        </w:r>
        <w:r w:rsidR="003E5FE2">
          <w:rPr>
            <w:noProof/>
            <w:webHidden/>
          </w:rPr>
          <w:t>30</w:t>
        </w:r>
        <w:r w:rsidR="002B5DF1">
          <w:rPr>
            <w:noProof/>
            <w:webHidden/>
          </w:rPr>
          <w:fldChar w:fldCharType="end"/>
        </w:r>
      </w:hyperlink>
    </w:p>
    <w:p w14:paraId="322B0F04" w14:textId="4AEB37B6"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37" w:anchor="_Toc69695917" w:history="1">
        <w:r w:rsidR="002B5DF1" w:rsidRPr="00EE683C">
          <w:rPr>
            <w:rStyle w:val="Hyperlink"/>
            <w:noProof/>
          </w:rPr>
          <w:t>Figure 29 Classification Report - KNN</w:t>
        </w:r>
        <w:r w:rsidR="002B5DF1">
          <w:rPr>
            <w:noProof/>
            <w:webHidden/>
          </w:rPr>
          <w:tab/>
        </w:r>
        <w:r w:rsidR="002B5DF1">
          <w:rPr>
            <w:noProof/>
            <w:webHidden/>
          </w:rPr>
          <w:fldChar w:fldCharType="begin"/>
        </w:r>
        <w:r w:rsidR="002B5DF1">
          <w:rPr>
            <w:noProof/>
            <w:webHidden/>
          </w:rPr>
          <w:instrText xml:space="preserve"> PAGEREF _Toc69695917 \h </w:instrText>
        </w:r>
        <w:r w:rsidR="002B5DF1">
          <w:rPr>
            <w:noProof/>
            <w:webHidden/>
          </w:rPr>
        </w:r>
        <w:r w:rsidR="002B5DF1">
          <w:rPr>
            <w:noProof/>
            <w:webHidden/>
          </w:rPr>
          <w:fldChar w:fldCharType="separate"/>
        </w:r>
        <w:r w:rsidR="003E5FE2">
          <w:rPr>
            <w:noProof/>
            <w:webHidden/>
          </w:rPr>
          <w:t>31</w:t>
        </w:r>
        <w:r w:rsidR="002B5DF1">
          <w:rPr>
            <w:noProof/>
            <w:webHidden/>
          </w:rPr>
          <w:fldChar w:fldCharType="end"/>
        </w:r>
      </w:hyperlink>
    </w:p>
    <w:p w14:paraId="38EBD06A" w14:textId="7345BC8A"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38" w:anchor="_Toc69695918" w:history="1">
        <w:r w:rsidR="002B5DF1" w:rsidRPr="00EE683C">
          <w:rPr>
            <w:rStyle w:val="Hyperlink"/>
            <w:noProof/>
          </w:rPr>
          <w:t>Figure 30 Classification Report - SVC</w:t>
        </w:r>
        <w:r w:rsidR="002B5DF1">
          <w:rPr>
            <w:noProof/>
            <w:webHidden/>
          </w:rPr>
          <w:tab/>
        </w:r>
        <w:r w:rsidR="002B5DF1">
          <w:rPr>
            <w:noProof/>
            <w:webHidden/>
          </w:rPr>
          <w:fldChar w:fldCharType="begin"/>
        </w:r>
        <w:r w:rsidR="002B5DF1">
          <w:rPr>
            <w:noProof/>
            <w:webHidden/>
          </w:rPr>
          <w:instrText xml:space="preserve"> PAGEREF _Toc69695918 \h </w:instrText>
        </w:r>
        <w:r w:rsidR="002B5DF1">
          <w:rPr>
            <w:noProof/>
            <w:webHidden/>
          </w:rPr>
        </w:r>
        <w:r w:rsidR="002B5DF1">
          <w:rPr>
            <w:noProof/>
            <w:webHidden/>
          </w:rPr>
          <w:fldChar w:fldCharType="separate"/>
        </w:r>
        <w:r w:rsidR="003E5FE2">
          <w:rPr>
            <w:noProof/>
            <w:webHidden/>
          </w:rPr>
          <w:t>32</w:t>
        </w:r>
        <w:r w:rsidR="002B5DF1">
          <w:rPr>
            <w:noProof/>
            <w:webHidden/>
          </w:rPr>
          <w:fldChar w:fldCharType="end"/>
        </w:r>
      </w:hyperlink>
    </w:p>
    <w:p w14:paraId="49A742AE" w14:textId="377A29C8"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39" w:anchor="_Toc69695919" w:history="1">
        <w:r w:rsidR="002B5DF1" w:rsidRPr="00EE683C">
          <w:rPr>
            <w:rStyle w:val="Hyperlink"/>
            <w:noProof/>
          </w:rPr>
          <w:t>Figure 31 Classification Report - LR</w:t>
        </w:r>
        <w:r w:rsidR="002B5DF1">
          <w:rPr>
            <w:noProof/>
            <w:webHidden/>
          </w:rPr>
          <w:tab/>
        </w:r>
        <w:r w:rsidR="002B5DF1">
          <w:rPr>
            <w:noProof/>
            <w:webHidden/>
          </w:rPr>
          <w:fldChar w:fldCharType="begin"/>
        </w:r>
        <w:r w:rsidR="002B5DF1">
          <w:rPr>
            <w:noProof/>
            <w:webHidden/>
          </w:rPr>
          <w:instrText xml:space="preserve"> PAGEREF _Toc69695919 \h </w:instrText>
        </w:r>
        <w:r w:rsidR="002B5DF1">
          <w:rPr>
            <w:noProof/>
            <w:webHidden/>
          </w:rPr>
        </w:r>
        <w:r w:rsidR="002B5DF1">
          <w:rPr>
            <w:noProof/>
            <w:webHidden/>
          </w:rPr>
          <w:fldChar w:fldCharType="separate"/>
        </w:r>
        <w:r w:rsidR="003E5FE2">
          <w:rPr>
            <w:noProof/>
            <w:webHidden/>
          </w:rPr>
          <w:t>33</w:t>
        </w:r>
        <w:r w:rsidR="002B5DF1">
          <w:rPr>
            <w:noProof/>
            <w:webHidden/>
          </w:rPr>
          <w:fldChar w:fldCharType="end"/>
        </w:r>
      </w:hyperlink>
    </w:p>
    <w:p w14:paraId="30B5F4B0" w14:textId="28C78ECE"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40" w:anchor="_Toc69695920" w:history="1">
        <w:r w:rsidR="002B5DF1" w:rsidRPr="00EE683C">
          <w:rPr>
            <w:rStyle w:val="Hyperlink"/>
            <w:noProof/>
          </w:rPr>
          <w:t>Figure 32 Classification Report - RF</w:t>
        </w:r>
        <w:r w:rsidR="002B5DF1">
          <w:rPr>
            <w:noProof/>
            <w:webHidden/>
          </w:rPr>
          <w:tab/>
        </w:r>
        <w:r w:rsidR="002B5DF1">
          <w:rPr>
            <w:noProof/>
            <w:webHidden/>
          </w:rPr>
          <w:fldChar w:fldCharType="begin"/>
        </w:r>
        <w:r w:rsidR="002B5DF1">
          <w:rPr>
            <w:noProof/>
            <w:webHidden/>
          </w:rPr>
          <w:instrText xml:space="preserve"> PAGEREF _Toc69695920 \h </w:instrText>
        </w:r>
        <w:r w:rsidR="002B5DF1">
          <w:rPr>
            <w:noProof/>
            <w:webHidden/>
          </w:rPr>
        </w:r>
        <w:r w:rsidR="002B5DF1">
          <w:rPr>
            <w:noProof/>
            <w:webHidden/>
          </w:rPr>
          <w:fldChar w:fldCharType="separate"/>
        </w:r>
        <w:r w:rsidR="003E5FE2">
          <w:rPr>
            <w:noProof/>
            <w:webHidden/>
          </w:rPr>
          <w:t>34</w:t>
        </w:r>
        <w:r w:rsidR="002B5DF1">
          <w:rPr>
            <w:noProof/>
            <w:webHidden/>
          </w:rPr>
          <w:fldChar w:fldCharType="end"/>
        </w:r>
      </w:hyperlink>
    </w:p>
    <w:p w14:paraId="4F78D7DB" w14:textId="3F731053"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41" w:anchor="_Toc69695921" w:history="1">
        <w:r w:rsidR="002B5DF1" w:rsidRPr="00EE683C">
          <w:rPr>
            <w:rStyle w:val="Hyperlink"/>
            <w:noProof/>
          </w:rPr>
          <w:t>Figure 33 Classification Report - SVC - TB</w:t>
        </w:r>
        <w:r w:rsidR="002B5DF1">
          <w:rPr>
            <w:noProof/>
            <w:webHidden/>
          </w:rPr>
          <w:tab/>
        </w:r>
        <w:r w:rsidR="002B5DF1">
          <w:rPr>
            <w:noProof/>
            <w:webHidden/>
          </w:rPr>
          <w:fldChar w:fldCharType="begin"/>
        </w:r>
        <w:r w:rsidR="002B5DF1">
          <w:rPr>
            <w:noProof/>
            <w:webHidden/>
          </w:rPr>
          <w:instrText xml:space="preserve"> PAGEREF _Toc69695921 \h </w:instrText>
        </w:r>
        <w:r w:rsidR="002B5DF1">
          <w:rPr>
            <w:noProof/>
            <w:webHidden/>
          </w:rPr>
        </w:r>
        <w:r w:rsidR="002B5DF1">
          <w:rPr>
            <w:noProof/>
            <w:webHidden/>
          </w:rPr>
          <w:fldChar w:fldCharType="separate"/>
        </w:r>
        <w:r w:rsidR="003E5FE2">
          <w:rPr>
            <w:noProof/>
            <w:webHidden/>
          </w:rPr>
          <w:t>35</w:t>
        </w:r>
        <w:r w:rsidR="002B5DF1">
          <w:rPr>
            <w:noProof/>
            <w:webHidden/>
          </w:rPr>
          <w:fldChar w:fldCharType="end"/>
        </w:r>
      </w:hyperlink>
    </w:p>
    <w:p w14:paraId="69FDD72E" w14:textId="68DB9162"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42" w:anchor="_Toc69695922" w:history="1">
        <w:r w:rsidR="002B5DF1" w:rsidRPr="00EE683C">
          <w:rPr>
            <w:rStyle w:val="Hyperlink"/>
            <w:noProof/>
          </w:rPr>
          <w:t>Figure 34 Classification Report - LR- TB</w:t>
        </w:r>
        <w:r w:rsidR="002B5DF1">
          <w:rPr>
            <w:noProof/>
            <w:webHidden/>
          </w:rPr>
          <w:tab/>
        </w:r>
        <w:r w:rsidR="002B5DF1">
          <w:rPr>
            <w:noProof/>
            <w:webHidden/>
          </w:rPr>
          <w:fldChar w:fldCharType="begin"/>
        </w:r>
        <w:r w:rsidR="002B5DF1">
          <w:rPr>
            <w:noProof/>
            <w:webHidden/>
          </w:rPr>
          <w:instrText xml:space="preserve"> PAGEREF _Toc69695922 \h </w:instrText>
        </w:r>
        <w:r w:rsidR="002B5DF1">
          <w:rPr>
            <w:noProof/>
            <w:webHidden/>
          </w:rPr>
        </w:r>
        <w:r w:rsidR="002B5DF1">
          <w:rPr>
            <w:noProof/>
            <w:webHidden/>
          </w:rPr>
          <w:fldChar w:fldCharType="separate"/>
        </w:r>
        <w:r w:rsidR="003E5FE2">
          <w:rPr>
            <w:noProof/>
            <w:webHidden/>
          </w:rPr>
          <w:t>36</w:t>
        </w:r>
        <w:r w:rsidR="002B5DF1">
          <w:rPr>
            <w:noProof/>
            <w:webHidden/>
          </w:rPr>
          <w:fldChar w:fldCharType="end"/>
        </w:r>
      </w:hyperlink>
    </w:p>
    <w:p w14:paraId="4A34EBC2" w14:textId="2A05A648" w:rsidR="002B5DF1" w:rsidRDefault="0079574A">
      <w:pPr>
        <w:pStyle w:val="TableofFigures"/>
        <w:tabs>
          <w:tab w:val="right" w:leader="dot" w:pos="9060"/>
        </w:tabs>
        <w:rPr>
          <w:rFonts w:asciiTheme="minorHAnsi" w:eastAsiaTheme="minorEastAsia" w:hAnsiTheme="minorHAnsi" w:cstheme="minorBidi"/>
          <w:noProof/>
          <w:szCs w:val="22"/>
          <w:lang w:eastAsia="en-US"/>
        </w:rPr>
      </w:pPr>
      <w:hyperlink r:id="rId43" w:anchor="_Toc69695923" w:history="1">
        <w:r w:rsidR="002B5DF1" w:rsidRPr="00EE683C">
          <w:rPr>
            <w:rStyle w:val="Hyperlink"/>
            <w:noProof/>
          </w:rPr>
          <w:t>Figure 35 Classification Report - RF - TB</w:t>
        </w:r>
        <w:r w:rsidR="002B5DF1">
          <w:rPr>
            <w:noProof/>
            <w:webHidden/>
          </w:rPr>
          <w:tab/>
        </w:r>
        <w:r w:rsidR="002B5DF1">
          <w:rPr>
            <w:noProof/>
            <w:webHidden/>
          </w:rPr>
          <w:fldChar w:fldCharType="begin"/>
        </w:r>
        <w:r w:rsidR="002B5DF1">
          <w:rPr>
            <w:noProof/>
            <w:webHidden/>
          </w:rPr>
          <w:instrText xml:space="preserve"> PAGEREF _Toc69695923 \h </w:instrText>
        </w:r>
        <w:r w:rsidR="002B5DF1">
          <w:rPr>
            <w:noProof/>
            <w:webHidden/>
          </w:rPr>
        </w:r>
        <w:r w:rsidR="002B5DF1">
          <w:rPr>
            <w:noProof/>
            <w:webHidden/>
          </w:rPr>
          <w:fldChar w:fldCharType="separate"/>
        </w:r>
        <w:r w:rsidR="003E5FE2">
          <w:rPr>
            <w:noProof/>
            <w:webHidden/>
          </w:rPr>
          <w:t>36</w:t>
        </w:r>
        <w:r w:rsidR="002B5DF1">
          <w:rPr>
            <w:noProof/>
            <w:webHidden/>
          </w:rPr>
          <w:fldChar w:fldCharType="end"/>
        </w:r>
      </w:hyperlink>
    </w:p>
    <w:p w14:paraId="51D37A6A" w14:textId="6B454877" w:rsidR="000751D9" w:rsidRDefault="000751D9" w:rsidP="000751D9">
      <w:r>
        <w:fldChar w:fldCharType="end"/>
      </w:r>
    </w:p>
    <w:p w14:paraId="281D7B93" w14:textId="2832B63B" w:rsidR="000751D9" w:rsidRDefault="000751D9" w:rsidP="000751D9"/>
    <w:p w14:paraId="3C85C8C1" w14:textId="5AAEBA08" w:rsidR="000751D9" w:rsidRDefault="000751D9" w:rsidP="000751D9"/>
    <w:p w14:paraId="7C239BBF" w14:textId="7D1ADC3A" w:rsidR="00880CD4" w:rsidRDefault="00880CD4" w:rsidP="000751D9"/>
    <w:p w14:paraId="0A7FA85E" w14:textId="5E6AC509" w:rsidR="00880CD4" w:rsidRDefault="00880CD4" w:rsidP="000751D9"/>
    <w:p w14:paraId="4115CE86" w14:textId="7CA0C5DD" w:rsidR="00880CD4" w:rsidRDefault="00880CD4" w:rsidP="000751D9"/>
    <w:p w14:paraId="3ED3B1A9" w14:textId="5A537C55" w:rsidR="00880CD4" w:rsidRDefault="00880CD4" w:rsidP="000751D9"/>
    <w:p w14:paraId="4FD59DD9" w14:textId="511566EC" w:rsidR="00880CD4" w:rsidRDefault="00880CD4" w:rsidP="000751D9"/>
    <w:p w14:paraId="3D1A4473" w14:textId="33C0CC04" w:rsidR="00880CD4" w:rsidRDefault="00880CD4" w:rsidP="000751D9"/>
    <w:p w14:paraId="065F7FF0" w14:textId="18BBBC6F" w:rsidR="00880CD4" w:rsidRDefault="00880CD4" w:rsidP="000751D9"/>
    <w:p w14:paraId="7538A22C" w14:textId="18B26680" w:rsidR="00880CD4" w:rsidRDefault="00880CD4" w:rsidP="000751D9"/>
    <w:p w14:paraId="0F13015D" w14:textId="6727FD7D" w:rsidR="00880CD4" w:rsidRDefault="00880CD4" w:rsidP="000751D9"/>
    <w:p w14:paraId="043480CD" w14:textId="6D3DEA86" w:rsidR="00880CD4" w:rsidRDefault="00880CD4" w:rsidP="000751D9"/>
    <w:p w14:paraId="7B5AFD67" w14:textId="6CB859D1" w:rsidR="00880CD4" w:rsidRDefault="00880CD4" w:rsidP="000751D9"/>
    <w:p w14:paraId="003259BF" w14:textId="26A9AF6F" w:rsidR="00880CD4" w:rsidRDefault="00880CD4" w:rsidP="002B5DF1">
      <w:pPr>
        <w:ind w:firstLine="0"/>
      </w:pPr>
    </w:p>
    <w:p w14:paraId="56BBEDE5" w14:textId="43251D55" w:rsidR="00880CD4" w:rsidRDefault="00880CD4" w:rsidP="00880CD4">
      <w:pPr>
        <w:pStyle w:val="Heading1nonumber"/>
      </w:pPr>
      <w:bookmarkStart w:id="4" w:name="_Toc69701247"/>
      <w:r>
        <w:lastRenderedPageBreak/>
        <w:t>List of Abbreviations</w:t>
      </w:r>
      <w:bookmarkEnd w:id="4"/>
    </w:p>
    <w:p w14:paraId="01E323FE" w14:textId="56407EF6" w:rsidR="00880CD4" w:rsidRDefault="00880CD4" w:rsidP="00880CD4"/>
    <w:p w14:paraId="035389F3" w14:textId="77777777" w:rsidR="00ED3684" w:rsidRDefault="00ED3684" w:rsidP="00880CD4"/>
    <w:p w14:paraId="4F88E01D" w14:textId="3A9E8973" w:rsidR="00880CD4" w:rsidRDefault="00880CD4" w:rsidP="00ED3684">
      <w:pPr>
        <w:spacing w:line="360" w:lineRule="auto"/>
      </w:pPr>
      <w:r>
        <w:t xml:space="preserve">NLP: </w:t>
      </w:r>
      <w:r>
        <w:tab/>
        <w:t>Natural Language Processing</w:t>
      </w:r>
    </w:p>
    <w:p w14:paraId="6F0BD8AA" w14:textId="0427CA32" w:rsidR="00880CD4" w:rsidRDefault="00880CD4" w:rsidP="00ED3684">
      <w:pPr>
        <w:spacing w:line="360" w:lineRule="auto"/>
      </w:pPr>
      <w:r>
        <w:t>ML:</w:t>
      </w:r>
      <w:r>
        <w:tab/>
        <w:t>Machine Learning</w:t>
      </w:r>
    </w:p>
    <w:p w14:paraId="058495BE" w14:textId="5030C138" w:rsidR="00880CD4" w:rsidRDefault="00880CD4" w:rsidP="00ED3684">
      <w:pPr>
        <w:spacing w:line="360" w:lineRule="auto"/>
      </w:pPr>
      <w:r>
        <w:t>LR:</w:t>
      </w:r>
      <w:r>
        <w:tab/>
        <w:t>L</w:t>
      </w:r>
      <w:r w:rsidR="00ED3684">
        <w:t>ogistic</w:t>
      </w:r>
      <w:r>
        <w:t xml:space="preserve"> Regression</w:t>
      </w:r>
    </w:p>
    <w:p w14:paraId="3E929015" w14:textId="789A770C" w:rsidR="00880CD4" w:rsidRDefault="00ED3684" w:rsidP="00ED3684">
      <w:pPr>
        <w:spacing w:line="360" w:lineRule="auto"/>
      </w:pPr>
      <w:r>
        <w:t xml:space="preserve">SVM: </w:t>
      </w:r>
      <w:r>
        <w:tab/>
        <w:t>Support Vector Machine</w:t>
      </w:r>
    </w:p>
    <w:p w14:paraId="58D60F21" w14:textId="26EFAA11" w:rsidR="00ED3684" w:rsidRDefault="00ED3684" w:rsidP="00ED3684">
      <w:pPr>
        <w:spacing w:line="360" w:lineRule="auto"/>
      </w:pPr>
      <w:r>
        <w:t>SVC:</w:t>
      </w:r>
      <w:r>
        <w:tab/>
        <w:t>Support Vector Classifier</w:t>
      </w:r>
    </w:p>
    <w:p w14:paraId="535C19A1" w14:textId="24ABC8CB" w:rsidR="00ED3684" w:rsidRDefault="00ED3684" w:rsidP="00ED3684">
      <w:pPr>
        <w:spacing w:line="360" w:lineRule="auto"/>
      </w:pPr>
      <w:r>
        <w:t>DT:</w:t>
      </w:r>
      <w:r>
        <w:tab/>
        <w:t>Decision Tree</w:t>
      </w:r>
    </w:p>
    <w:p w14:paraId="6D42DBE6" w14:textId="39DA78A8" w:rsidR="00ED3684" w:rsidRDefault="00ED3684" w:rsidP="00ED3684">
      <w:pPr>
        <w:spacing w:line="360" w:lineRule="auto"/>
      </w:pPr>
      <w:r>
        <w:t>RF:</w:t>
      </w:r>
      <w:r>
        <w:tab/>
        <w:t>Random Forest</w:t>
      </w:r>
    </w:p>
    <w:p w14:paraId="0D5391B0" w14:textId="017E0756" w:rsidR="00ED3684" w:rsidRDefault="00ED3684" w:rsidP="00ED3684">
      <w:pPr>
        <w:spacing w:line="360" w:lineRule="auto"/>
      </w:pPr>
      <w:r>
        <w:t>KNN:</w:t>
      </w:r>
      <w:r>
        <w:tab/>
        <w:t>K-Nearest Neighbors</w:t>
      </w:r>
    </w:p>
    <w:p w14:paraId="5AEC2C82" w14:textId="6CFEBA81" w:rsidR="00B154C6" w:rsidRDefault="00B154C6" w:rsidP="004E0308">
      <w:pPr>
        <w:spacing w:line="360" w:lineRule="auto"/>
      </w:pPr>
      <w:r>
        <w:t>TF-IDF:</w:t>
      </w:r>
      <w:r>
        <w:tab/>
        <w:t>Term Frequency, Inverse Document Frequency</w:t>
      </w:r>
    </w:p>
    <w:p w14:paraId="6E9BFB11" w14:textId="7E89A471" w:rsidR="00ED3684" w:rsidRDefault="003D063A" w:rsidP="004E0308">
      <w:pPr>
        <w:spacing w:line="360" w:lineRule="auto"/>
      </w:pPr>
      <w:r>
        <w:t>NB:</w:t>
      </w:r>
      <w:r>
        <w:tab/>
      </w:r>
      <w:r w:rsidRPr="001D7F95">
        <w:t>Naïve Bayes</w:t>
      </w:r>
    </w:p>
    <w:p w14:paraId="01767E16" w14:textId="6E89495B" w:rsidR="004E0308" w:rsidRDefault="004E0308" w:rsidP="004E0308">
      <w:pPr>
        <w:spacing w:line="360" w:lineRule="auto"/>
      </w:pPr>
      <w:r>
        <w:t xml:space="preserve">CSV: </w:t>
      </w:r>
      <w:r>
        <w:tab/>
        <w:t>Comma-Separated Value</w:t>
      </w:r>
    </w:p>
    <w:p w14:paraId="23D01694" w14:textId="11511BAA" w:rsidR="00470372" w:rsidRDefault="00470372" w:rsidP="004E0308">
      <w:pPr>
        <w:spacing w:line="360" w:lineRule="auto"/>
      </w:pPr>
      <w:r>
        <w:t xml:space="preserve">POS: </w:t>
      </w:r>
      <w:r>
        <w:tab/>
        <w:t>Part-Of-Speech</w:t>
      </w:r>
    </w:p>
    <w:p w14:paraId="6F9F02D3" w14:textId="5DF90416" w:rsidR="00470372" w:rsidRDefault="00470372" w:rsidP="004E0308">
      <w:pPr>
        <w:spacing w:line="360" w:lineRule="auto"/>
      </w:pPr>
      <w:r>
        <w:t>NER:</w:t>
      </w:r>
      <w:r>
        <w:tab/>
        <w:t>Name Entity Recognition</w:t>
      </w:r>
    </w:p>
    <w:p w14:paraId="351E9962" w14:textId="4FAF3A84" w:rsidR="00470372" w:rsidRDefault="00470372" w:rsidP="004E0308">
      <w:pPr>
        <w:spacing w:line="360" w:lineRule="auto"/>
      </w:pPr>
      <w:r>
        <w:t>TP:</w:t>
      </w:r>
      <w:r>
        <w:tab/>
        <w:t>True Positive</w:t>
      </w:r>
    </w:p>
    <w:p w14:paraId="1064C208" w14:textId="2F895758" w:rsidR="00470372" w:rsidRDefault="00470372" w:rsidP="004E0308">
      <w:pPr>
        <w:spacing w:line="360" w:lineRule="auto"/>
      </w:pPr>
      <w:r>
        <w:t>FP:</w:t>
      </w:r>
      <w:r>
        <w:tab/>
        <w:t>False Positive</w:t>
      </w:r>
    </w:p>
    <w:p w14:paraId="42E8A209" w14:textId="77F45B83" w:rsidR="00470372" w:rsidRDefault="00470372" w:rsidP="004E0308">
      <w:pPr>
        <w:spacing w:line="360" w:lineRule="auto"/>
      </w:pPr>
      <w:r>
        <w:t>TN:</w:t>
      </w:r>
      <w:r>
        <w:tab/>
        <w:t>True Negative</w:t>
      </w:r>
    </w:p>
    <w:p w14:paraId="7467A0FB" w14:textId="754D87A1" w:rsidR="00470372" w:rsidRDefault="00470372" w:rsidP="004E0308">
      <w:pPr>
        <w:spacing w:line="360" w:lineRule="auto"/>
      </w:pPr>
      <w:r>
        <w:t>FN:</w:t>
      </w:r>
      <w:r>
        <w:tab/>
        <w:t>False Negative</w:t>
      </w:r>
    </w:p>
    <w:p w14:paraId="3A59112B" w14:textId="182279CE" w:rsidR="00B5422F" w:rsidRDefault="00B5422F" w:rsidP="004E0308">
      <w:pPr>
        <w:spacing w:line="360" w:lineRule="auto"/>
      </w:pPr>
      <w:r>
        <w:t xml:space="preserve">CM: </w:t>
      </w:r>
      <w:r>
        <w:tab/>
        <w:t>Confusion Matrix</w:t>
      </w:r>
    </w:p>
    <w:p w14:paraId="66A7499E" w14:textId="77777777" w:rsidR="003D063A" w:rsidRDefault="003D063A" w:rsidP="00880CD4"/>
    <w:p w14:paraId="1CC67A3E" w14:textId="054C63DC" w:rsidR="00880CD4" w:rsidRDefault="00880CD4" w:rsidP="00880CD4"/>
    <w:p w14:paraId="5E9F9F66" w14:textId="77777777" w:rsidR="00880CD4" w:rsidRPr="00880CD4" w:rsidRDefault="00880CD4" w:rsidP="00880CD4"/>
    <w:p w14:paraId="6CE1A8B0" w14:textId="77777777" w:rsidR="005A794E" w:rsidRDefault="005A794E" w:rsidP="003D063A">
      <w:pPr>
        <w:ind w:firstLine="0"/>
        <w:sectPr w:rsidR="005A794E" w:rsidSect="005A794E">
          <w:footerReference w:type="default" r:id="rId44"/>
          <w:type w:val="continuous"/>
          <w:pgSz w:w="11906" w:h="16838"/>
          <w:pgMar w:top="1417" w:right="1418" w:bottom="1417" w:left="1418" w:header="720" w:footer="720" w:gutter="0"/>
          <w:pgNumType w:fmt="lowerRoman" w:start="3"/>
          <w:cols w:space="720"/>
          <w:docGrid w:linePitch="360"/>
        </w:sectPr>
      </w:pPr>
    </w:p>
    <w:p w14:paraId="0168A48E" w14:textId="05A382E8" w:rsidR="00880CD4" w:rsidRPr="000751D9" w:rsidRDefault="00880CD4" w:rsidP="003D063A">
      <w:pPr>
        <w:ind w:firstLine="0"/>
      </w:pPr>
    </w:p>
    <w:p w14:paraId="5146362A" w14:textId="58C3F223" w:rsidR="00BB0F8D" w:rsidRDefault="00BB0F8D">
      <w:pPr>
        <w:pStyle w:val="Heading1"/>
      </w:pPr>
      <w:bookmarkStart w:id="5" w:name="_Toc69701248"/>
      <w:bookmarkStart w:id="6" w:name="_Hlk69580208"/>
      <w:bookmarkStart w:id="7" w:name="_Hlk69565793"/>
      <w:r>
        <w:lastRenderedPageBreak/>
        <w:t>Introduction</w:t>
      </w:r>
      <w:bookmarkEnd w:id="5"/>
    </w:p>
    <w:p w14:paraId="52DC65C7" w14:textId="77777777" w:rsidR="007A5182" w:rsidRDefault="007A5182" w:rsidP="007A3830">
      <w:pPr>
        <w:spacing w:line="360" w:lineRule="auto"/>
        <w:ind w:firstLine="864"/>
      </w:pPr>
    </w:p>
    <w:p w14:paraId="2E852ACB" w14:textId="24F4B837" w:rsidR="006D14FF" w:rsidRDefault="006D14FF" w:rsidP="007A3830">
      <w:pPr>
        <w:spacing w:line="360" w:lineRule="auto"/>
        <w:ind w:firstLine="864"/>
      </w:pPr>
      <w:r>
        <w:t>Nowadays most brands and companies are increasingly adopting a robust software culture that creates the opportunity to have products online and companies can easily read and collect issues about products online easily</w:t>
      </w:r>
      <w:r w:rsidR="003423C0">
        <w:t xml:space="preserve"> </w:t>
      </w:r>
      <w:r w:rsidR="00E8232D">
        <w:fldChar w:fldCharType="begin" w:fldLock="1"/>
      </w:r>
      <w:r w:rsidR="00E8232D">
        <w:instrText>ADDIN CSL_CITATION {"citationItems":[{"id":"ITEM-1","itemData":{"DOI":"10.1109/ICSE.2017.76","ISBN":"9781538638682","abstract":"Software development companies are increasingly aiming to become data-driven by trying to continuously experiment with the products used by their customers. Although familiar with the competitive edge that the A/B testing technology delivers, they seldom succeed in evolving and adopting the methodology. In this paper, and based on an exhaustive and collaborative case study research in a large software-intense company with highly developed experimentation culture, we present the evolution process of moving from ad-hoc customer data analysis towards continuous controlled experimentation at scale. Our main contribution is the 'Experimentation Evolution Model' in which we detail three phases of evolution: Technical, organizational and business evolution. With our contribution, we aim to provide guidance to practitioners on how to develop and scale continuous experimentation in software organizations with the purpose of becoming data-driven at scale.","author":[{"dropping-particle":"","family":"Fabijan","given":"Aleksander","non-dropping-particle":"","parse-names":false,"suffix":""},{"dropping-particle":"","family":"Dmitriev","given":"Pavel","non-dropping-particle":"","parse-names":false,"suffix":""},{"dropping-particle":"","family":"Olsson","given":"Helena Holmstrom","non-dropping-particle":"","parse-names":false,"suffix":""},{"dropping-particle":"","family":"Bosch","given":"Jan","non-dropping-particle":"","parse-names":false,"suffix":""}],"container-title":"Proceedings - 2017 IEEE/ACM 39th International Conference on Software Engineering, ICSE 2017","id":"ITEM-1","issued":{"date-parts":[["2017"]]},"page":"770-780","title":"The Evolution of Continuous Experimentation in Software Product Development: From Data to a Data-Driven Organization at Scale","type":"article-journal"},"uris":["http://www.mendeley.com/documents/?uuid=2daa58b7-26f3-49e6-bc2e-7a4db04d059f"]}],"mendeley":{"formattedCitation":"[1]","plainTextFormattedCitation":"[1]","previouslyFormattedCitation":"[1]"},"properties":{"noteIndex":0},"schema":"https://github.com/citation-style-language/schema/raw/master/csl-citation.json"}</w:instrText>
      </w:r>
      <w:r w:rsidR="00E8232D">
        <w:fldChar w:fldCharType="separate"/>
      </w:r>
      <w:r w:rsidR="00E8232D" w:rsidRPr="00E8232D">
        <w:rPr>
          <w:noProof/>
        </w:rPr>
        <w:t>[1]</w:t>
      </w:r>
      <w:r w:rsidR="00E8232D">
        <w:fldChar w:fldCharType="end"/>
      </w:r>
      <w:r w:rsidR="003423C0">
        <w:t>,</w:t>
      </w:r>
      <w:r w:rsidR="003423C0">
        <w:fldChar w:fldCharType="begin" w:fldLock="1"/>
      </w:r>
      <w:r w:rsidR="003423C0">
        <w:instrText>ADDIN CSL_CITATION {"citationItems":[{"id":"ITEM-1","itemData":{"DOI":"10.1109/ICSE-SEIP.2019.00041","ISBN":"9781728117607","abstract":"Nowadays, users can easily submit feedback about software products in app stores, social media, or user groups. Moreover, software vendors are collecting massive amounts of implicit feedback in the form of usage data, error logs, and sensor data. These trends suggest a shift toward data-driven user-centered identification, prioritization, and management of software requirements. Developers should be able to adopt the requirements of masses of users when deciding what to develop and when to release. They could systematically use explicit and implicit user data in an aggregated form to support requirements decisions. In this talk we will present and discuss most recent achievements in this direction since the paper's original publication. We will also show to mine data sets mobile apps, give a few success/failure stories and a few practical advises.","author":[{"dropping-particle":"","family":"Maalej","given":"Walid","non-dropping-particle":"","parse-names":false,"suffix":""},{"dropping-particle":"","family":"Nayebi","given":"Maleknaz","non-dropping-particle":"","parse-names":false,"suffix":""},{"dropping-particle":"","family":"Ruhe","given":"Guenther","non-dropping-particle":"","parse-names":false,"suffix":""}],"container-title":"Proceedings - 2019 IEEE/ACM 41st International Conference on Software Engineering: Software Engineering in Practice, ICSE-SEIP 2019","id":"ITEM-1","issued":{"date-parts":[["2019"]]},"page":"289-290","publisher":"IEEE","title":"Data-Driven Requirements Engineering-An Update","type":"article-journal"},"uris":["http://www.mendeley.com/documents/?uuid=1d6ec4c5-60cd-4836-93f8-95ad585648b0"]}],"mendeley":{"formattedCitation":"[2]","plainTextFormattedCitation":"[2]","previouslyFormattedCitation":"[2]"},"properties":{"noteIndex":0},"schema":"https://github.com/citation-style-language/schema/raw/master/csl-citation.json"}</w:instrText>
      </w:r>
      <w:r w:rsidR="003423C0">
        <w:fldChar w:fldCharType="separate"/>
      </w:r>
      <w:r w:rsidR="003423C0" w:rsidRPr="003423C0">
        <w:rPr>
          <w:noProof/>
        </w:rPr>
        <w:t>[2]</w:t>
      </w:r>
      <w:r w:rsidR="003423C0">
        <w:fldChar w:fldCharType="end"/>
      </w:r>
      <w:r w:rsidR="00E8232D">
        <w:t xml:space="preserve">. </w:t>
      </w:r>
      <w:r>
        <w:t>In the software product development phase, the purpose of requirements engineering is to identify the requirement of participants, to document and classify requirements, to negotiate needs, to self-regulate and to think about the needs. Requirement Engineering focuses primarily on engaging the needs of the user, developing a plan for the delivery of user needs and getting their feedback</w:t>
      </w:r>
      <w:r w:rsidR="00E8232D">
        <w:t xml:space="preserve"> </w:t>
      </w:r>
      <w:r w:rsidR="00E8232D">
        <w:fldChar w:fldCharType="begin" w:fldLock="1"/>
      </w:r>
      <w:r w:rsidR="00E8232D">
        <w:instrText>ADDIN CSL_CITATION {"citationItems":[{"id":"ITEM-1","itemData":{"DOI":"10.1109/MS.2015.153","ISSN":"07407459","author":[{"dropping-particle":"","family":"Maalej","given":"Walid","non-dropping-particle":"","parse-names":false,"suffix":""},{"dropping-particle":"","family":"Nayebi","given":"Maleknaz","non-dropping-particle":"","parse-names":false,"suffix":""},{"dropping-particle":"","family":"Johann","given":"Timo","non-dropping-particle":"","parse-names":false,"suffix":""},{"dropping-particle":"","family":"Ruhe","given":"Guenther","non-dropping-particle":"","parse-names":false,"suffix":""}],"container-title":"IEEE Software","id":"ITEM-1","issue":"1","issued":{"date-parts":[["2016"]]},"page":"48-54","title":"Toward data-driven requirements engineering","type":"article-journal","volume":"33"},"uris":["http://www.mendeley.com/documents/?uuid=7fe2b950-a57c-4efc-bc98-59725453b3ad"]}],"mendeley":{"formattedCitation":"[3]","plainTextFormattedCitation":"[3]","previouslyFormattedCitation":"[3]"},"properties":{"noteIndex":0},"schema":"https://github.com/citation-style-language/schema/raw/master/csl-citation.json"}</w:instrText>
      </w:r>
      <w:r w:rsidR="00E8232D">
        <w:fldChar w:fldCharType="separate"/>
      </w:r>
      <w:r w:rsidR="00E8232D" w:rsidRPr="00E8232D">
        <w:rPr>
          <w:noProof/>
        </w:rPr>
        <w:t>[3]</w:t>
      </w:r>
      <w:r w:rsidR="00E8232D">
        <w:fldChar w:fldCharType="end"/>
      </w:r>
      <w:r>
        <w:t xml:space="preserve">. Most of the engineering requirement is concerned with the demands of users, what their needs are. Studies have shown that 90% of release engineers believe that customer feedbacks are very important when testing a system for success or failure </w:t>
      </w:r>
      <w:r>
        <w:fldChar w:fldCharType="begin" w:fldLock="1"/>
      </w:r>
      <w:r w:rsidR="006E4CE7">
        <w:instrText>ADDIN CSL_CITATION {"citationItems":[{"id":"ITEM-1","itemData":{"abstract":"In software industries, individuals at different levels from customer to an engineer apply diverse mechanisms to detect to which class a particular bug should be allocated. Sometimes while a simple search in Internet might help, in many other cases a lot of effort is spent in analyzing the bug report to classify the bug. So there is a great need of a structured mining algorithm - where given a crash log, the existing bug database could be mined to find out the class to which the bug should be allocated. This would involve Mining patterns and applying different classification algorithms. This paper focuses on the feature extraction, noise reduction in data and classification of network bugs using probabilistic Na\\\"ive Bayes approach. Different event models like Bernoulli and Multinomial are applied on the extracted features. When new, unseen bugs are given as input to the algorithms, the performance comparison of different algorithms is done on the basis of accuracy and recall parameters.","author":[{"dropping-particle":"","family":"Dommati","given":"Sunil Joy","non-dropping-particle":"","parse-names":false,"suffix":""},{"dropping-particle":"","family":"Agrawal","given":"Ruchi","non-dropping-particle":"","parse-names":false,"suffix":""},{"dropping-particle":"","family":"G.","given":"Ram Mohana Reddy","non-dropping-particle":"","parse-names":false,"suffix":""},{"dropping-particle":"","family":"Kamath","given":"S. Sowmya","non-dropping-particle":"","parse-names":false,"suffix":""}],"id":"ITEM-1","issue":"April 2013","issued":{"date-parts":[["2013"]]},"title":"Bug Classification: Feature Extraction and Comparison of Event Model using Na\\\"ive Bayes Approach","type":"article-journal"},"uris":["http://www.mendeley.com/documents/?uuid=d9f08c29-bbf1-4c41-bd40-1927080275f2"]}],"mendeley":{"formattedCitation":"[4]","manualFormatting":"[4]","plainTextFormattedCitation":"[4]","previouslyFormattedCitation":"[4]"},"properties":{"noteIndex":0},"schema":"https://github.com/citation-style-language/schema/raw/master/csl-citation.json"}</w:instrText>
      </w:r>
      <w:r>
        <w:fldChar w:fldCharType="separate"/>
      </w:r>
      <w:r w:rsidRPr="004813ED">
        <w:rPr>
          <w:noProof/>
        </w:rPr>
        <w:t>[</w:t>
      </w:r>
      <w:r>
        <w:rPr>
          <w:noProof/>
        </w:rPr>
        <w:t>4</w:t>
      </w:r>
      <w:r w:rsidRPr="004813ED">
        <w:rPr>
          <w:noProof/>
        </w:rPr>
        <w:t>]</w:t>
      </w:r>
      <w:r>
        <w:fldChar w:fldCharType="end"/>
      </w:r>
      <w:r>
        <w:t>.</w:t>
      </w:r>
    </w:p>
    <w:p w14:paraId="06B22B53" w14:textId="77777777" w:rsidR="007A3830" w:rsidRDefault="007A3830" w:rsidP="007A3830">
      <w:pPr>
        <w:spacing w:line="360" w:lineRule="auto"/>
        <w:ind w:firstLine="0"/>
      </w:pPr>
    </w:p>
    <w:p w14:paraId="45C77F6B" w14:textId="13A0D18C" w:rsidR="006D14FF" w:rsidRDefault="006D14FF" w:rsidP="007A3830">
      <w:pPr>
        <w:spacing w:line="360" w:lineRule="auto"/>
        <w:ind w:firstLine="0"/>
      </w:pPr>
      <w:r>
        <w:t xml:space="preserve">Nowadays, users are looking for more things, in advance that they can ask for, by seeing the same features in another app or sometimes in their search. The success of a software product depends on the acceptance of the users and their feedback plays an important role while the product will determine whether it is successful or failed </w:t>
      </w:r>
      <w:r>
        <w:fldChar w:fldCharType="begin" w:fldLock="1"/>
      </w:r>
      <w:r w:rsidR="006E4CE7">
        <w:instrText>ADDIN CSL_CITATION {"citationItems":[{"id":"ITEM-1","itemData":{"abstract":"In software industries, individuals at different levels from customer to an engineer apply diverse mechanisms to detect to which class a particular bug should be allocated. Sometimes while a simple search in Internet might help, in many other cases a lot of effort is spent in analyzing the bug report to classify the bug. So there is a great need of a structured mining algorithm - where given a crash log, the existing bug database could be mined to find out the class to which the bug should be allocated. This would involve Mining patterns and applying different classification algorithms. This paper focuses on the feature extraction, noise reduction in data and classification of network bugs using probabilistic Na\\\"ive Bayes approach. Different event models like Bernoulli and Multinomial are applied on the extracted features. When new, unseen bugs are given as input to the algorithms, the performance comparison of different algorithms is done on the basis of accuracy and recall parameters.","author":[{"dropping-particle":"","family":"Dommati","given":"Sunil Joy","non-dropping-particle":"","parse-names":false,"suffix":""},{"dropping-particle":"","family":"Agrawal","given":"Ruchi","non-dropping-particle":"","parse-names":false,"suffix":""},{"dropping-particle":"","family":"G.","given":"Ram Mohana Reddy","non-dropping-particle":"","parse-names":false,"suffix":""},{"dropping-particle":"","family":"Kamath","given":"S. Sowmya","non-dropping-particle":"","parse-names":false,"suffix":""}],"id":"ITEM-1","issue":"April 2013","issued":{"date-parts":[["2013"]]},"title":"Bug Classification: Feature Extraction and Comparison of Event Model using Na\\\"ive Bayes Approach","type":"article-journal"},"uris":["http://www.mendeley.com/documents/?uuid=d9f08c29-bbf1-4c41-bd40-1927080275f2"]}],"mendeley":{"formattedCitation":"[4]","manualFormatting":"[3]","plainTextFormattedCitation":"[4]","previouslyFormattedCitation":"[4]"},"properties":{"noteIndex":0},"schema":"https://github.com/citation-style-language/schema/raw/master/csl-citation.json"}</w:instrText>
      </w:r>
      <w:r>
        <w:fldChar w:fldCharType="separate"/>
      </w:r>
      <w:r w:rsidRPr="004813ED">
        <w:rPr>
          <w:noProof/>
        </w:rPr>
        <w:t>[</w:t>
      </w:r>
      <w:r>
        <w:rPr>
          <w:noProof/>
        </w:rPr>
        <w:t>3</w:t>
      </w:r>
      <w:r w:rsidRPr="004813ED">
        <w:rPr>
          <w:noProof/>
        </w:rPr>
        <w:t>]</w:t>
      </w:r>
      <w:r>
        <w:fldChar w:fldCharType="end"/>
      </w:r>
      <w:r>
        <w:t>. That’s why user’s feedback should be taken seriously and modified software according to their requirements.</w:t>
      </w:r>
    </w:p>
    <w:p w14:paraId="103ADF3B" w14:textId="77777777" w:rsidR="007A3830" w:rsidRDefault="007A3830" w:rsidP="007A3830">
      <w:pPr>
        <w:spacing w:line="360" w:lineRule="auto"/>
        <w:ind w:firstLine="0"/>
      </w:pPr>
    </w:p>
    <w:p w14:paraId="11700544" w14:textId="3D929780" w:rsidR="006D14FF" w:rsidRDefault="006D14FF" w:rsidP="007A3830">
      <w:pPr>
        <w:spacing w:line="360" w:lineRule="auto"/>
        <w:ind w:firstLine="0"/>
      </w:pPr>
      <w:r>
        <w:t>While providing feedback users provide feedback in the usual way. Like dealing with problems while using software that may resemble system failures, connectivity issues or features were not working as well as they should have been. In these cases, users send a report or report a problem they are using. Occasionally reports or feedback provided by users only contain user information such as how they feel while using an application that does not help the developer team to update the system. Some reports may be incomplete. Overall, feedbacks and reports contain a combination of different types of data.</w:t>
      </w:r>
    </w:p>
    <w:p w14:paraId="3BCAE4C3" w14:textId="77777777" w:rsidR="007A3830" w:rsidRDefault="007A3830" w:rsidP="007A3830">
      <w:pPr>
        <w:spacing w:line="360" w:lineRule="auto"/>
        <w:ind w:firstLine="0"/>
      </w:pPr>
    </w:p>
    <w:p w14:paraId="1186A991" w14:textId="26DC0262" w:rsidR="006D14FF" w:rsidRDefault="006D14FF" w:rsidP="007A3830">
      <w:pPr>
        <w:spacing w:line="360" w:lineRule="auto"/>
        <w:ind w:firstLine="0"/>
      </w:pPr>
      <w:r>
        <w:t>But in most cases, all reports and feedbacks are kept in the same place and are not ready to take action based on those. In addition to the large amount of important data collected after user interruptions, companies and software developers do not have enough information about how their products are used by users, what features of the system should be changed for a better user experience, what features should be added for future users</w:t>
      </w:r>
      <w:r w:rsidR="00E8232D">
        <w:t xml:space="preserve"> </w:t>
      </w:r>
      <w:r w:rsidR="00E8232D">
        <w:fldChar w:fldCharType="begin" w:fldLock="1"/>
      </w:r>
      <w:r w:rsidR="006E4CE7">
        <w:instrText>ADDIN CSL_CITATION {"citationItems":[{"id":"ITEM-1","itemData":{"DOI":"10.1109/RE.2019.00066","ISBN":"9781728139128","ISSN":"23326441","abstract":"With the rise of social media like Twitter and distribution platforms like app stores, users have various ways to express their opinions about software products. Popular software vendors get user feedback thousandfold per day. Research has shown that such feedback contains valuable information for software development teams. However, a manual analysis of user feedback is cumbersome and hard to manage. We present OpenReq Analytics, a software requirements intelligence service, that collects, processes, analyzes, and visualizes user feedback.","author":[{"dropping-particle":"","family":"Stanik","given":"Christoph","non-dropping-particle":"","parse-names":false,"suffix":""},{"dropping-particle":"","family":"Maalej","given":"Walid","non-dropping-particle":"","parse-names":false,"suffix":""}],"container-title":"Proceedings of the IEEE International Conference on Requirements Engineering","id":"ITEM-1","issued":{"date-parts":[["2019"]]},"page":"482-483","title":"Requirements intelligence with OpenReq analytics","type":"article-journal","volume":"2019-Septe"},"uris":["http://www.mendeley.com/documents/?uuid=d29cd261-3cdc-470d-a7f3-099affde4c93"]}],"mendeley":{"formattedCitation":"[5]","plainTextFormattedCitation":"[5]","previouslyFormattedCitation":"[5]"},"properties":{"noteIndex":0},"schema":"https://github.com/citation-style-language/schema/raw/master/csl-citation.json"}</w:instrText>
      </w:r>
      <w:r w:rsidR="00E8232D">
        <w:fldChar w:fldCharType="separate"/>
      </w:r>
      <w:r w:rsidR="00E8232D" w:rsidRPr="00E8232D">
        <w:rPr>
          <w:noProof/>
        </w:rPr>
        <w:t>[5]</w:t>
      </w:r>
      <w:r w:rsidR="00E8232D">
        <w:fldChar w:fldCharType="end"/>
      </w:r>
      <w:r>
        <w:t>.</w:t>
      </w:r>
    </w:p>
    <w:p w14:paraId="121B231C" w14:textId="77777777" w:rsidR="007A3830" w:rsidRDefault="007A3830" w:rsidP="007A3830">
      <w:pPr>
        <w:spacing w:line="360" w:lineRule="auto"/>
        <w:ind w:firstLine="0"/>
      </w:pPr>
    </w:p>
    <w:p w14:paraId="7623EB6D" w14:textId="60BC88E6" w:rsidR="006D14FF" w:rsidRDefault="006D14FF" w:rsidP="007A3830">
      <w:pPr>
        <w:spacing w:line="360" w:lineRule="auto"/>
        <w:ind w:firstLine="0"/>
      </w:pPr>
      <w:r>
        <w:t>Failure to respond to feedback data provided by users may result in software product failure which may also result in the deductions of users. But all feedback provided to users does not apply to software development. That is why information should be sorted and categorized and should be stored in categories. If data is not stored according to developmental stages, it will create more time and less cost. In this way developers can easily take steps such as fixing bugs in the app, analyzing and adding new features requested by users and at the same time can ignore the undesirable ones.</w:t>
      </w:r>
    </w:p>
    <w:p w14:paraId="3BDCDC63" w14:textId="22FF8CF8" w:rsidR="00E55515" w:rsidRDefault="00E55515" w:rsidP="007A3830">
      <w:pPr>
        <w:spacing w:line="360" w:lineRule="auto"/>
        <w:ind w:firstLine="0"/>
      </w:pPr>
    </w:p>
    <w:p w14:paraId="7A708CB5" w14:textId="7DD0420E" w:rsidR="00110885" w:rsidRDefault="00E55515" w:rsidP="00110885">
      <w:pPr>
        <w:spacing w:line="360" w:lineRule="auto"/>
      </w:pPr>
      <w:r w:rsidRPr="004B128B">
        <w:t>Software bug prediction is in high demand in software development and maintenance phase in the recent years. Types, location, priority, severity, or number based are different aspects which lie under the prediction domain</w:t>
      </w:r>
      <w:r w:rsidR="006E4CE7">
        <w:t xml:space="preserve"> </w:t>
      </w:r>
      <w:r w:rsidR="006E4CE7">
        <w:fldChar w:fldCharType="begin" w:fldLock="1"/>
      </w:r>
      <w:r w:rsidR="006E4CE7">
        <w:instrText>ADDIN CSL_CITATION {"citationItems":[{"id":"ITEM-1","itemData":{"DOI":"10.1145/1808920.1808933","ISBN":"9781605589749","ISSN":"02705257","abstract":"Two important questions concerning the coordination of development effort are which bugs to fix first and how long it takes to fix them. In this paper we investigate empirically the relationships between bug report attributes and the time to fix. The objective is to compute prediction models that can be used to recommend whether a new bug should and will be fixed fast or will take more time for resolution. We examine in detail if attributes of a bug report can be used to build such a recommender system. We use decision tree analysis to compute and 10-fold cross validation to test prediction models. We explore prediction models in a series of empirical studies with bug report data of six systems of the three open source projects Eclipse, Mozilla, and Gnome. Results show that our models perform significantly better than random classification. For example, fast fixed Eclipse Platform bugs were classified correctly with a precision of 0.654 and a recall of 0.692. We also show that the inclusion of postsubmission bug report data of up to one month can further improve prediction models.","author":[{"dropping-particle":"","family":"Giger","given":"Emanuel","non-dropping-particle":"","parse-names":false,"suffix":""},{"dropping-particle":"","family":"Pinzger","given":"Martin","non-dropping-particle":"","parse-names":false,"suffix":""},{"dropping-particle":"","family":"Gall","given":"Harald","non-dropping-particle":"","parse-names":false,"suffix":""}],"container-title":"Proceedings - International Conference on Software Engineering","id":"ITEM-1","issued":{"date-parts":[["2010"]]},"page":"52-56","title":"Predicting the fix time of bugs","type":"article-journal"},"uris":["http://www.mendeley.com/documents/?uuid=ac1756d5-7e27-429a-bbbd-799cc53ce0bc"]},{"id":"ITEM-2","itemData":{"DOI":"10.1109/ICSE.2007.66","ISBN":"0769528287","ISSN":"02705257","abstract":"We analyze the version history of 7 software systems to predict the most fault prone entities and files. The basic assumption is that faults do not occur in isolation, but rather in bursts of several related faults. Therefore, we cache locations that are likely to have faults: starting from the location of a known (fixed) fault, we cache the location itself, any locations changed together with the fault, recently added locations, and recently changed locations. By consulting the cache at the moment a fault is fixed, a developer can detect likely fault-prone locations. This is useful for prioritizing verification and validation resources on the most fault prone files or entities. In our evaluation of seven open source projects with more than 200,000 revisions, the cache selects 10% of the source code files; these files account for 73%-95% of faults - a significant advance beyond the state of the art. © 2007 IEEE.","author":[{"dropping-particle":"","family":"Kim","given":"Sunghun","non-dropping-particle":"","parse-names":false,"suffix":""},{"dropping-particle":"","family":"Zimmermann","given":"Thomas","non-dropping-particle":"","parse-names":false,"suffix":""},{"dropping-particle":"","family":"Whitehead","given":"E. James","non-dropping-particle":"","parse-names":false,"suffix":""},{"dropping-particle":"","family":"Zeller","given":"Andreas","non-dropping-particle":"","parse-names":false,"suffix":""}],"container-title":"Proceedings - International Conference on Software Engineering","id":"ITEM-2","issued":{"date-parts":[["2007"]]},"page":"489-498","title":"Predicting faults from cached history","type":"article-journal"},"uris":["http://www.mendeley.com/documents/?uuid=22e28fdc-40df-47df-8561-2331e7b8b1e3"]},{"id":"ITEM-3","itemData":{"DOI":"10.1109/MSR.2010.5463284","ISBN":"9781424468034","ISSN":"02705257","abstract":"The severity of a reported bug is a critical factor in deciding how soon it needs to be fixed. Unfortunately, while clear guidelines exist on how to assign the severity of a bug, it remains an inherent manual process left to the person reporting the bug. In this paper we investigate whether we can accurately predict the severity of a reported bug by analyzing its textual description using text mining algorithms. Based on three cases drawn from the open-source community (Mozilla, Eclipse and GNOME), we conclude that given a training set of sufficient size (approximately 500 reports per severity), it is possible to predict the severity with a reasonable accuracy (both precision and recall vary between 0.65-0.75 with Mozilla and Eclipse; 0.70-0.85 in the case of GNOME). © 2010 IEEE.","author":[{"dropping-particle":"","family":"Lamkanfi","given":"Ahmed","non-dropping-particle":"","parse-names":false,"suffix":""},{"dropping-particle":"","family":"Demeyer","given":"Serge","non-dropping-particle":"","parse-names":false,"suffix":""},{"dropping-particle":"","family":"Giger","given":"Emanuel","non-dropping-particle":"","parse-names":false,"suffix":""},{"dropping-particle":"","family":"Goethals","given":"Bart","non-dropping-particle":"","parse-names":false,"suffix":""}],"container-title":"Proceedings - International Conference on Software Engineering","id":"ITEM-3","issued":{"date-parts":[["2010"]]},"page":"1-10","title":"Predicting the severity of a reported bug","type":"article-journal"},"uris":["http://www.mendeley.com/documents/?uuid=52ac3702-55cc-4b2f-b5ec-26e3c2597b52"]},{"id":"ITEM-4","itemData":{"DOI":"10.1109/TSE.2005.49","ISSN":"00985589","abstract":"Advance knowledge of which files in the next release of a large software system are most likely to contain the largest numbers of faults can be a very valuable asset. To accomplish this, a negative binomial regression model has been developed and used to predict the expected number of faults in each file of the next release of a system. The predictions are based on the code of the file in the current release, and fault and modification history of the file from previous releases. The model has been applied to two large industrial systems, one with a history of 17 consecutive quarterly releases over 4 years, and the other with nine releases over 2 years. The predictions were quite accurate: For each release of the two systems, the 20 percent of the files with the highest predicted number of faults contained between 71 percent and 92 percent of the faults that were actually detected, with the overall average being 83 percent. The same model was also used to predict which files of the first system were likely to have the highest fault densities (faults per KLOC). In this case, the 20 percent of the files with the highest predicted fault densities contained an average of 62 percent of the system's detected faults. However, the identified files contained a much smaller percentage of the code mass than the files selected to maximize the numbers of faults. The model was also used to make predictions from a much smaller input set that only contained fault data from integration testing and later. The prediction was again very accurate, identifying files that contained from 71 percent to 93 percent of the faults, with the average being 84 percent. Finally, a highly simplified version of the predictor selected files containing, on average, 73 percent and 74 percent of the faults for the two systems. © 2005 IEEE.","author":[{"dropping-particle":"","family":"Ostrand","given":"Thomas J.","non-dropping-particle":"","parse-names":false,"suffix":""},{"dropping-particle":"","family":"Weyuker","given":"Elaine J.","non-dropping-particle":"","parse-names":false,"suffix":""},{"dropping-particle":"","family":"Bell","given":"Robert M.","non-dropping-particle":"","parse-names":false,"suffix":""}],"container-title":"IEEE Transactions on Software Engineering","id":"ITEM-4","issue":"4","issued":{"date-parts":[["2005"]]},"page":"340-355","title":"Predicting the location and number of faults in large software systems","type":"article-journal","volume":"31"},"uris":["http://www.mendeley.com/documents/?uuid=fe35dce7-8d50-434d-829f-a6321f41c56d"]}],"mendeley":{"formattedCitation":"[6]–[9]","plainTextFormattedCitation":"[6]–[9]","previouslyFormattedCitation":"[6]–[9]"},"properties":{"noteIndex":0},"schema":"https://github.com/citation-style-language/schema/raw/master/csl-citation.json"}</w:instrText>
      </w:r>
      <w:r w:rsidR="006E4CE7">
        <w:fldChar w:fldCharType="separate"/>
      </w:r>
      <w:r w:rsidR="006E4CE7" w:rsidRPr="006E4CE7">
        <w:rPr>
          <w:noProof/>
        </w:rPr>
        <w:t>[6]–[9]</w:t>
      </w:r>
      <w:r w:rsidR="006E4CE7">
        <w:fldChar w:fldCharType="end"/>
      </w:r>
      <w:r w:rsidR="006E4CE7">
        <w:t>.</w:t>
      </w:r>
      <w:r w:rsidRPr="004B128B">
        <w:t xml:space="preserve"> The major breakthrough that </w:t>
      </w:r>
      <w:r>
        <w:t>has</w:t>
      </w:r>
      <w:r w:rsidRPr="004B128B">
        <w:t xml:space="preserve"> been achieved in the bug identification is</w:t>
      </w:r>
      <w:r>
        <w:t xml:space="preserve">, </w:t>
      </w:r>
      <w:r w:rsidRPr="004B128B">
        <w:t xml:space="preserve">reducing the developer time, the maintenance cost and efforts along with the reliability. Different types of statistical models have been </w:t>
      </w:r>
      <w:r>
        <w:t xml:space="preserve">developed which relies on the historical data for prediction purpose </w:t>
      </w:r>
      <w:r w:rsidR="006E4CE7">
        <w:fldChar w:fldCharType="begin" w:fldLock="1"/>
      </w:r>
      <w:r w:rsidR="006E4CE7">
        <w:instrText>ADDIN CSL_CITATION {"citationItems":[{"id":"ITEM-1","itemData":{"ISBN":"9781424468034","author":[{"dropping-particle":"","family":"Lanza","given":"Michele","non-dropping-particle":"","parse-names":false,"suffix":""},{"dropping-particle":"","family":"Lanza","given":"Michele","non-dropping-particle":"","parse-names":false,"suffix":""},{"dropping-particle":"","family":"Robbes","given":"Romain","non-dropping-particle":"","parse-names":false,"suffix":""}],"container-title":"Proceedings of the International Conference on Mining Software Repositories (MSR)","id":"ITEM-1","issued":{"date-parts":[["2003"]]},"page":"31-41","title":"An Extensive Comparison of &lt;em&gt;Bug&lt;/em&gt; &lt;em&gt;Prediction&lt;/em&gt; Approaches","type":"article-journal"},"uris":["http://www.mendeley.com/documents/?uuid=7c449a4f-fe1c-4b5e-b709-b15df6e3dc55"]}],"mendeley":{"formattedCitation":"[10]","plainTextFormattedCitation":"[10]","previouslyFormattedCitation":"[10]"},"properties":{"noteIndex":0},"schema":"https://github.com/citation-style-language/schema/raw/master/csl-citation.json"}</w:instrText>
      </w:r>
      <w:r w:rsidR="006E4CE7">
        <w:fldChar w:fldCharType="separate"/>
      </w:r>
      <w:r w:rsidR="006E4CE7" w:rsidRPr="006E4CE7">
        <w:rPr>
          <w:noProof/>
        </w:rPr>
        <w:t>[10]</w:t>
      </w:r>
      <w:r w:rsidR="006E4CE7">
        <w:fldChar w:fldCharType="end"/>
      </w:r>
      <w:r>
        <w:t xml:space="preserve">. </w:t>
      </w:r>
      <w:r w:rsidRPr="00446B61">
        <w:t xml:space="preserve">The Bug Tracking System (BST) is one of the richest bug information and applications in all information resources </w:t>
      </w:r>
      <w:r w:rsidR="006E4CE7">
        <w:fldChar w:fldCharType="begin" w:fldLock="1"/>
      </w:r>
      <w:r w:rsidR="006E4CE7">
        <w:instrText>ADDIN CSL_CITATION {"citationItems":[{"id":"ITEM-1","itemData":{"DOI":"10.1145/1808920.1808933","ISBN":"9781605589749","ISSN":"02705257","abstract":"Two important questions concerning the coordination of development effort are which bugs to fix first and how long it takes to fix them. In this paper we investigate empirically the relationships between bug report attributes and the time to fix. The objective is to compute prediction models that can be used to recommend whether a new bug should and will be fixed fast or will take more time for resolution. We examine in detail if attributes of a bug report can be used to build such a recommender system. We use decision tree analysis to compute and 10-fold cross validation to test prediction models. We explore prediction models in a series of empirical studies with bug report data of six systems of the three open source projects Eclipse, Mozilla, and Gnome. Results show that our models perform significantly better than random classification. For example, fast fixed Eclipse Platform bugs were classified correctly with a precision of 0.654 and a recall of 0.692. We also show that the inclusion of postsubmission bug report data of up to one month can further improve prediction models.","author":[{"dropping-particle":"","family":"Giger","given":"Emanuel","non-dropping-particle":"","parse-names":false,"suffix":""},{"dropping-particle":"","family":"Pinzger","given":"Martin","non-dropping-particle":"","parse-names":false,"suffix":""},{"dropping-particle":"","family":"Gall","given":"Harald","non-dropping-particle":"","parse-names":false,"suffix":""}],"container-title":"Proceedings - International Conference on Software Engineering","id":"ITEM-1","issued":{"date-parts":[["2010"]]},"page":"52-56","title":"Predicting the fix time of bugs","type":"article-journal"},"uris":["http://www.mendeley.com/documents/?uuid=ac1756d5-7e27-429a-bbbd-799cc53ce0bc"]}],"mendeley":{"formattedCitation":"[6]","plainTextFormattedCitation":"[6]","previouslyFormattedCitation":"[6]"},"properties":{"noteIndex":0},"schema":"https://github.com/citation-style-language/schema/raw/master/csl-citation.json"}</w:instrText>
      </w:r>
      <w:r w:rsidR="006E4CE7">
        <w:fldChar w:fldCharType="separate"/>
      </w:r>
      <w:r w:rsidR="006E4CE7" w:rsidRPr="006E4CE7">
        <w:rPr>
          <w:noProof/>
        </w:rPr>
        <w:t>[6]</w:t>
      </w:r>
      <w:r w:rsidR="006E4CE7">
        <w:fldChar w:fldCharType="end"/>
      </w:r>
      <w:r>
        <w:t>. In most of the cases the bugs occur after the development phase and most probably in the testing phase. Bugs are then reported in the BTS as bug reports by the end user or developer in the most of the cases. The impact of the bugs on the users varies hence, the inconvenience is faced. System crash is also one of the scenarios on the worst side while the other have a minor functionality change. So, it’s utmost important to deal with the critical bugs at the earliest on top priority. It is of high demand to classify the bug type as many researchers</w:t>
      </w:r>
      <w:r w:rsidR="006E4CE7">
        <w:t xml:space="preserve"> </w:t>
      </w:r>
      <w:r w:rsidR="006E4CE7">
        <w:fldChar w:fldCharType="begin" w:fldLock="1"/>
      </w:r>
      <w:r w:rsidR="006008B3">
        <w:instrText>ADDIN CSL_CITATION {"citationItems":[{"id":"ITEM-1","itemData":{"DOI":"10.1145/2597073.2597105","ISBN":"9781450328630","abstract":"Bug localization refers to the task of automatically processing bug reports to locate source code files that are responsible for the bugs. Many bug localization techniques have been proposed in the literature. These techniques are often evaluated on issue reports that are marked as bugs by their reporters in issue tracking systems. However, recent findings by Herzig et al. find that a substantial number of issue reports marked as bugs, are not bugs but other kinds of issues like refactorings, request for enhancement, documentation changes, test case creation, and so on. Herzig et al. report that these misclassifications affect bug prediction, namely the task of predicting which files are likely to be buggy in the future. In this work, we investigate whether these misclas-sifications also affect bug localization. To do so, we analyze issue reports that have been manually categorized by Herzig et al. and apply a bug localization technique to recover a ranked list of candidate buggy files for each issue report. We then evaluate whether the quality of ranked lists of reports reported as bugs is the same as that of real bug reports. Our findings shed light that there is a need for additional cleaning steps to be performed on issue reports before they are used to evaluate bug localization techniques.","author":[{"dropping-particle":"","family":"Kochhar","given":"Pavneet Singh","non-dropping-particle":"","parse-names":false,"suffix":""},{"dropping-particle":"","family":"Le","given":"Tien Duy B.","non-dropping-particle":"","parse-names":false,"suffix":""},{"dropping-particle":"","family":"Lo","given":"David","non-dropping-particle":"","parse-names":false,"suffix":""}],"container-title":"11th Working Conference on Mining Software Repositories, MSR 2014 - Proceedings","id":"ITEM-1","issued":{"date-parts":[["2014"]]},"page":"296-299","title":"It's not a bug, it's a feature: Does misclassification affect bug localization?","type":"article-journal"},"uris":["http://www.mendeley.com/documents/?uuid=c73f1ac2-dfa7-4381-859d-016d792aee26"]},{"id":"ITEM-2","itemData":{"DOI":"10.1145/1985793.1985859","ISBN":"9781450304450","ISSN":"02705257","abstract":"Many software defect prediction models have been built using historical defect data obtained by mining software repositories (MSR). Recent studies have discovered that data so collected contain noises because current defect collection practices are based on optional bug fix keywords or bug report links in change logs. Automatically collected defect data based on the change logs could include noises. This paper proposes approaches to deal with the noise in defect data. First, we measure the impact of noise on defect prediction models and provide guidelines for acceptable noise level. We measure noise resistant ability of two well-known defect prediction algorithms and find that in general, for large defect datasets, adding FP (false positive) or FN (false negative) noises alone does not lead to substantial performance differences. However, the prediction performance decreases significantly when the dataset contains 20%-35% of both FP and FN noises. Second, we propose a noise detection and elimination algorithm to address this problem. Our empirical study shows that our algorithm can identify noisy instances with reasonable accuracy. In addition, after eliminating the noises using our algorithm, defect prediction accuracy is improved. © 2011 ACM.","author":[{"dropping-particle":"","family":"Kim","given":"Sunghun","non-dropping-particle":"","parse-names":false,"suffix":""},{"dropping-particle":"","family":"Zhang","given":"Hongyu","non-dropping-particle":"","parse-names":false,"suffix":""},{"dropping-particle":"","family":"Wu","given":"Rongxin","non-dropping-particle":"","parse-names":false,"suffix":""},{"dropping-particle":"","family":"Gong","given":"Liang","non-dropping-particle":"","parse-names":false,"suffix":""}],"container-title":"Proceedings - International Conference on Software Engineering","id":"ITEM-2","issued":{"date-parts":[["2011"]]},"page":"481-490","title":"Dealing with noise in defect prediction","type":"article-journal"},"uris":["http://www.mendeley.com/documents/?uuid=15defa56-4c96-437b-a342-398a1f5050eb"]},{"id":"ITEM-3","itemData":{"DOI":"10.1145/1463788.1463819","abstract":"Bug tracking systems are valuable assets for managing maintenance activities. They are widely used in open-source projects as well as in the software industry. They collect many different kinds of issues: requests for defect fixing, enhancements, refactoring/restructuring activities and organizational issues. These different kinds of issues are simply labeled as \"bug\" for lack of a better classification support or of knowledge about the possible kinds. This paper investigates whether the text of the issues posted in bug tracking systems is enough to classify them into corrective maintenance and other kinds of activities. We show that alternating decision trees, naive Bayes classifiers, and logistic regression can be used to accurately distinguish bugs from other kinds of issues. Results from empirical studies performed on issues for Mozilla, Eclipse, and JBoss indicate that issues can be classified with between 77% and 82% of correct decisions.","author":[{"dropping-particle":"","family":"Antoniol","given":"Giuliano","non-dropping-particle":"","parse-names":false,"suffix":""},{"dropping-particle":"","family":"Ayari","given":"Kamel","non-dropping-particle":"","parse-names":false,"suffix":""},{"dropping-particle":"","family":"Penta","given":"Massimiliano","non-dropping-particle":"Di","parse-names":false,"suffix":""},{"dropping-particle":"","family":"Khomh","given":"Foutse","non-dropping-particle":"","parse-names":false,"suffix":""},{"dropping-particle":"","family":"Guéhéneuc","given":"Yann Gaël","non-dropping-particle":"","parse-names":false,"suffix":""}],"container-title":"Proceedings of the 2008 Conference of the Center for Advanced Studies, CASCON'08","id":"ITEM-3","issued":{"date-parts":[["2008"]]},"title":"Is it a bug or an enhancement? A text-based approach to classify change requests","type":"article-journal"},"uris":["http://www.mendeley.com/documents/?uuid=283c0f71-8493-4d19-8eb9-14e10ccf2518"]}],"mendeley":{"formattedCitation":"[11]–[13]","plainTextFormattedCitation":"[11]–[13]","previouslyFormattedCitation":"[11]–[13]"},"properties":{"noteIndex":0},"schema":"https://github.com/citation-style-language/schema/raw/master/csl-citation.json"}</w:instrText>
      </w:r>
      <w:r w:rsidR="006E4CE7">
        <w:fldChar w:fldCharType="separate"/>
      </w:r>
      <w:r w:rsidR="006E4CE7" w:rsidRPr="006E4CE7">
        <w:rPr>
          <w:noProof/>
        </w:rPr>
        <w:t>[11]–[13]</w:t>
      </w:r>
      <w:r w:rsidR="006E4CE7">
        <w:fldChar w:fldCharType="end"/>
      </w:r>
      <w:r>
        <w:t xml:space="preserve"> concluded that majority of the reports submitted were marked as bug but in fact it is not. Hence, the misclassification leads to bias and are having great impact on the prediction performance. With the manual efforts of classifying the bugs, the noise can be reduced but that require lots of efforts in term of time and additional costs. Therefore, a more accurate and automatic system is still in demand to classify a bug for further processing. In paper</w:t>
      </w:r>
      <w:r w:rsidR="006008B3">
        <w:t xml:space="preserve"> </w:t>
      </w:r>
      <w:r w:rsidR="006008B3">
        <w:fldChar w:fldCharType="begin" w:fldLock="1"/>
      </w:r>
      <w:r w:rsidR="006008B3">
        <w:instrText>ADDIN CSL_CITATION {"citationItems":[{"id":"ITEM-1","itemData":{"DOI":"10.1145/1463788.1463819","abstract":"Bug tracking systems are valuable assets for managing maintenance activities. They are widely used in open-source projects as well as in the software industry. They collect many different kinds of issues: requests for defect fixing, enhancements, refactoring/restructuring activities and organizational issues. These different kinds of issues are simply labeled as \"bug\" for lack of a better classification support or of knowledge about the possible kinds. This paper investigates whether the text of the issues posted in bug tracking systems is enough to classify them into corrective maintenance and other kinds of activities. We show that alternating decision trees, naive Bayes classifiers, and logistic regression can be used to accurately distinguish bugs from other kinds of issues. Results from empirical studies performed on issues for Mozilla, Eclipse, and JBoss indicate that issues can be classified with between 77% and 82% of correct decisions.","author":[{"dropping-particle":"","family":"Antoniol","given":"Giuliano","non-dropping-particle":"","parse-names":false,"suffix":""},{"dropping-particle":"","family":"Ayari","given":"Kamel","non-dropping-particle":"","parse-names":false,"suffix":""},{"dropping-particle":"","family":"Penta","given":"Massimiliano","non-dropping-particle":"Di","parse-names":false,"suffix":""},{"dropping-particle":"","family":"Khomh","given":"Foutse","non-dropping-particle":"","parse-names":false,"suffix":""},{"dropping-particle":"","family":"Guéhéneuc","given":"Yann Gaël","non-dropping-particle":"","parse-names":false,"suffix":""}],"container-title":"Proceedings of the 2008 Conference of the Center for Advanced Studies, CASCON'08","id":"ITEM-1","issued":{"date-parts":[["2008"]]},"title":"Is it a bug or an enhancement? A text-based approach to classify change requests","type":"article-journal"},"uris":["http://www.mendeley.com/documents/?uuid=283c0f71-8493-4d19-8eb9-14e10ccf2518"]}],"mendeley":{"formattedCitation":"[13]","plainTextFormattedCitation":"[13]","previouslyFormattedCitation":"[13]"},"properties":{"noteIndex":0},"schema":"https://github.com/citation-style-language/schema/raw/master/csl-citation.json"}</w:instrText>
      </w:r>
      <w:r w:rsidR="006008B3">
        <w:fldChar w:fldCharType="separate"/>
      </w:r>
      <w:r w:rsidR="006008B3" w:rsidRPr="006008B3">
        <w:rPr>
          <w:noProof/>
        </w:rPr>
        <w:t>[13]</w:t>
      </w:r>
      <w:r w:rsidR="006008B3">
        <w:fldChar w:fldCharType="end"/>
      </w:r>
      <w:r>
        <w:t xml:space="preserve">, the researcher investigated the bug classification on auto using text mining techniques but outcome is limited to the description part. In general, the bugs report are semi-structured documents which required a novel approach to deal with. </w:t>
      </w:r>
    </w:p>
    <w:p w14:paraId="39830E58" w14:textId="77777777" w:rsidR="00110885" w:rsidRDefault="00110885" w:rsidP="00110885">
      <w:pPr>
        <w:spacing w:line="360" w:lineRule="auto"/>
      </w:pPr>
    </w:p>
    <w:p w14:paraId="5F3E8DBC" w14:textId="2E56976C" w:rsidR="00110885" w:rsidRDefault="00110885" w:rsidP="00110885">
      <w:pPr>
        <w:spacing w:line="360" w:lineRule="auto"/>
        <w:ind w:firstLine="0"/>
      </w:pPr>
      <w:r>
        <w:rPr>
          <w:noProof/>
        </w:rPr>
        <mc:AlternateContent>
          <mc:Choice Requires="wps">
            <w:drawing>
              <wp:anchor distT="0" distB="0" distL="114300" distR="114300" simplePos="0" relativeHeight="251663360" behindDoc="1" locked="0" layoutInCell="1" allowOverlap="1" wp14:anchorId="45C4397C" wp14:editId="15857BEB">
                <wp:simplePos x="0" y="0"/>
                <wp:positionH relativeFrom="column">
                  <wp:posOffset>194945</wp:posOffset>
                </wp:positionH>
                <wp:positionV relativeFrom="paragraph">
                  <wp:posOffset>2952115</wp:posOffset>
                </wp:positionV>
                <wp:extent cx="5448300" cy="635"/>
                <wp:effectExtent l="0" t="0" r="0" b="0"/>
                <wp:wrapTight wrapText="bothSides">
                  <wp:wrapPolygon edited="0">
                    <wp:start x="0" y="0"/>
                    <wp:lineTo x="0" y="18783"/>
                    <wp:lineTo x="21524" y="18783"/>
                    <wp:lineTo x="21524"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14:paraId="166CF9AF" w14:textId="66C986EF" w:rsidR="00006AF4" w:rsidRPr="00CB4AE6" w:rsidRDefault="00006AF4" w:rsidP="00A62446">
                            <w:pPr>
                              <w:pStyle w:val="Caption"/>
                              <w:jc w:val="center"/>
                              <w:rPr>
                                <w:noProof/>
                              </w:rPr>
                            </w:pPr>
                            <w:bookmarkStart w:id="8" w:name="_Toc69695889"/>
                            <w:r>
                              <w:t xml:space="preserve">Figure </w:t>
                            </w:r>
                            <w:r w:rsidR="0079574A">
                              <w:fldChar w:fldCharType="begin"/>
                            </w:r>
                            <w:r w:rsidR="0079574A">
                              <w:instrText xml:space="preserve"> SEQ Figure \* ARABIC </w:instrText>
                            </w:r>
                            <w:r w:rsidR="0079574A">
                              <w:fldChar w:fldCharType="separate"/>
                            </w:r>
                            <w:r>
                              <w:rPr>
                                <w:noProof/>
                              </w:rPr>
                              <w:t>1</w:t>
                            </w:r>
                            <w:r w:rsidR="0079574A">
                              <w:rPr>
                                <w:noProof/>
                              </w:rPr>
                              <w:fldChar w:fldCharType="end"/>
                            </w:r>
                            <w:r w:rsidRPr="001D26AB">
                              <w:t xml:space="preserve">: </w:t>
                            </w:r>
                            <w:r>
                              <w:t>Bug report fields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5C4397C" id="_x0000_t202" coordsize="21600,21600" o:spt="202" path="m,l,21600r21600,l21600,xe">
                <v:stroke joinstyle="miter"/>
                <v:path gradientshapeok="t" o:connecttype="rect"/>
              </v:shapetype>
              <v:shape id="Text Box 3" o:spid="_x0000_s1026" type="#_x0000_t202" style="position:absolute;left:0;text-align:left;margin-left:15.35pt;margin-top:232.45pt;width:429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" stroked="f">
                <v:textbox style="mso-fit-shape-to-text:t" inset="0,0,0,0">
                  <w:txbxContent>
                    <w:p w14:paraId="166CF9AF" w14:textId="66C986EF" w:rsidR="00006AF4" w:rsidRPr="00CB4AE6" w:rsidRDefault="00006AF4" w:rsidP="00A62446">
                      <w:pPr>
                        <w:pStyle w:val="Caption"/>
                        <w:jc w:val="center"/>
                        <w:rPr>
                          <w:noProof/>
                        </w:rPr>
                      </w:pPr>
                      <w:bookmarkStart w:id="9" w:name="_Toc69695889"/>
                      <w:r>
                        <w:t xml:space="preserve">Figure </w:t>
                      </w:r>
                      <w:r w:rsidR="0079574A">
                        <w:fldChar w:fldCharType="begin"/>
                      </w:r>
                      <w:r w:rsidR="0079574A">
                        <w:instrText xml:space="preserve"> SEQ Figure \* ARABIC </w:instrText>
                      </w:r>
                      <w:r w:rsidR="0079574A">
                        <w:fldChar w:fldCharType="separate"/>
                      </w:r>
                      <w:r>
                        <w:rPr>
                          <w:noProof/>
                        </w:rPr>
                        <w:t>1</w:t>
                      </w:r>
                      <w:r w:rsidR="0079574A">
                        <w:rPr>
                          <w:noProof/>
                        </w:rPr>
                        <w:fldChar w:fldCharType="end"/>
                      </w:r>
                      <w:r w:rsidRPr="001D26AB">
                        <w:t xml:space="preserve">: </w:t>
                      </w:r>
                      <w:r>
                        <w:t>Bug report fields</w:t>
                      </w:r>
                      <w:bookmarkEnd w:id="9"/>
                    </w:p>
                  </w:txbxContent>
                </v:textbox>
                <w10:wrap type="tight"/>
              </v:shape>
            </w:pict>
          </mc:Fallback>
        </mc:AlternateContent>
      </w:r>
      <w:r>
        <w:object w:dxaOrig="10035" w:dyaOrig="4801" w14:anchorId="3FFF73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16.6pt" o:ole="">
            <v:imagedata r:id="rId45" o:title=""/>
          </v:shape>
          <o:OLEObject Type="Embed" ProgID="Visio.Drawing.15" ShapeID="_x0000_i1025" DrawAspect="Content" ObjectID="_1683749056" r:id="rId46"/>
        </w:object>
      </w:r>
    </w:p>
    <w:p w14:paraId="41D5CE65" w14:textId="4820D34A" w:rsidR="00C25F73" w:rsidRDefault="00C25F73" w:rsidP="00110885">
      <w:pPr>
        <w:spacing w:line="360" w:lineRule="auto"/>
        <w:ind w:firstLine="0"/>
      </w:pPr>
    </w:p>
    <w:p w14:paraId="62035C92" w14:textId="612D1F30" w:rsidR="00110885" w:rsidRDefault="00110885" w:rsidP="00110885">
      <w:pPr>
        <w:spacing w:line="360" w:lineRule="auto"/>
        <w:ind w:firstLine="0"/>
      </w:pPr>
    </w:p>
    <w:p w14:paraId="0F651C4F" w14:textId="143EA1E7" w:rsidR="00666997" w:rsidRDefault="00666997" w:rsidP="00666997">
      <w:pPr>
        <w:spacing w:line="360" w:lineRule="auto"/>
      </w:pPr>
      <w:r>
        <w:lastRenderedPageBreak/>
        <w:t xml:space="preserve">A few researchers </w:t>
      </w:r>
      <w:r w:rsidR="006008B3">
        <w:fldChar w:fldCharType="begin" w:fldLock="1"/>
      </w:r>
      <w:r w:rsidR="006008B3">
        <w:instrText>ADDIN CSL_CITATION {"citationItems":[{"id":"ITEM-1","itemData":{"DOI":"10.1109/MSR.2010.5463284","ISBN":"9781424468034","ISSN":"02705257","abstract":"The severity of a reported bug is a critical factor in deciding how soon it needs to be fixed. Unfortunately, while clear guidelines exist on how to assign the severity of a bug, it remains an inherent manual process left to the person reporting the bug. In this paper we investigate whether we can accurately predict the severity of a reported bug by analyzing its textual description using text mining algorithms. Based on three cases drawn from the open-source community (Mozilla, Eclipse and GNOME), we conclude that given a training set of sufficient size (approximately 500 reports per severity), it is possible to predict the severity with a reasonable accuracy (both precision and recall vary between 0.65-0.75 with Mozilla and Eclipse; 0.70-0.85 in the case of GNOME). © 2010 IEEE.","author":[{"dropping-particle":"","family":"Lamkanfi","given":"Ahmed","non-dropping-particle":"","parse-names":false,"suffix":""},{"dropping-particle":"","family":"Demeyer","given":"Serge","non-dropping-particle":"","parse-names":false,"suffix":""},{"dropping-particle":"","family":"Giger","given":"Emanuel","non-dropping-particle":"","parse-names":false,"suffix":""},{"dropping-particle":"","family":"Goethals","given":"Bart","non-dropping-particle":"","parse-names":false,"suffix":""}],"container-title":"Proceedings - International Conference on Software Engineering","id":"ITEM-1","issued":{"date-parts":[["2010"]]},"page":"1-10","title":"Predicting the severity of a reported bug","type":"article-journal"},"uris":["http://www.mendeley.com/documents/?uuid=52ac3702-55cc-4b2f-b5ec-26e3c2597b52"]},{"id":"ITEM-2","itemData":{"DOI":"10.1007/978-3-540-76440-3","ISBN":"9783540764397","abstract":"Software has become omnipresent and vital in our information-based society, so all software producers should assume responsibility for its reliability. While \"reliable\" originally assumed implementations that were effective and mainly error-free, additional issues like adaptability and maintainability have gained equal importance recently. For example, the 2004 ACM/IEEE Software Engineering Curriculum Guidelines list software evolution as one of ten key areas of software engineering education.Mens and Demeyer, both international authorities in the field of software evolution, together with the invited contributors, focus on novel trends in software evolution research and its relations with other emerging disciplines such as model-driven software engineering, service-oriented software development, and aspect-oriented software development. They do not restrict themselves to the evolution of source code but also address the evolution of other, equally important software artifacts such as databases and database schemas, design models, software architectures, and process management. The contributing authors provide broad overviews of related work, and they also contribute to a comprehensive glossary, a list of acronyms, and a list of books, journals, websites, standards and conferences that together represent the community's body of knowledge. Combining all these features, this book is the indispensable source for researchers and professionals looking for an introduction and comprehensive overview of the state of the art. In addition, it is an ideal basis for an advanced course on software evolution. © Springer-Verlag Berlin Heidelberg 2008.","author":[{"dropping-particle":"","family":"Mens","given":"Tom","non-dropping-particle":"","parse-names":false,"suffix":""},{"dropping-particle":"","family":"Demeyer","given":"Serge","non-dropping-particle":"","parse-names":false,"suffix":""}],"container-title":"Software Evolution","id":"ITEM-2","issued":{"date-parts":[["2008"]]},"page":"1-347","title":"Software evolution","type":"article-journal"},"uris":["http://www.mendeley.com/documents/?uuid=2625fa04-83c8-45e8-9f6f-557abc92d7bb"]},{"id":"ITEM-3","itemData":{"DOI":"10.1109/ICSM.2013.31","abstract":"Bugs are prevalent. To improve software quality, developers often allow users to report bugs that they found using a bug tracking system such as Bugzilla. Users would specify among other things, a description of the bug, the component that is affected by the bug, and the severity of the bug. Based on this information, bug triagers would then assign a priority level to the reported bug. As resources are limited, bug reports would be investigated based on their priority levels. This priority assignment process however is a manual one. Could we do better? In this paper, we propose an automated approach based on machine learning that would recommend a priority level based on information available in bug reports. Our approach considers multiple factors, temporal, textual, author, related-report, severity, and product, that potentially affect the priority level of a bug report. These factors are extracted as features which are then used to train a discriminative model via a new classification algorithm that handles ordinal class labels and imbalanced data. Experiments on more than a hundred thousands bug reports from Eclipse show that we can outperform baseline approaches in terms of average F-measure by a relative improvement of 58.61%. © 2013 IEEE.","author":[{"dropping-particle":"","family":"Tian","given":"Yuan","non-dropping-particle":"","parse-names":false,"suffix":""},{"dropping-particle":"","family":"Lo","given":"David","non-dropping-particle":"","parse-names":false,"suffix":""},{"dropping-particle":"","family":"Sun","given":"Chengnian","non-dropping-particle":"","parse-names":false,"suffix":""}],"container-title":"IEEE International Conference on Software Maintenance, ICSM","id":"ITEM-3","issued":{"date-parts":[["2013"]]},"page":"200-209","title":"DRONE: Predicting priority of reported bugs by multi-factor analysis","type":"article-journal"},"uris":["http://www.mendeley.com/documents/?uuid=3155f5d7-5b16-4963-8ffd-7aca49f5facb"]},{"id":"ITEM-4","itemData":{"DOI":"10.1109/ICSME.2014.53","ISBN":"9780769553030","abstract":"Misclassification of bug reports inevitably sacrifices the performance of bug prediction models. Manual examinations can help reduce the noise but bring a heavy burden for developers instead. In this paper, we propose a hybrid approach by combining both text mining and data mining techniques of bug report data to automate the prediction process. The first stage leverages text mining techniques to analyze the summary parts of bug reports and classifies them into three levels of probability. The extracted features and some other structured features of bug reports are then fed into the machine learner in the second stage. Data grafting techniques are employed to bridge the two stages. Comparative experiments with previous studies on the same data - three large-scale open source projects - consistently achieve a reasonable enhancement (from 77.4% to 81.7%, 73.9% to 80.2% and 87.4% to 93.7%, respectively) over their best results in terms of overall performance. Additional comparative empirical experiments on other two popular open source repositories confirm the findings and demonstrate the benefits of our approach.","author":[{"dropping-particle":"","family":"Zhou","given":"Yu","non-dropping-particle":"","parse-names":false,"suffix":""},{"dropping-particle":"","family":"Tong","given":"Yanxiang","non-dropping-particle":"","parse-names":false,"suffix":""},{"dropping-particle":"","family":"Gu","given":"Ruihang","non-dropping-particle":"","parse-names":false,"suffix":""},{"dropping-particle":"","family":"Gall","given":"Harald","non-dropping-particle":"","parse-names":false,"suffix":""}],"container-title":"Proceedings - 30th International Conference on Software Maintenance and Evolution, ICSME 2014","id":"ITEM-4","issued":{"date-parts":[["2014"]]},"page":"311-320","title":"Combining text mining and data mining for bug report classification","type":"article-journal"},"uris":["http://www.mendeley.com/documents/?uuid=b318adc8-03c2-421c-841f-243a02495e28"]}],"mendeley":{"formattedCitation":"[8], [14]–[16]","plainTextFormattedCitation":"[8], [14]–[16]","previouslyFormattedCitation":"[8], [14]–[16]"},"properties":{"noteIndex":0},"schema":"https://github.com/citation-style-language/schema/raw/master/csl-citation.json"}</w:instrText>
      </w:r>
      <w:r w:rsidR="006008B3">
        <w:fldChar w:fldCharType="separate"/>
      </w:r>
      <w:r w:rsidR="006008B3" w:rsidRPr="006008B3">
        <w:rPr>
          <w:noProof/>
        </w:rPr>
        <w:t>[8], [14]–[16]</w:t>
      </w:r>
      <w:r w:rsidR="006008B3">
        <w:fldChar w:fldCharType="end"/>
      </w:r>
      <w:r>
        <w:t xml:space="preserve"> incorporated multiple fields in the classification but these works are mainly associated with unstructured text and selected fields while few researchers </w:t>
      </w:r>
      <w:r w:rsidR="006008B3">
        <w:fldChar w:fldCharType="begin" w:fldLock="1"/>
      </w:r>
      <w:r w:rsidR="00CE0566">
        <w:instrText>ADDIN CSL_CITATION {"citationItems":[{"id":"ITEM-1","itemData":{"DOI":"10.1109/ICSM.2013.31","abstract":"Bugs are prevalent. To improve software quality, developers often allow users to report bugs that they found using a bug tracking system such as Bugzilla. Users would specify among other things, a description of the bug, the component that is affected by the bug, and the severity of the bug. Based on this information, bug triagers would then assign a priority level to the reported bug. As resources are limited, bug reports would be investigated based on their priority levels. This priority assignment process however is a manual one. Could we do better? In this paper, we propose an automated approach based on machine learning that would recommend a priority level based on information available in bug reports. Our approach considers multiple factors, temporal, textual, author, related-report, severity, and product, that potentially affect the priority level of a bug report. These factors are extracted as features which are then used to train a discriminative model via a new classification algorithm that handles ordinal class labels and imbalanced data. Experiments on more than a hundred thousands bug reports from Eclipse show that we can outperform baseline approaches in terms of average F-measure by a relative improvement of 58.61%. © 2013 IEEE.","author":[{"dropping-particle":"","family":"Tian","given":"Yuan","non-dropping-particle":"","parse-names":false,"suffix":""},{"dropping-particle":"","family":"Lo","given":"David","non-dropping-particle":"","parse-names":false,"suffix":""},{"dropping-particle":"","family":"Sun","given":"Chengnian","non-dropping-particle":"","parse-names":false,"suffix":""}],"container-title":"IEEE International Conference on Software Maintenance, ICSM","id":"ITEM-1","issued":{"date-parts":[["2013"]]},"page":"200-209","title":"DRONE: Predicting priority of reported bugs by multi-factor analysis","type":"article-journal"},"uris":["http://www.mendeley.com/documents/?uuid=3155f5d7-5b16-4963-8ffd-7aca49f5facb"]}],"mendeley":{"formattedCitation":"[15]","plainTextFormattedCitation":"[15]","previouslyFormattedCitation":"[15]"},"properties":{"noteIndex":0},"schema":"https://github.com/citation-style-language/schema/raw/master/csl-citation.json"}</w:instrText>
      </w:r>
      <w:r w:rsidR="006008B3">
        <w:fldChar w:fldCharType="separate"/>
      </w:r>
      <w:r w:rsidR="006008B3" w:rsidRPr="006008B3">
        <w:rPr>
          <w:noProof/>
        </w:rPr>
        <w:t>[15]</w:t>
      </w:r>
      <w:r w:rsidR="006008B3">
        <w:fldChar w:fldCharType="end"/>
      </w:r>
      <w:r>
        <w:t xml:space="preserve"> argued that structure text fields play an important factor in the prediction of bug. In this research, main focus is on the type classification with the components as well by merging text mining, natural language processing and machine learning techniques. This research follows a novel method for the classification purpose of bugs.</w:t>
      </w:r>
    </w:p>
    <w:p w14:paraId="34FBC948" w14:textId="77777777" w:rsidR="00666997" w:rsidRDefault="00666997" w:rsidP="00666997">
      <w:pPr>
        <w:spacing w:line="360" w:lineRule="auto"/>
        <w:ind w:firstLine="0"/>
      </w:pPr>
      <w:r>
        <w:t>Below here is the main contribution:</w:t>
      </w:r>
    </w:p>
    <w:p w14:paraId="3A65AD0B" w14:textId="3DE4BABB" w:rsidR="00666997" w:rsidRDefault="00666997" w:rsidP="00666997">
      <w:pPr>
        <w:pStyle w:val="ListParagraph"/>
        <w:numPr>
          <w:ilvl w:val="0"/>
          <w:numId w:val="25"/>
        </w:numPr>
        <w:suppressAutoHyphens w:val="0"/>
        <w:spacing w:after="160" w:line="360" w:lineRule="auto"/>
        <w:jc w:val="left"/>
      </w:pPr>
      <w:r>
        <w:t xml:space="preserve">A novel approach having multiclass classification of bugs by using Firefox and Thunderbirds datasets. </w:t>
      </w:r>
    </w:p>
    <w:p w14:paraId="69AC4953" w14:textId="77777777" w:rsidR="00666997" w:rsidRDefault="00666997" w:rsidP="00666997">
      <w:pPr>
        <w:pStyle w:val="ListParagraph"/>
        <w:numPr>
          <w:ilvl w:val="0"/>
          <w:numId w:val="25"/>
        </w:numPr>
        <w:suppressAutoHyphens w:val="0"/>
        <w:spacing w:after="160" w:line="360" w:lineRule="auto"/>
        <w:jc w:val="left"/>
      </w:pPr>
      <w:r>
        <w:t>Classified bugs on type as well as on category by processing the summary data.</w:t>
      </w:r>
    </w:p>
    <w:p w14:paraId="1185D630" w14:textId="01CCDD58" w:rsidR="00666997" w:rsidRDefault="00666997" w:rsidP="00666997">
      <w:pPr>
        <w:pStyle w:val="ListParagraph"/>
        <w:numPr>
          <w:ilvl w:val="0"/>
          <w:numId w:val="25"/>
        </w:numPr>
        <w:suppressAutoHyphens w:val="0"/>
        <w:spacing w:after="160" w:line="360" w:lineRule="auto"/>
        <w:jc w:val="left"/>
      </w:pPr>
      <w:r>
        <w:t>Spacy library is used for preprocessing along with TF-IDF approach and different classifiers are implemented like Support Vector Machine (SVM), Logistic Regression (LR), Decision Tree (DT), Random Forest (RF) and K-Nearest Neighbors (KNN).</w:t>
      </w:r>
    </w:p>
    <w:p w14:paraId="0911EAB0" w14:textId="766CBDF2" w:rsidR="00666997" w:rsidRDefault="00666997" w:rsidP="00C25F73">
      <w:pPr>
        <w:pStyle w:val="ListParagraph"/>
        <w:numPr>
          <w:ilvl w:val="0"/>
          <w:numId w:val="25"/>
        </w:numPr>
        <w:suppressAutoHyphens w:val="0"/>
        <w:spacing w:after="160" w:line="360" w:lineRule="auto"/>
        <w:jc w:val="left"/>
      </w:pPr>
      <w:r>
        <w:t xml:space="preserve">For evaluation purpose precision, recall, F-value and accuracy are used. </w:t>
      </w:r>
    </w:p>
    <w:p w14:paraId="1067D63F" w14:textId="4DD57180" w:rsidR="00C6234D" w:rsidRDefault="00C6234D" w:rsidP="007A5182">
      <w:pPr>
        <w:pStyle w:val="Heading2"/>
      </w:pPr>
      <w:bookmarkStart w:id="10" w:name="_Toc69701249"/>
      <w:r>
        <w:t>Background</w:t>
      </w:r>
      <w:bookmarkEnd w:id="10"/>
    </w:p>
    <w:p w14:paraId="10702A79" w14:textId="572A794C" w:rsidR="00CE1FBF" w:rsidRDefault="00CE1FBF" w:rsidP="00CE1FBF">
      <w:pPr>
        <w:pStyle w:val="BodyTextIndent"/>
      </w:pPr>
    </w:p>
    <w:p w14:paraId="6E172EAD" w14:textId="32AC1E85" w:rsidR="007A3830" w:rsidRDefault="00CE1FBF" w:rsidP="00D05ECE">
      <w:pPr>
        <w:pStyle w:val="BodyTextIndent"/>
        <w:spacing w:line="360" w:lineRule="auto"/>
        <w:ind w:left="0" w:firstLine="864"/>
      </w:pPr>
      <w:r>
        <w:t xml:space="preserve">Here in this section, we mainly focus on background information with respect to software bugs, bug reports, natural language processing along with machine learning, and on the importance of, usage of machine learning and natural language processing for studying software bugs and /or bug reports. </w:t>
      </w:r>
      <w:r w:rsidR="00D05ECE">
        <w:t xml:space="preserve">A brief description of software bugs and bug reports are also provided which emphasizes the reading importance to control software bugs growing rate. Software bugs and or/ bug reports related research activities with the comparison to this research is also enclosed herein. </w:t>
      </w:r>
    </w:p>
    <w:p w14:paraId="19993460" w14:textId="101BAE4F" w:rsidR="007A3830" w:rsidRDefault="007A3830" w:rsidP="007A3830">
      <w:pPr>
        <w:spacing w:line="360" w:lineRule="auto"/>
        <w:ind w:firstLine="0"/>
      </w:pPr>
    </w:p>
    <w:p w14:paraId="10FAC5F3" w14:textId="762FF14D" w:rsidR="00D05ECE" w:rsidRDefault="00D05ECE" w:rsidP="007A3830">
      <w:pPr>
        <w:spacing w:line="360" w:lineRule="auto"/>
        <w:ind w:firstLine="0"/>
      </w:pPr>
      <w:r>
        <w:t xml:space="preserve">In a brief intro a software bug is mainly an error, a failure in a computer program </w:t>
      </w:r>
      <w:r w:rsidR="000A294F">
        <w:t xml:space="preserve">which leads to incorrect results or behave in a strange manner like crashing as well. As the complexity software program increases, the types as well as the number of bugs also increase and software bugs are common in the software development industry. From the submitted papers in software bug/ bug report it clearly indicate that many efforts are already put to classify bug reports, pointing out and correcting the bugs </w:t>
      </w:r>
      <w:r w:rsidR="000A294F">
        <w:fldChar w:fldCharType="begin" w:fldLock="1"/>
      </w:r>
      <w:r w:rsidR="00720CEF">
        <w:instrText>ADDIN CSL_CITATION {"citationItems":[{"id":"ITEM-1","itemData":{"DOI":"10.1109/TSE.2013.2297712","ISSN":"00985589","abstract":"Software developers access bug reports in a project's bug repository to help with a number of different tasks, including understanding how previous changes have been made and understanding multiple aspects of particular defects. A developer's interaction with existing bug reports often requires perusing a substantial amount of text. In this article, we investigate whether it is possible to summarize bug reports automatically so that developers can perform their tasks by consulting shorter summaries instead of entire bug reports. We investigated whether existing conversation-based automated summarizers are applicable to bug reports and found that the quality of generated summaries is similar to summaries produced for e-mail threads and other conversations. We also trained a summarizer on a bug report corpus. This summarizer produces summaries that are statistically better than summaries produced by existing conversation-based generators. To determine if automatically produced bug report summaries can help a developer with their work, we conducted a task-based evaluation that considered the use of summaries for bug report duplicate detection tasks. We found that summaries helped the study participants save time, that there was no evidence that accuracy degraded when summaries were used and that most participants preferred working with summaries to working with original bug reports. © 2012 IEEE.","author":[{"dropping-particle":"","family":"Rastkar","given":"Sarah","non-dropping-particle":"","parse-names":false,"suffix":""},{"dropping-particle":"","family":"Murphy","given":"Gail C.","non-dropping-particle":"","parse-names":false,"suffix":""},{"dropping-particle":"","family":"Murray","given":"Gabriel","non-dropping-particle":"","parse-names":false,"suffix":""}],"container-title":"IEEE Transactions on Software Engineering","id":"ITEM-1","issue":"4","issued":{"date-parts":[["2014"]]},"page":"366-380","title":"Automatic summarization of bug reports","type":"article-journal","volume":"40"},"uris":["http://www.mendeley.com/documents/?uuid=964a2c8d-d0f3-43f4-81f5-96ad2a7177a7"]}],"mendeley":{"formattedCitation":"[17]","plainTextFormattedCitation":"[17]","previouslyFormattedCitation":"[17]"},"properties":{"noteIndex":0},"schema":"https://github.com/citation-style-language/schema/raw/master/csl-citation.json"}</w:instrText>
      </w:r>
      <w:r w:rsidR="000A294F">
        <w:fldChar w:fldCharType="separate"/>
      </w:r>
      <w:r w:rsidR="000A294F" w:rsidRPr="00AE3EBD">
        <w:rPr>
          <w:noProof/>
        </w:rPr>
        <w:t>[17]</w:t>
      </w:r>
      <w:r w:rsidR="000A294F">
        <w:fldChar w:fldCharType="end"/>
      </w:r>
    </w:p>
    <w:p w14:paraId="7C642386" w14:textId="11C0004C" w:rsidR="007A3830" w:rsidRDefault="007A3830" w:rsidP="007A3830">
      <w:pPr>
        <w:spacing w:line="360" w:lineRule="auto"/>
        <w:ind w:firstLine="0"/>
      </w:pPr>
    </w:p>
    <w:p w14:paraId="3FA756F6" w14:textId="77D7E3C5" w:rsidR="00702436" w:rsidRDefault="00CF3E49" w:rsidP="007A3830">
      <w:pPr>
        <w:spacing w:line="360" w:lineRule="auto"/>
        <w:ind w:firstLine="0"/>
      </w:pPr>
      <w:r>
        <w:t xml:space="preserve">Software bug reports are mainly clear documents which contain an error logs, bug replication steps, version, product, platform and information regarding the application. For tacking easiness of the progress bug can be written as confirmed, unconfirmed, new, duplicated, closed, fixed etc. A quality bug report should have clearly all the details and specifying the bug properly with clear info to clarify the problem. With contrast to the effectiveness and clarity of the bug report, bug reporters are having no boundness in the writing pattern like writing in a free manner having external information and including </w:t>
      </w:r>
      <w:r>
        <w:lastRenderedPageBreak/>
        <w:t xml:space="preserve">irrelevant information. So, bottom line is that a tool is of high demand and helpful to extract the useful information with discarding the </w:t>
      </w:r>
      <w:r w:rsidR="007727AD">
        <w:t xml:space="preserve">irrelevant for such type of bug reports. </w:t>
      </w:r>
      <w:r>
        <w:t xml:space="preserve"> </w:t>
      </w:r>
    </w:p>
    <w:p w14:paraId="3049E398" w14:textId="77777777" w:rsidR="00C653EA" w:rsidRDefault="00C653EA" w:rsidP="007A3830">
      <w:pPr>
        <w:spacing w:line="360" w:lineRule="auto"/>
        <w:ind w:firstLine="0"/>
      </w:pPr>
    </w:p>
    <w:p w14:paraId="14C092C1" w14:textId="7EA6B073" w:rsidR="00C653EA" w:rsidRDefault="00E96EFE" w:rsidP="00A13695">
      <w:pPr>
        <w:pStyle w:val="Heading2"/>
      </w:pPr>
      <w:bookmarkStart w:id="11" w:name="_Toc69701250"/>
      <w:r w:rsidRPr="00E96EFE">
        <w:t>Scope</w:t>
      </w:r>
      <w:r>
        <w:t xml:space="preserve"> of the work</w:t>
      </w:r>
      <w:bookmarkEnd w:id="11"/>
    </w:p>
    <w:p w14:paraId="5BCC2E87" w14:textId="77777777" w:rsidR="00A13695" w:rsidRPr="00A13695" w:rsidRDefault="00A13695" w:rsidP="00A13695">
      <w:pPr>
        <w:pStyle w:val="BodyTextIndent"/>
      </w:pPr>
    </w:p>
    <w:p w14:paraId="5F985DDE" w14:textId="77777777" w:rsidR="005B1474" w:rsidRPr="00B26C8D" w:rsidRDefault="00C653EA" w:rsidP="00C653EA">
      <w:pPr>
        <w:spacing w:line="360" w:lineRule="auto"/>
      </w:pPr>
      <w:r w:rsidRPr="00B2218F">
        <w:t>The growing data in software programs has provided a unique opportunity for all software development organizations to use it in decision making. A variety of data such as bug reports, website interaction details, product usage ratings, or test results from software firmware companies appear and appear as structured data that is not properly structured. The data is very scattered and not in a systematic way for further use. The data, when analyzed in detail, are useful for many purposes, especially decision making. Decisions can be at the business level or at the production level. Here in this research, we have categorized different types of data collected by organizations such as Firefox and Thunderbirds, through literature review, research study, natural language processing and quality analysis. Based on the classification we usually make different types of decisions that are made during the software development process cycle. Combining the two we create a model to classify a bug on the type and subsequently classify that on the components as well</w:t>
      </w:r>
      <w:r>
        <w:t xml:space="preserve">. </w:t>
      </w:r>
      <w:r w:rsidRPr="00B2218F">
        <w:t>This model is a tool to assist a professional who wants a clear understanding of what kind of data can be used for any kind of decisions. Outlines on how to do more research in this area are also highlighted.</w:t>
      </w:r>
      <w:r w:rsidRPr="00B26C8D">
        <w:t xml:space="preserve"> </w:t>
      </w:r>
    </w:p>
    <w:p w14:paraId="15449CCE" w14:textId="44BFEAF2" w:rsidR="00E96EFE" w:rsidRDefault="00E96EFE" w:rsidP="007A5182">
      <w:pPr>
        <w:pStyle w:val="Heading2"/>
      </w:pPr>
      <w:bookmarkStart w:id="12" w:name="_Toc69701251"/>
      <w:r>
        <w:t>Outline</w:t>
      </w:r>
      <w:bookmarkEnd w:id="12"/>
    </w:p>
    <w:p w14:paraId="11A50D79" w14:textId="77777777" w:rsidR="00C25F73" w:rsidRPr="00C25F73" w:rsidRDefault="00C25F73" w:rsidP="00C25F73">
      <w:pPr>
        <w:pStyle w:val="BodyTextIndent"/>
      </w:pPr>
    </w:p>
    <w:p w14:paraId="044052C5" w14:textId="77777777" w:rsidR="00E96EFE" w:rsidRDefault="00E96EFE" w:rsidP="00E96EFE">
      <w:pPr>
        <w:pStyle w:val="BodyTextIndent"/>
        <w:rPr>
          <w:sz w:val="24"/>
          <w:szCs w:val="24"/>
        </w:rPr>
      </w:pPr>
      <w:r w:rsidRPr="00020B94">
        <w:rPr>
          <w:sz w:val="24"/>
          <w:szCs w:val="24"/>
        </w:rPr>
        <w:t>This thesis is organized as shown in Fig. 1</w:t>
      </w:r>
    </w:p>
    <w:p w14:paraId="32B4116E" w14:textId="77777777" w:rsidR="00E96EFE" w:rsidRDefault="00E96EFE" w:rsidP="00E96EFE">
      <w:pPr>
        <w:pStyle w:val="BodyTextIndent"/>
      </w:pPr>
    </w:p>
    <w:p w14:paraId="410D75D6" w14:textId="1021E677" w:rsidR="00E96EFE" w:rsidRPr="007751F1" w:rsidRDefault="00C25F73" w:rsidP="00E96EFE">
      <w:pPr>
        <w:pStyle w:val="BodyTextIndent"/>
      </w:pPr>
      <w:r>
        <w:rPr>
          <w:noProof/>
        </w:rPr>
        <w:drawing>
          <wp:anchor distT="0" distB="0" distL="114300" distR="114300" simplePos="0" relativeHeight="251659264" behindDoc="0" locked="0" layoutInCell="1" allowOverlap="1" wp14:anchorId="779F2D9D" wp14:editId="2CA37533">
            <wp:simplePos x="0" y="0"/>
            <wp:positionH relativeFrom="column">
              <wp:posOffset>990600</wp:posOffset>
            </wp:positionH>
            <wp:positionV relativeFrom="paragraph">
              <wp:posOffset>48260</wp:posOffset>
            </wp:positionV>
            <wp:extent cx="3921125" cy="3210560"/>
            <wp:effectExtent l="57150" t="57150" r="60325" b="46990"/>
            <wp:wrapSquare wrapText="bothSides"/>
            <wp:docPr id="10" name="Diagram 3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anchor>
        </w:drawing>
      </w:r>
    </w:p>
    <w:p w14:paraId="3C6E7A85" w14:textId="567636D1" w:rsidR="00E96EFE" w:rsidRDefault="00E96EFE" w:rsidP="00E96EFE">
      <w:pPr>
        <w:pStyle w:val="Normal-firstafterheading"/>
      </w:pPr>
    </w:p>
    <w:p w14:paraId="755F09BE" w14:textId="2BAFED0E" w:rsidR="00E96EFE" w:rsidRDefault="00E96EFE" w:rsidP="00E96EFE">
      <w:pPr>
        <w:pStyle w:val="Normal-firstafterheading"/>
      </w:pPr>
    </w:p>
    <w:p w14:paraId="5A05BE86" w14:textId="77777777" w:rsidR="00E96EFE" w:rsidRDefault="00E96EFE" w:rsidP="00E96EFE">
      <w:pPr>
        <w:pStyle w:val="Normal-firstafterheading"/>
      </w:pPr>
    </w:p>
    <w:p w14:paraId="296B084D" w14:textId="77777777" w:rsidR="00E96EFE" w:rsidRDefault="00E96EFE" w:rsidP="00E96EFE">
      <w:pPr>
        <w:pStyle w:val="Normal-firstafterheading"/>
      </w:pPr>
    </w:p>
    <w:p w14:paraId="0A2A41DA" w14:textId="77777777" w:rsidR="00E96EFE" w:rsidRDefault="00E96EFE" w:rsidP="00E96EFE">
      <w:pPr>
        <w:pStyle w:val="Normal-firstafterheading"/>
      </w:pPr>
    </w:p>
    <w:p w14:paraId="122CED70" w14:textId="77777777" w:rsidR="00E96EFE" w:rsidRDefault="00E96EFE" w:rsidP="00E96EFE">
      <w:pPr>
        <w:pStyle w:val="Normal-firstafterheading"/>
      </w:pPr>
    </w:p>
    <w:p w14:paraId="609D9FBA" w14:textId="77777777" w:rsidR="00E96EFE" w:rsidRDefault="00E96EFE" w:rsidP="00E96EFE">
      <w:pPr>
        <w:pStyle w:val="Normal-firstafterheading"/>
      </w:pPr>
    </w:p>
    <w:p w14:paraId="1A058BB3" w14:textId="77777777" w:rsidR="00E96EFE" w:rsidRDefault="00E96EFE" w:rsidP="00E96EFE">
      <w:pPr>
        <w:pStyle w:val="Normal-firstafterheading"/>
      </w:pPr>
    </w:p>
    <w:p w14:paraId="61CCFF6F" w14:textId="77777777" w:rsidR="00E96EFE" w:rsidRDefault="00E96EFE" w:rsidP="00E96EFE">
      <w:pPr>
        <w:pStyle w:val="Normal-firstafterheading"/>
      </w:pPr>
    </w:p>
    <w:p w14:paraId="10702204" w14:textId="77777777" w:rsidR="00E96EFE" w:rsidRDefault="00E96EFE" w:rsidP="00E96EFE">
      <w:pPr>
        <w:pStyle w:val="Normal-firstafterheading"/>
      </w:pPr>
    </w:p>
    <w:p w14:paraId="38D59B04" w14:textId="77777777" w:rsidR="00E96EFE" w:rsidRDefault="00E96EFE" w:rsidP="00E96EFE">
      <w:pPr>
        <w:pStyle w:val="Normal-firstafterheading"/>
      </w:pPr>
    </w:p>
    <w:p w14:paraId="75A8BEB1" w14:textId="77777777" w:rsidR="00E96EFE" w:rsidRDefault="00E96EFE" w:rsidP="00E96EFE">
      <w:pPr>
        <w:pStyle w:val="Normal-firstafterheading"/>
      </w:pPr>
    </w:p>
    <w:p w14:paraId="65A88F20" w14:textId="77777777" w:rsidR="00E96EFE" w:rsidRDefault="00E96EFE" w:rsidP="00E96EFE">
      <w:pPr>
        <w:pStyle w:val="Normal-firstafterheading"/>
      </w:pPr>
    </w:p>
    <w:p w14:paraId="0E879E29" w14:textId="77777777" w:rsidR="00E96EFE" w:rsidRDefault="00E96EFE" w:rsidP="00E96EFE">
      <w:pPr>
        <w:pStyle w:val="Normal-firstafterheading"/>
      </w:pPr>
    </w:p>
    <w:p w14:paraId="03CB5514" w14:textId="77777777" w:rsidR="00E96EFE" w:rsidRDefault="00E96EFE" w:rsidP="00E96EFE">
      <w:pPr>
        <w:pStyle w:val="Normal-firstafterheading"/>
      </w:pPr>
    </w:p>
    <w:p w14:paraId="2A8B8D00" w14:textId="504D85AD" w:rsidR="00E96EFE" w:rsidRDefault="00E96EFE" w:rsidP="00E96EFE">
      <w:pPr>
        <w:pStyle w:val="Normal-firstafterheading"/>
      </w:pPr>
    </w:p>
    <w:p w14:paraId="46ACFD56" w14:textId="7FBBE2F1" w:rsidR="00E96EFE" w:rsidRDefault="00E96EFE" w:rsidP="00E96EFE">
      <w:pPr>
        <w:pStyle w:val="Normal-firstafterheading"/>
      </w:pPr>
    </w:p>
    <w:p w14:paraId="757F98E4" w14:textId="3E0B1DDE" w:rsidR="00E96EFE" w:rsidRDefault="00E96EFE" w:rsidP="00E96EFE">
      <w:pPr>
        <w:pStyle w:val="Normal-firstafterheading"/>
      </w:pPr>
    </w:p>
    <w:p w14:paraId="3B195C10" w14:textId="25774D09" w:rsidR="00E96EFE" w:rsidRDefault="00E96EFE" w:rsidP="00E96EFE">
      <w:pPr>
        <w:pStyle w:val="Normal-firstafterheading"/>
      </w:pPr>
    </w:p>
    <w:p w14:paraId="56EDA7C1" w14:textId="60383726" w:rsidR="00E96EFE" w:rsidRDefault="00E65FA5" w:rsidP="00E96EFE">
      <w:pPr>
        <w:pStyle w:val="Normal-firstafterheading"/>
      </w:pPr>
      <w:r>
        <w:rPr>
          <w:noProof/>
        </w:rPr>
        <mc:AlternateContent>
          <mc:Choice Requires="wps">
            <w:drawing>
              <wp:anchor distT="0" distB="0" distL="114300" distR="114300" simplePos="0" relativeHeight="251660288" behindDoc="0" locked="0" layoutInCell="1" allowOverlap="1" wp14:anchorId="5024C3CB" wp14:editId="3FE2F569">
                <wp:simplePos x="0" y="0"/>
                <wp:positionH relativeFrom="column">
                  <wp:posOffset>975995</wp:posOffset>
                </wp:positionH>
                <wp:positionV relativeFrom="paragraph">
                  <wp:posOffset>130810</wp:posOffset>
                </wp:positionV>
                <wp:extent cx="3921125" cy="635"/>
                <wp:effectExtent l="0" t="0" r="3175" b="0"/>
                <wp:wrapSquare wrapText="bothSides"/>
                <wp:docPr id="1" name="Text Box 1"/>
                <wp:cNvGraphicFramePr/>
                <a:graphic xmlns:a="http://schemas.openxmlformats.org/drawingml/2006/main">
                  <a:graphicData uri="http://schemas.microsoft.com/office/word/2010/wordprocessingShape">
                    <wps:wsp>
                      <wps:cNvSpPr txBox="1"/>
                      <wps:spPr>
                        <a:xfrm>
                          <a:off x="0" y="0"/>
                          <a:ext cx="3921125" cy="635"/>
                        </a:xfrm>
                        <a:prstGeom prst="rect">
                          <a:avLst/>
                        </a:prstGeom>
                        <a:solidFill>
                          <a:prstClr val="white"/>
                        </a:solidFill>
                        <a:ln>
                          <a:noFill/>
                        </a:ln>
                      </wps:spPr>
                      <wps:txbx>
                        <w:txbxContent>
                          <w:p w14:paraId="0CEB249C" w14:textId="0422BA06" w:rsidR="00006AF4" w:rsidRPr="009C75E0" w:rsidRDefault="00006AF4" w:rsidP="00E96EFE">
                            <w:pPr>
                              <w:pStyle w:val="Caption"/>
                              <w:jc w:val="center"/>
                              <w:rPr>
                                <w:noProof/>
                              </w:rPr>
                            </w:pPr>
                            <w:bookmarkStart w:id="13" w:name="_Toc69695890"/>
                            <w:r>
                              <w:t xml:space="preserve">Figure </w:t>
                            </w:r>
                            <w:r w:rsidR="0079574A">
                              <w:fldChar w:fldCharType="begin"/>
                            </w:r>
                            <w:r w:rsidR="0079574A">
                              <w:instrText xml:space="preserve"> SEQ Figure \* ARABIC </w:instrText>
                            </w:r>
                            <w:r w:rsidR="0079574A">
                              <w:fldChar w:fldCharType="separate"/>
                            </w:r>
                            <w:r>
                              <w:rPr>
                                <w:noProof/>
                              </w:rPr>
                              <w:t>2</w:t>
                            </w:r>
                            <w:r w:rsidR="0079574A">
                              <w:rPr>
                                <w:noProof/>
                              </w:rPr>
                              <w:fldChar w:fldCharType="end"/>
                            </w:r>
                            <w:r>
                              <w:t xml:space="preserve"> Thesis Outline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4C3CB" id="Text Box 1" o:spid="_x0000_s1027" type="#_x0000_t202" style="position:absolute;left:0;text-align:left;margin-left:76.85pt;margin-top:10.3pt;width:30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" stroked="f">
                <v:textbox style="mso-fit-shape-to-text:t" inset="0,0,0,0">
                  <w:txbxContent>
                    <w:p w14:paraId="0CEB249C" w14:textId="0422BA06" w:rsidR="00006AF4" w:rsidRPr="009C75E0" w:rsidRDefault="00006AF4" w:rsidP="00E96EFE">
                      <w:pPr>
                        <w:pStyle w:val="Caption"/>
                        <w:jc w:val="center"/>
                        <w:rPr>
                          <w:noProof/>
                        </w:rPr>
                      </w:pPr>
                      <w:bookmarkStart w:id="14" w:name="_Toc69695890"/>
                      <w:r>
                        <w:t xml:space="preserve">Figure </w:t>
                      </w:r>
                      <w:r w:rsidR="0079574A">
                        <w:fldChar w:fldCharType="begin"/>
                      </w:r>
                      <w:r w:rsidR="0079574A">
                        <w:instrText xml:space="preserve"> SEQ Figure \* ARABIC </w:instrText>
                      </w:r>
                      <w:r w:rsidR="0079574A">
                        <w:fldChar w:fldCharType="separate"/>
                      </w:r>
                      <w:r>
                        <w:rPr>
                          <w:noProof/>
                        </w:rPr>
                        <w:t>2</w:t>
                      </w:r>
                      <w:r w:rsidR="0079574A">
                        <w:rPr>
                          <w:noProof/>
                        </w:rPr>
                        <w:fldChar w:fldCharType="end"/>
                      </w:r>
                      <w:r>
                        <w:t xml:space="preserve"> Thesis Outline</w:t>
                      </w:r>
                      <w:bookmarkEnd w:id="14"/>
                    </w:p>
                  </w:txbxContent>
                </v:textbox>
                <w10:wrap type="square"/>
              </v:shape>
            </w:pict>
          </mc:Fallback>
        </mc:AlternateContent>
      </w:r>
    </w:p>
    <w:p w14:paraId="0A3DCC69" w14:textId="77777777" w:rsidR="00C25F73" w:rsidRPr="00C25F73" w:rsidRDefault="00C25F73" w:rsidP="000941A9">
      <w:pPr>
        <w:ind w:firstLine="0"/>
      </w:pPr>
    </w:p>
    <w:p w14:paraId="7C761BAD" w14:textId="77777777" w:rsidR="00E96EFE" w:rsidRDefault="00E96EFE" w:rsidP="00E96EFE">
      <w:pPr>
        <w:pStyle w:val="Normal-firstafterheading"/>
      </w:pPr>
    </w:p>
    <w:p w14:paraId="5A10C364" w14:textId="77777777" w:rsidR="00E96EFE" w:rsidRDefault="00E96EFE" w:rsidP="00E96EFE">
      <w:pPr>
        <w:spacing w:line="360" w:lineRule="auto"/>
      </w:pPr>
      <w:r w:rsidRPr="007751F1">
        <w:rPr>
          <w:b/>
          <w:bCs/>
        </w:rPr>
        <w:t>Chapter 1</w:t>
      </w:r>
      <w:r>
        <w:t xml:space="preserve"> </w:t>
      </w:r>
      <w:r w:rsidRPr="007751F1">
        <w:t xml:space="preserve">of the thesis describes the introduction </w:t>
      </w:r>
      <w:r>
        <w:t xml:space="preserve">to data driven with the background </w:t>
      </w:r>
      <w:r w:rsidRPr="007751F1">
        <w:t xml:space="preserve">and </w:t>
      </w:r>
      <w:r>
        <w:t>scope of this work</w:t>
      </w:r>
      <w:r w:rsidRPr="007751F1">
        <w:t>.</w:t>
      </w:r>
      <w:r>
        <w:t xml:space="preserve"> </w:t>
      </w:r>
      <w:r w:rsidRPr="007751F1">
        <w:rPr>
          <w:b/>
          <w:bCs/>
        </w:rPr>
        <w:t>Chapter 2</w:t>
      </w:r>
      <w:r>
        <w:t xml:space="preserve"> </w:t>
      </w:r>
      <w:r w:rsidRPr="007751F1">
        <w:t xml:space="preserve">includes </w:t>
      </w:r>
      <w:r>
        <w:t>related work</w:t>
      </w:r>
      <w:r w:rsidRPr="007751F1">
        <w:t>.</w:t>
      </w:r>
      <w:r>
        <w:t xml:space="preserve"> </w:t>
      </w:r>
      <w:r w:rsidRPr="005D3283">
        <w:rPr>
          <w:b/>
          <w:bCs/>
        </w:rPr>
        <w:t>Chapter 3</w:t>
      </w:r>
      <w:r>
        <w:t xml:space="preserve"> </w:t>
      </w:r>
      <w:r w:rsidRPr="007751F1">
        <w:t xml:space="preserve">covers the theoretical background of the techniques used in proposed method. </w:t>
      </w:r>
      <w:r w:rsidRPr="00ED7161">
        <w:rPr>
          <w:b/>
          <w:bCs/>
        </w:rPr>
        <w:t>Chapter 4</w:t>
      </w:r>
      <w:r w:rsidRPr="007751F1">
        <w:t xml:space="preserve"> includes the implementation of techniques</w:t>
      </w:r>
      <w:r>
        <w:t>/algorithms</w:t>
      </w:r>
      <w:r w:rsidRPr="007751F1">
        <w:t xml:space="preserve"> subsequently and its </w:t>
      </w:r>
      <w:r>
        <w:t>analysis</w:t>
      </w:r>
      <w:r w:rsidRPr="007751F1">
        <w:t xml:space="preserve">, </w:t>
      </w:r>
      <w:r w:rsidRPr="00ED7161">
        <w:rPr>
          <w:b/>
          <w:bCs/>
        </w:rPr>
        <w:t>Chapter 5</w:t>
      </w:r>
      <w:r>
        <w:t xml:space="preserve"> convey</w:t>
      </w:r>
      <w:r w:rsidRPr="007751F1">
        <w:t xml:space="preserve"> the </w:t>
      </w:r>
      <w:r>
        <w:t xml:space="preserve">discussion </w:t>
      </w:r>
      <w:r w:rsidRPr="007751F1">
        <w:t>in</w:t>
      </w:r>
      <w:r>
        <w:t xml:space="preserve"> many perspectives</w:t>
      </w:r>
      <w:r w:rsidRPr="007751F1">
        <w:t xml:space="preserve">, while </w:t>
      </w:r>
      <w:r w:rsidRPr="00ED7161">
        <w:rPr>
          <w:b/>
          <w:bCs/>
        </w:rPr>
        <w:t>Chapter 6</w:t>
      </w:r>
      <w:r>
        <w:t xml:space="preserve"> </w:t>
      </w:r>
      <w:r w:rsidRPr="007751F1">
        <w:t>concludes this thesis with future work recommendations</w:t>
      </w:r>
      <w:r>
        <w:t>.</w:t>
      </w:r>
    </w:p>
    <w:p w14:paraId="53FE00E9" w14:textId="77777777" w:rsidR="00E96EFE" w:rsidRDefault="00E96EFE" w:rsidP="004813ED">
      <w:pPr>
        <w:pStyle w:val="BodyText"/>
        <w:spacing w:line="360" w:lineRule="auto"/>
        <w:ind w:right="315" w:hanging="10"/>
      </w:pPr>
    </w:p>
    <w:p w14:paraId="042D96D5" w14:textId="5303308E" w:rsidR="00233430" w:rsidRDefault="00233430" w:rsidP="005567E7">
      <w:pPr>
        <w:pStyle w:val="Heading1"/>
        <w:spacing w:line="360" w:lineRule="auto"/>
      </w:pPr>
      <w:bookmarkStart w:id="15" w:name="_Toc69701252"/>
      <w:r>
        <w:lastRenderedPageBreak/>
        <w:t>Related Work</w:t>
      </w:r>
      <w:bookmarkEnd w:id="15"/>
    </w:p>
    <w:p w14:paraId="36CD232C" w14:textId="77777777" w:rsidR="00AA5F23" w:rsidRPr="00AA5F23" w:rsidRDefault="00AA5F23" w:rsidP="00AA5F23">
      <w:pPr>
        <w:spacing w:line="360" w:lineRule="auto"/>
        <w:ind w:firstLine="0"/>
      </w:pPr>
      <w:r w:rsidRPr="00AA5F23">
        <w:t>Natural language processing, play a vital role in the text classification and have multiple applications in the domain like sentiment analysis, spam detection etc. As the text data are unstructured and extracting the information from the unstructured data is quite tedious and expensive task in term of time with cost.</w:t>
      </w:r>
    </w:p>
    <w:p w14:paraId="76CB2ED1" w14:textId="77777777" w:rsidR="00AA5F23" w:rsidRPr="00AA5F23" w:rsidRDefault="00AA5F23" w:rsidP="00AA5F23">
      <w:pPr>
        <w:spacing w:line="360" w:lineRule="auto"/>
        <w:ind w:firstLine="0"/>
      </w:pPr>
    </w:p>
    <w:p w14:paraId="6BCFEDFA" w14:textId="5B34EB2F" w:rsidR="005B1474" w:rsidRDefault="00AA5F23" w:rsidP="00AA5F23">
      <w:pPr>
        <w:spacing w:line="360" w:lineRule="auto"/>
        <w:ind w:firstLine="0"/>
      </w:pPr>
      <w:r w:rsidRPr="00AA5F23">
        <w:t xml:space="preserve">Many researchers have worked on dealing with the bug reports generated from the bug tracking repository to classify the bugs into different categories to reach on them at the earliest. Research done by </w:t>
      </w:r>
      <w:proofErr w:type="spellStart"/>
      <w:r w:rsidRPr="00AA5F23">
        <w:t>Dikshah</w:t>
      </w:r>
      <w:proofErr w:type="spellEnd"/>
      <w:r w:rsidRPr="00AA5F23">
        <w:t xml:space="preserve"> </w:t>
      </w:r>
      <w:proofErr w:type="spellStart"/>
      <w:r w:rsidRPr="00AA5F23">
        <w:t>Behl</w:t>
      </w:r>
      <w:proofErr w:type="spellEnd"/>
      <w:r w:rsidRPr="00AA5F23">
        <w:t xml:space="preserve">, Sahil </w:t>
      </w:r>
      <w:proofErr w:type="spellStart"/>
      <w:r w:rsidRPr="00AA5F23">
        <w:t>Handa</w:t>
      </w:r>
      <w:proofErr w:type="spellEnd"/>
      <w:r w:rsidRPr="00AA5F23">
        <w:t xml:space="preserve"> and </w:t>
      </w:r>
      <w:proofErr w:type="spellStart"/>
      <w:r w:rsidRPr="00AA5F23">
        <w:t>Anuia</w:t>
      </w:r>
      <w:proofErr w:type="spellEnd"/>
      <w:r w:rsidRPr="00AA5F23">
        <w:t xml:space="preserve"> Arora, implemented the use of TF-IDF with Naïve Bayes classifier</w:t>
      </w:r>
      <w:r w:rsidR="00720CEF">
        <w:t xml:space="preserve"> </w:t>
      </w:r>
      <w:r w:rsidR="00720CEF">
        <w:fldChar w:fldCharType="begin" w:fldLock="1"/>
      </w:r>
      <w:r w:rsidR="007A5BDA">
        <w:instrText>ADDIN CSL_CITATION {"citationItems":[{"id":"ITEM-1","itemData":{"DOI":"10.1109/ICROIT.2014.6798341","ISBN":"9781479929955","abstract":"Bug report contains a vital role during software development, However bug reports belongs to different categories such as performance, usability, security etc. This paper focuses on security bug and presents a bug mining system for the identification of security and non-security bugs using the term frequency-inverse document frequency (TF-IDF) weights and naïve bayes. We performed experiments on bug report repositories of bug tracking systems such as bugzilla and debugger. In the proposed approach we apply text mining methodology and TF-IDF on the existing historic bug report database based on the bug s description to predict the nature of the bug and to train a statistical model for manually mislabeled bug reports present in the database. The tool helps in deciding the priorities of the incoming bugs depending on the category of the bugs i.e. whether it is a security bug report or a non-security bug report, using naïve bayes. Our evaluation shows that our tool using TF-IDF is giving better results than the naïve bayes method. © 2014 IEEE.","author":[{"dropping-particle":"","family":"Behl","given":"Diksha","non-dropping-particle":"","parse-names":false,"suffix":""},{"dropping-particle":"","family":"Handa","given":"Sahil","non-dropping-particle":"","parse-names":false,"suffix":""},{"dropping-particle":"","family":"Arora","given":"Anuja","non-dropping-particle":"","parse-names":false,"suffix":""}],"container-title":"ICROIT 2014 - Proceedings of the 2014 International Conference on Reliability, Optimization and Information Technology","id":"ITEM-1","issued":{"date-parts":[["2014"]]},"page":"294-299","title":"A bug Mining tool to identify and analyze security bugs using Naive Bayes and TF-IDF: A Comparative Analysis","type":"article-journal"},"uris":["http://www.mendeley.com/documents/?uuid=fabff2e0-89fe-4e4b-b96d-ec81a615def4"]}],"mendeley":{"formattedCitation":"[18]","plainTextFormattedCitation":"[18]","previouslyFormattedCitation":"[18]"},"properties":{"noteIndex":0},"schema":"https://github.com/citation-style-language/schema/raw/master/csl-citation.json"}</w:instrText>
      </w:r>
      <w:r w:rsidR="00720CEF">
        <w:fldChar w:fldCharType="separate"/>
      </w:r>
      <w:r w:rsidR="00720CEF" w:rsidRPr="00720CEF">
        <w:rPr>
          <w:noProof/>
        </w:rPr>
        <w:t>[18]</w:t>
      </w:r>
      <w:r w:rsidR="00720CEF">
        <w:fldChar w:fldCharType="end"/>
      </w:r>
      <w:r w:rsidRPr="00AA5F23">
        <w:t xml:space="preserve"> to do the classification of bugs into security and no-security categories.  A vocabulary of bugs was gathered from the bug reports and converted each bug report into a vector which indicate mainly the occurrence of certain words in the bug report. On the basis of the weighted values of each complete vector, bug report was classified to either security or non-security bug. </w:t>
      </w:r>
    </w:p>
    <w:p w14:paraId="4BC4022E" w14:textId="399469A4" w:rsidR="005B1474" w:rsidRDefault="005B1474" w:rsidP="00AA5F23">
      <w:pPr>
        <w:spacing w:line="360" w:lineRule="auto"/>
        <w:ind w:firstLine="0"/>
      </w:pPr>
    </w:p>
    <w:p w14:paraId="21DDFC57" w14:textId="49EB3393" w:rsidR="007A5BDA" w:rsidRPr="001D7F95" w:rsidRDefault="007A5BDA" w:rsidP="007A5BDA">
      <w:pPr>
        <w:spacing w:line="360" w:lineRule="auto"/>
      </w:pPr>
      <w:r w:rsidRPr="001D7F95">
        <w:t>The researcher also worked like in</w:t>
      </w:r>
      <w:r w:rsidR="002C65A3" w:rsidRPr="001D7F95">
        <w:t xml:space="preserve"> </w:t>
      </w:r>
      <w:r w:rsidR="002C65A3" w:rsidRPr="001D7F95">
        <w:fldChar w:fldCharType="begin" w:fldLock="1"/>
      </w:r>
      <w:r w:rsidR="00644144" w:rsidRPr="001D7F95">
        <w:instrText>ADDIN CSL_CITATION {"citationItems":[{"id":"ITEM-1","itemData":{"DOI":"10.1109/ICSME.2017.14","ISBN":"9781538609927","abstract":"Previous studies have found that a significant number of bug reports are misclassified between bugs and nonbugs, and that manually classifying bug reports is a time-consuming task. To address this problem, we propose a bug reports classification model with N-gram IDF, a theoretical extension of Inverse Document Frequency (IDF) for handling words and phrases of any length. N-gram IDF enables us to extract key terms of any length from texts, these key terms can be used as the features to classify bug reports. We build classification models with logistic regression and random forest using features from N-gram IDF and topic modeling, which is widely used in various software engineering tasks. With a publicly available dataset, our results show that our N-gram IDF-based models have a superior performance than the topic-based models on all of the evaluated cases. Our models show promising results and have a potential to be extended to other software engineering tasks.","author":[{"dropping-particle":"","family":"Terdchanakul","given":"Pannavat","non-dropping-particle":"","parse-names":false,"suffix":""},{"dropping-particle":"","family":"Hata","given":"Hideaki","non-dropping-particle":"","parse-names":false,"suffix":""},{"dropping-particle":"","family":"Phannachitta","given":"Passakorn","non-dropping-particle":"","parse-names":false,"suffix":""},{"dropping-particle":"","family":"Matsumoto","given":"Kenichi","non-dropping-particle":"","parse-names":false,"suffix":""}],"container-title":"Proceedings - 2017 IEEE International Conference on Software Maintenance and Evolution, ICSME 2017","id":"ITEM-1","issue":"September","issued":{"date-parts":[["2017"]]},"page":"534-538","title":"Bug or not? Bug Report classification using N-gram IDF","type":"article-journal"},"uris":["http://www.mendeley.com/documents/?uuid=0e899712-30bb-4909-9179-965701a88aaf"]}],"mendeley":{"formattedCitation":"[19]","plainTextFormattedCitation":"[19]","previouslyFormattedCitation":"[19]"},"properties":{"noteIndex":0},"schema":"https://github.com/citation-style-language/schema/raw/master/csl-citation.json"}</w:instrText>
      </w:r>
      <w:r w:rsidR="002C65A3" w:rsidRPr="001D7F95">
        <w:fldChar w:fldCharType="separate"/>
      </w:r>
      <w:r w:rsidR="002C65A3" w:rsidRPr="001D7F95">
        <w:rPr>
          <w:noProof/>
        </w:rPr>
        <w:t>[19]</w:t>
      </w:r>
      <w:r w:rsidR="002C65A3" w:rsidRPr="001D7F95">
        <w:fldChar w:fldCharType="end"/>
      </w:r>
      <w:r w:rsidRPr="001D7F95">
        <w:t xml:space="preserve"> on classification of bug report to either a valid bug or not a valid bug means invalid bug. In this system N-gram Inverse Document Frequency is used for the derivation of phrases from the bug report. The feature extracted are then poured as input to the two models – Logistic regression and Random Forest classification. The approach followed by these researchers was compared with the topic modeling approach for duplicate bug classification. In the research it concluded that the </w:t>
      </w:r>
      <w:proofErr w:type="spellStart"/>
      <w:r w:rsidRPr="001D7F95">
        <w:t>Ngram</w:t>
      </w:r>
      <w:proofErr w:type="spellEnd"/>
      <w:r w:rsidRPr="001D7F95">
        <w:t xml:space="preserve"> IDF was having high accuracy in both models. </w:t>
      </w:r>
    </w:p>
    <w:p w14:paraId="5C266601" w14:textId="322D6BF8" w:rsidR="005B1474" w:rsidRPr="001D7F95" w:rsidRDefault="007A5BDA" w:rsidP="007A5BDA">
      <w:pPr>
        <w:spacing w:line="360" w:lineRule="auto"/>
      </w:pPr>
      <w:r w:rsidRPr="001D7F95">
        <w:t xml:space="preserve">Toa Zhang and </w:t>
      </w:r>
      <w:proofErr w:type="spellStart"/>
      <w:r w:rsidRPr="001D7F95">
        <w:t>Byungieong</w:t>
      </w:r>
      <w:proofErr w:type="spellEnd"/>
      <w:r w:rsidRPr="001D7F95">
        <w:t xml:space="preserve"> Lee, published a paper</w:t>
      </w:r>
      <w:r w:rsidR="00644144" w:rsidRPr="001D7F95">
        <w:t xml:space="preserve"> </w:t>
      </w:r>
      <w:r w:rsidR="00644144" w:rsidRPr="001D7F95">
        <w:fldChar w:fldCharType="begin" w:fldLock="1"/>
      </w:r>
      <w:r w:rsidR="00B47C69" w:rsidRPr="001D7F95">
        <w:instrText>ADDIN CSL_CITATION {"citationItems":[{"id":"ITEM-1","itemData":{"DOI":"10.1109/CIT.2011.90","ISBN":"9780769543888","abstract":"As software programs become increasingly large and complex, it is more important to improve the quality of software maintenance. Many software programs rely on bug reports to correct errors in maintenance activities. Bug tracking systems were developed to guide maintenance activities of software developers. However, due to the excessive number of duplicate bug reports, developers spend much time to identify these bug reports. In this study, in order to save developers' time in software maintenance, we propose a bug rule based classification technique to categorize bug reports. By utilizing developer feedback mechanism in the technique, it distinguishes duplicate and valid bug reports and is expected to improve the accuracy of bug reports retrieval. Finally, we show the feasibility of this technique in experiment and case study. © 2011 IEEE.","author":[{"dropping-particle":"","family":"Zhang","given":"Tao","non-dropping-particle":"","parse-names":false,"suffix":""},{"dropping-particle":"","family":"Lee","given":"Byungjeong","non-dropping-particle":"","parse-names":false,"suffix":""}],"container-title":"Proceedings - 11th IEEE International Conference on Computer and Information Technology, CIT 2011","id":"ITEM-1","issued":{"date-parts":[["2011"]]},"page":"336-343","title":"A bug rule based technique with feedback for classifying bug reports","type":"article-journal"},"uris":["http://www.mendeley.com/documents/?uuid=76fedd0a-8b1e-4678-b0e3-9a7e18a705f4"]}],"mendeley":{"formattedCitation":"[20]","plainTextFormattedCitation":"[20]","previouslyFormattedCitation":"[20]"},"properties":{"noteIndex":0},"schema":"https://github.com/citation-style-language/schema/raw/master/csl-citation.json"}</w:instrText>
      </w:r>
      <w:r w:rsidR="00644144" w:rsidRPr="001D7F95">
        <w:fldChar w:fldCharType="separate"/>
      </w:r>
      <w:r w:rsidR="00644144" w:rsidRPr="001D7F95">
        <w:rPr>
          <w:noProof/>
        </w:rPr>
        <w:t>[20]</w:t>
      </w:r>
      <w:r w:rsidR="00644144" w:rsidRPr="001D7F95">
        <w:fldChar w:fldCharType="end"/>
      </w:r>
      <w:r w:rsidRPr="001D7F95">
        <w:t xml:space="preserve">, in which they discussed a method for identical bug detection reported by Bugzilla. Identification of duplicates was found by the use of bug rules and text-based similarities. The appropriate category was classified by using the taxonomy classification and hierarchical clustering algorithm. </w:t>
      </w:r>
    </w:p>
    <w:p w14:paraId="5CBF1F34" w14:textId="03992E30" w:rsidR="005B1474" w:rsidRPr="001D7F95" w:rsidRDefault="005B1474" w:rsidP="007A5BDA">
      <w:pPr>
        <w:spacing w:line="360" w:lineRule="auto"/>
      </w:pPr>
    </w:p>
    <w:p w14:paraId="1F18903A" w14:textId="57238944" w:rsidR="00B47C69" w:rsidRPr="001D7F95" w:rsidRDefault="00B47C69" w:rsidP="00B47C69">
      <w:pPr>
        <w:spacing w:line="360" w:lineRule="auto"/>
      </w:pPr>
      <w:r w:rsidRPr="001D7F95">
        <w:t xml:space="preserve">The author </w:t>
      </w:r>
      <w:proofErr w:type="spellStart"/>
      <w:r w:rsidRPr="001D7F95">
        <w:t>Neelofar</w:t>
      </w:r>
      <w:proofErr w:type="spellEnd"/>
      <w:r w:rsidRPr="001D7F95">
        <w:t xml:space="preserve"> and co-authors </w:t>
      </w:r>
      <w:r w:rsidRPr="001D7F95">
        <w:fldChar w:fldCharType="begin" w:fldLock="1"/>
      </w:r>
      <w:r w:rsidR="00B81B2D" w:rsidRPr="001D7F95">
        <w:instrText>ADDIN CSL_CITATION {"citationItems":[{"id":"ITEM-1","itemData":{"DOI":"10.1109/CISIS.2012.132","ISBN":"9780769546872","abstract":"Open source projects for example Eclipse and Firefox have open source bug repositories. User reports bugs to these repositories. Users of these repositories are usually non-technical and cannot assign correct class to these bugs. Triaging of bugs, to developer, to fix them is a tedious and time consuming task. Developers are usually expert in particular areas. For example, few developers are expert in GUI and others are in java functionality. Assigning a particular bug to relevant developer could save time and would help to maintain the interest level of developers by assigning bugs according to their interest. However, assigning right bug to right developer is quite difficult for tri-ager without knowing the actual class, the bug belongs to. In this research, we have classified the bugs in different labels on the basis of summary of the bug. Multinomial Naïve Bayes text classifier is used for classification purpose. For feature selection, Chi-Square and TFIDF algorithms were used. Using Naïve Bayes and Chi-square, we get average of 83 % accuracy. © 2012 Crown Copyright.","author":[{"dropping-particle":"","family":"Neelofar","given":"","non-dropping-particle":"","parse-names":false,"suffix":""},{"dropping-particle":"","family":"Javed","given":"Muhammad Younus","non-dropping-particle":"","parse-names":false,"suffix":""},{"dropping-particle":"","family":"Mohsin","given":"Hufsa","non-dropping-particle":"","parse-names":false,"suffix":""}],"container-title":"Proceedings - 2012 6th International Conference on Complex, Intelligent, and Software Intensive Systems, CISIS 2012","id":"ITEM-1","issued":{"date-parts":[["2012"]]},"page":"414-419","title":"An automated approach for software bug classification","type":"article-journal"},"uris":["http://www.mendeley.com/documents/?uuid=da76b066-4a70-4835-ab53-2cceafd7ba1b"]}],"mendeley":{"formattedCitation":"[21]","plainTextFormattedCitation":"[21]","previouslyFormattedCitation":"[21]"},"properties":{"noteIndex":0},"schema":"https://github.com/citation-style-language/schema/raw/master/csl-citation.json"}</w:instrText>
      </w:r>
      <w:r w:rsidRPr="001D7F95">
        <w:fldChar w:fldCharType="separate"/>
      </w:r>
      <w:r w:rsidRPr="001D7F95">
        <w:rPr>
          <w:noProof/>
        </w:rPr>
        <w:t>[21]</w:t>
      </w:r>
      <w:r w:rsidRPr="001D7F95">
        <w:fldChar w:fldCharType="end"/>
      </w:r>
      <w:r w:rsidRPr="001D7F95">
        <w:t xml:space="preserve">, compared feature extraction methods both TF-IDF and Chi </w:t>
      </w:r>
      <w:proofErr w:type="spellStart"/>
      <w:r w:rsidRPr="001D7F95">
        <w:t>Squre</w:t>
      </w:r>
      <w:proofErr w:type="spellEnd"/>
      <w:r w:rsidRPr="001D7F95">
        <w:t xml:space="preserve"> algorithm for the classification of bugs in their research. The author concluded that the Chi Squared algorithm performed well than the TF-IDF in achieving better accuracy. The main idea for the classification was to correctly classify the bugs which help the bug triage team in the assignment of the reported bug to the right developer for further processing. </w:t>
      </w:r>
    </w:p>
    <w:p w14:paraId="39FAE481" w14:textId="77777777" w:rsidR="00B47C69" w:rsidRPr="001D7F95" w:rsidRDefault="00B47C69" w:rsidP="00B47C69">
      <w:pPr>
        <w:spacing w:line="360" w:lineRule="auto"/>
      </w:pPr>
    </w:p>
    <w:p w14:paraId="0C61D5E5" w14:textId="709F378A" w:rsidR="00B47C69" w:rsidRPr="001D7F95" w:rsidRDefault="00B47C69" w:rsidP="00B47C69">
      <w:pPr>
        <w:spacing w:line="360" w:lineRule="auto"/>
      </w:pPr>
      <w:r w:rsidRPr="001D7F95">
        <w:t>Lin Tan and co-authors, proposed an approach in their research</w:t>
      </w:r>
      <w:r w:rsidR="00B81B2D" w:rsidRPr="001D7F95">
        <w:t xml:space="preserve"> </w:t>
      </w:r>
      <w:r w:rsidR="00B81B2D" w:rsidRPr="001D7F95">
        <w:fldChar w:fldCharType="begin" w:fldLock="1"/>
      </w:r>
      <w:r w:rsidR="00DB2E2C" w:rsidRPr="001D7F95">
        <w:instrText>ADDIN CSL_CITATION {"citationItems":[{"id":"ITEM-1","itemData":{"DOI":"10.1109/ICST.2013.24","ISBN":"9780769549682","abstract":"Many bugs, even those that are known and documented in bug reports, remain in mature software for a long time due to the lack of the development resources to fix them. We propose a general approach, R2Fix, to automatically generate bug-fixing patches from free-form bug reports. R2Fix combines past fix patterns, machine learning techniques, and semantic patch generation techniques to fix bugs automatically. We evaluate R2Fix on three projects, i.e., the Linux kernel, Mozilla, and Apache, for three important types of bugs: buffer overflows, null pointer bugs, and memory leaks. R2Fix generates 57 patches correctly, 5 of which are new patches for bugs that have not been fixed by developers yet. We reported all 5 new patches to the developers, 4 have already been accepted and committed to the code repositories. The 57 correct patches generated by R2Fix could have shortened and saved up to an average of 63 days of bug diagnosis and patch generation time. © 2013 IEEE.","author":[{"dropping-particle":"","family":"Liu","given":"Chen","non-dropping-particle":"","parse-names":false,"suffix":""},{"dropping-particle":"","family":"Yang","given":"Jinqiu","non-dropping-particle":"","parse-names":false,"suffix":""},{"dropping-particle":"","family":"Tan","given":"Lin","non-dropping-particle":"","parse-names":false,"suffix":""},{"dropping-particle":"","family":"Hafiz","given":"Munawar","non-dropping-particle":"","parse-names":false,"suffix":""}],"container-title":"Proceedings - IEEE 6th International Conference on Software Testing, Verification and Validation, ICST 2013","id":"ITEM-1","issued":{"date-parts":[["2013"]]},"page":"282-291","title":"R2Fix: Automatically generating bug fixes from bug reports","type":"article-journal"},"uris":["http://www.mendeley.com/documents/?uuid=c5d0f80f-38da-4d16-b30c-e54c92704277"]}],"mendeley":{"formattedCitation":"[22]","plainTextFormattedCitation":"[22]","previouslyFormattedCitation":"[22]"},"properties":{"noteIndex":0},"schema":"https://github.com/citation-style-language/schema/raw/master/csl-citation.json"}</w:instrText>
      </w:r>
      <w:r w:rsidR="00B81B2D" w:rsidRPr="001D7F95">
        <w:fldChar w:fldCharType="separate"/>
      </w:r>
      <w:r w:rsidR="00B81B2D" w:rsidRPr="001D7F95">
        <w:rPr>
          <w:noProof/>
        </w:rPr>
        <w:t>[22]</w:t>
      </w:r>
      <w:r w:rsidR="00B81B2D" w:rsidRPr="001D7F95">
        <w:fldChar w:fldCharType="end"/>
      </w:r>
      <w:r w:rsidRPr="001D7F95">
        <w:t xml:space="preserve">, of analyzing the bug report and created on the root cause a patch-based approach. R2Fix then further classifies the bug into respective categories, which obtains the parameters that are used in the source code based on the bug report from the classifier and for the generation a patch uses these patterns. </w:t>
      </w:r>
    </w:p>
    <w:p w14:paraId="66746B92" w14:textId="7B7E58BD" w:rsidR="00DB2E2C" w:rsidRPr="001D7F95" w:rsidRDefault="00DB2E2C" w:rsidP="00DB2E2C">
      <w:pPr>
        <w:spacing w:line="360" w:lineRule="auto"/>
      </w:pPr>
      <w:r w:rsidRPr="001D7F95">
        <w:t xml:space="preserve">Aishwarya and co-authors, implemented SVM, DT, RF and Naïve Bayes for the bug classification and used two level of classification in their research paper </w:t>
      </w:r>
      <w:r w:rsidRPr="001D7F95">
        <w:fldChar w:fldCharType="begin" w:fldLock="1"/>
      </w:r>
      <w:r w:rsidR="003F03DE">
        <w:instrText>ADDIN CSL_CITATION {"citationItems":[{"id":"ITEM-1","itemData":{"DOI":"10.1016/j.matpr.2021.01.188","ISSN":"22147853","author":[{"dropping-particle":"","family":"Jayagopal","given":"Aishwarya","non-dropping-particle":"","parse-names":false,"suffix":""},{"dropping-particle":"","family":"Kaushik","given":"R.","non-dropping-particle":"","parse-names":false,"suffix":""},{"dropping-particle":"","family":"Krishnan","given":"Arun","non-dropping-particle":"","parse-names":false,"suffix":""},{"dropping-particle":"","family":"Nalla","given":"Ramesh","non-dropping-particle":"","parse-names":false,"suffix":""},{"dropping-particle":"","family":"Ruttala","given":"Suresh","non-dropping-particle":"","parse-names":false,"suffix":""}],"container-title":"Materials Today: Proceedings","id":"ITEM-1","issue":"xxxx","issued":{"date-parts":[["2021"]]},"page":"1-5","publisher":"Elsevier Ltd.","title":"Bug classification using machine and Deep Learning Algorithms","type":"article-journal"},"uris":["http://www.mendeley.com/documents/?uuid=792d22f7-6cc6-40c6-bdbe-a9c8f0389ac1"]}],"mendeley":{"formattedCitation":"[23]","plainTextFormattedCitation":"[23]","previouslyFormattedCitation":"[23]"},"properties":{"noteIndex":0},"schema":"https://github.com/citation-style-language/schema/raw/master/csl-citation.json"}</w:instrText>
      </w:r>
      <w:r w:rsidRPr="001D7F95">
        <w:fldChar w:fldCharType="separate"/>
      </w:r>
      <w:r w:rsidRPr="001D7F95">
        <w:rPr>
          <w:noProof/>
        </w:rPr>
        <w:t>[23]</w:t>
      </w:r>
      <w:r w:rsidRPr="001D7F95">
        <w:fldChar w:fldCharType="end"/>
      </w:r>
      <w:r w:rsidRPr="001D7F95">
        <w:t xml:space="preserve">. </w:t>
      </w:r>
    </w:p>
    <w:p w14:paraId="78CAF330" w14:textId="77777777" w:rsidR="00DB2E2C" w:rsidRDefault="00DB2E2C" w:rsidP="00B47C69">
      <w:pPr>
        <w:spacing w:line="360" w:lineRule="auto"/>
        <w:rPr>
          <w:rFonts w:ascii="AdvGulliv-R" w:eastAsiaTheme="minorHAnsi" w:hAnsi="AdvGulliv-R" w:cs="AdvGulliv-R"/>
          <w:color w:val="000000"/>
          <w:szCs w:val="22"/>
          <w:lang w:eastAsia="en-US"/>
        </w:rPr>
      </w:pPr>
    </w:p>
    <w:p w14:paraId="268D8AF5" w14:textId="182D6993" w:rsidR="005B1474" w:rsidRPr="00B26C8D" w:rsidRDefault="00EB5ECB" w:rsidP="00EB5ECB">
      <w:pPr>
        <w:spacing w:line="360" w:lineRule="auto"/>
      </w:pPr>
      <w:r w:rsidRPr="001D7F95">
        <w:t>Bug triaging helps to predict whether the bug report is a real bug or not. The severity classification process is tedious and time consuming due to the large number of bug reports in the BTS. For a long time, researchers have been trying to perform a bug triage procedure. Decent success has been accomplished in the same way. The list of such activities is fully explored in this section as follows: In a previous study, researchers classified the binary bug severity into Sever and Non-Sever / Bug categories and non-bug categories.</w:t>
      </w:r>
    </w:p>
    <w:p w14:paraId="0DA584A2" w14:textId="77777777" w:rsidR="005B1474" w:rsidRPr="00B26C8D" w:rsidRDefault="005B1474" w:rsidP="00AA5F23">
      <w:pPr>
        <w:spacing w:line="360" w:lineRule="auto"/>
        <w:ind w:firstLine="0"/>
      </w:pPr>
    </w:p>
    <w:p w14:paraId="1B61D3FC" w14:textId="7FFE366D" w:rsidR="005567E7" w:rsidRDefault="005567E7" w:rsidP="005567E7">
      <w:pPr>
        <w:pStyle w:val="Heading2"/>
      </w:pPr>
      <w:bookmarkStart w:id="16" w:name="_Toc69701253"/>
      <w:r>
        <w:t>Bug class and non-bug class</w:t>
      </w:r>
      <w:bookmarkEnd w:id="16"/>
    </w:p>
    <w:p w14:paraId="5E9D3384" w14:textId="77777777" w:rsidR="0086449B" w:rsidRDefault="0086449B" w:rsidP="0086449B">
      <w:pPr>
        <w:pStyle w:val="BodyTextIndent"/>
      </w:pPr>
    </w:p>
    <w:p w14:paraId="567AF631" w14:textId="3D05B019" w:rsidR="0086449B" w:rsidRPr="0086449B" w:rsidRDefault="0086449B" w:rsidP="0086449B">
      <w:pPr>
        <w:pStyle w:val="BodyTextIndent"/>
        <w:spacing w:line="360" w:lineRule="auto"/>
        <w:ind w:left="0" w:firstLine="864"/>
      </w:pPr>
      <w:proofErr w:type="spellStart"/>
      <w:r>
        <w:t>Antoniol</w:t>
      </w:r>
      <w:proofErr w:type="spellEnd"/>
      <w:r>
        <w:t xml:space="preserve"> et al. published in research paper</w:t>
      </w:r>
      <w:r w:rsidR="003F03DE">
        <w:t xml:space="preserve"> </w:t>
      </w:r>
      <w:r w:rsidR="003F03DE">
        <w:fldChar w:fldCharType="begin" w:fldLock="1"/>
      </w:r>
      <w:r w:rsidR="003F03DE">
        <w:instrText>ADDIN CSL_CITATION {"citationItems":[{"id":"ITEM-1","itemData":{"DOI":"10.1145/1463788.1463819","abstract":"Bug tracking systems are valuable assets for managing maintenance activities. They are widely used in open-source projects as well as in the software industry. They collect many different kinds of issues: requests for defect fixing, enhancements, refactoring/restructuring activities and organizational issues. These different kinds of issues are simply labeled as \"bug\" for lack of a better classification support or of knowledge about the possible kinds. This paper investigates whether the text of the issues posted in bug tracking systems is enough to classify them into corrective maintenance and other kinds of activities. We show that alternating decision trees, naive Bayes classifiers, and logistic regression can be used to accurately distinguish bugs from other kinds of issues. Results from empirical studies performed on issues for Mozilla, Eclipse, and JBoss indicate that issues can be classified with between 77% and 82% of correct decisions.","author":[{"dropping-particle":"","family":"Antoniol","given":"Giuliano","non-dropping-particle":"","parse-names":false,"suffix":""},{"dropping-particle":"","family":"Ayari","given":"Kamel","non-dropping-particle":"","parse-names":false,"suffix":""},{"dropping-particle":"","family":"Penta","given":"Massimiliano","non-dropping-particle":"Di","parse-names":false,"suffix":""},{"dropping-particle":"","family":"Khomh","given":"Foutse","non-dropping-particle":"","parse-names":false,"suffix":""},{"dropping-particle":"","family":"Guéhéneuc","given":"Yann Gaël","non-dropping-particle":"","parse-names":false,"suffix":""}],"container-title":"Proceedings of the 2008 Conference of the Center for Advanced Studies, CASCON'08","id":"ITEM-1","issued":{"date-parts":[["2008"]]},"title":"Is it a bug or an enhancement? A text-based approach to classify change requests","type":"article-journal"},"uris":["http://www.mendeley.com/documents/?uuid=283c0f71-8493-4d19-8eb9-14e10ccf2518"]}],"mendeley":{"formattedCitation":"[13]","plainTextFormattedCitation":"[13]","previouslyFormattedCitation":"[13]"},"properties":{"noteIndex":0},"schema":"https://github.com/citation-style-language/schema/raw/master/csl-citation.json"}</w:instrText>
      </w:r>
      <w:r w:rsidR="003F03DE">
        <w:fldChar w:fldCharType="separate"/>
      </w:r>
      <w:r w:rsidR="003F03DE" w:rsidRPr="003F03DE">
        <w:rPr>
          <w:noProof/>
        </w:rPr>
        <w:t>[13]</w:t>
      </w:r>
      <w:r w:rsidR="003F03DE">
        <w:fldChar w:fldCharType="end"/>
      </w:r>
      <w:r>
        <w:t xml:space="preserve">, an automatic bug classification of classifying the bug into a valid or invalid bug. In this research the researcher extracted the feature by </w:t>
      </w:r>
      <w:proofErr w:type="spellStart"/>
      <w:r>
        <w:t>Acrive</w:t>
      </w:r>
      <w:proofErr w:type="spellEnd"/>
      <w:r>
        <w:t xml:space="preserve"> Directory Tree (ADT) and vector space technique. Machine learning algorithms like Naive Bayes (NB) and Linear Logistic regression (LLR) are used for the training purpose. The results of this model show the precision of Eclipse, JBoss and Mozilla project with the range of 77% to 82%. </w:t>
      </w:r>
      <w:proofErr w:type="spellStart"/>
      <w:r>
        <w:t>Pingclasai</w:t>
      </w:r>
      <w:proofErr w:type="spellEnd"/>
      <w:r>
        <w:t xml:space="preserve"> et al.</w:t>
      </w:r>
      <w:r w:rsidR="003F03DE">
        <w:t xml:space="preserve"> </w:t>
      </w:r>
      <w:r w:rsidR="003F03DE">
        <w:fldChar w:fldCharType="begin" w:fldLock="1"/>
      </w:r>
      <w:r w:rsidR="003F03DE">
        <w:instrText>ADDIN CSL_CITATION {"citationItems":[{"id":"ITEM-1","itemData":{"DOI":"10.1109/APSEC.2013.105","ISBN":"9781479921430","ISSN":"15301362","abstract":"Bug reports are widely used in several research areas such as bug prediction, bug triaging, and etc. The performance of these studies relies on the information from bug reports. Previous study showed that a significant number of bug reports are actually misclassified between bugs and nonbugs. However, classifying bug reports is a time-consuming task. In the previous study, researchers spent 90 days to classify manually more than 7,000 bug reports. To tackle this problem, we propose automatic bug report classification techniques. We apply topic modeling to the corpora of pre-processed bug reports of three open-source software projects with decision tree, naive Bayes classifier, and logistic regression. The performance in classification, measured in F-measure score, varies between 0.66-0.76, 0.65-0.77, and 0.71-0.82 for HTTPClient, Jackrabbit, and Lucene project respectively.","author":[{"dropping-particle":"","family":"Pingclasai","given":"Natthakul","non-dropping-particle":"","parse-names":false,"suffix":""},{"dropping-particle":"","family":"Hata","given":"Hideaki","non-dropping-particle":"","parse-names":false,"suffix":""},{"dropping-particle":"","family":"Matsumoto","given":"Ken Ichi","non-dropping-particle":"","parse-names":false,"suffix":""}],"container-title":"Proceedings - Asia-Pacific Software Engineering Conference, APSEC","id":"ITEM-1","issued":{"date-parts":[["2013"]]},"page":"13-18","title":"Classifying bug reports to bugs and other requests using topic modeling","type":"article-journal","volume":"2"},"uris":["http://www.mendeley.com/documents/?uuid=68bd4787-ce96-4103-9406-29b80f762277"]}],"mendeley":{"formattedCitation":"[24]","plainTextFormattedCitation":"[24]","previouslyFormattedCitation":"[24]"},"properties":{"noteIndex":0},"schema":"https://github.com/citation-style-language/schema/raw/master/csl-citation.json"}</w:instrText>
      </w:r>
      <w:r w:rsidR="003F03DE">
        <w:fldChar w:fldCharType="separate"/>
      </w:r>
      <w:r w:rsidR="003F03DE" w:rsidRPr="003F03DE">
        <w:rPr>
          <w:noProof/>
        </w:rPr>
        <w:t>[24]</w:t>
      </w:r>
      <w:r w:rsidR="003F03DE">
        <w:fldChar w:fldCharType="end"/>
      </w:r>
      <w:r>
        <w:t xml:space="preserve">, also worked in the same area for the classification of bug in to bugs or non-bugs. They used LDA with LLR and NB for the classification purpose. The precious varied for </w:t>
      </w:r>
      <w:proofErr w:type="spellStart"/>
      <w:r>
        <w:t>HTTPClient</w:t>
      </w:r>
      <w:proofErr w:type="spellEnd"/>
      <w:r>
        <w:t>, Lucene, Jackrabbit from 66% to 76%, 71% to 82% and 65% to 77% respectively. Zhou et al.</w:t>
      </w:r>
      <w:r w:rsidR="003F03DE">
        <w:t xml:space="preserve"> </w:t>
      </w:r>
      <w:r w:rsidR="003F03DE">
        <w:fldChar w:fldCharType="begin" w:fldLock="1"/>
      </w:r>
      <w:r w:rsidR="003F03DE">
        <w:instrText>ADDIN CSL_CITATION {"citationItems":[{"id":"ITEM-1","itemData":{"DOI":"10.1109/ICSME.2014.53","ISBN":"9780769553030","abstract":"Misclassification of bug reports inevitably sacrifices the performance of bug prediction models. Manual examinations can help reduce the noise but bring a heavy burden for developers instead. In this paper, we propose a hybrid approach by combining both text mining and data mining techniques of bug report data to automate the prediction process. The first stage leverages text mining techniques to analyze the summary parts of bug reports and classifies them into three levels of probability. The extracted features and some other structured features of bug reports are then fed into the machine learner in the second stage. Data grafting techniques are employed to bridge the two stages. Comparative experiments with previous studies on the same data - three large-scale open source projects - consistently achieve a reasonable enhancement (from 77.4% to 81.7%, 73.9% to 80.2% and 87.4% to 93.7%, respectively) over their best results in terms of overall performance. Additional comparative empirical experiments on other two popular open source repositories confirm the findings and demonstrate the benefits of our approach.","author":[{"dropping-particle":"","family":"Zhou","given":"Yu","non-dropping-particle":"","parse-names":false,"suffix":""},{"dropping-particle":"","family":"Tong","given":"Yanxiang","non-dropping-particle":"","parse-names":false,"suffix":""},{"dropping-particle":"","family":"Gu","given":"Ruihang","non-dropping-particle":"","parse-names":false,"suffix":""},{"dropping-particle":"","family":"Gall","given":"Harald","non-dropping-particle":"","parse-names":false,"suffix":""}],"container-title":"Proceedings - 30th International Conference on Software Maintenance and Evolution, ICSME 2014","id":"ITEM-1","issued":{"date-parts":[["2014"]]},"page":"311-320","title":"Combining text mining and data mining for bug report classification","type":"article-journal"},"uris":["http://www.mendeley.com/documents/?uuid=b318adc8-03c2-421c-841f-243a02495e28"]}],"mendeley":{"formattedCitation":"[16]","plainTextFormattedCitation":"[16]","previouslyFormattedCitation":"[16]"},"properties":{"noteIndex":0},"schema":"https://github.com/citation-style-language/schema/raw/master/csl-citation.json"}</w:instrText>
      </w:r>
      <w:r w:rsidR="003F03DE">
        <w:fldChar w:fldCharType="separate"/>
      </w:r>
      <w:r w:rsidR="003F03DE" w:rsidRPr="003F03DE">
        <w:rPr>
          <w:noProof/>
        </w:rPr>
        <w:t>[16]</w:t>
      </w:r>
      <w:r w:rsidR="003F03DE">
        <w:fldChar w:fldCharType="end"/>
      </w:r>
      <w:r>
        <w:t xml:space="preserve"> combine both text and data mining algorithms. With text mining algorithm, summary of bug reports is extracted and input to the machine leaner with the other structured input. For the combination of the stages data drafting algorithms are used. The execution of this model showed quite promising results by increasing the f-measure. The range of f-measure varies for JBoss, Mozilla and Eclipse like 84% to 93%, 78% to 81% and 72% to 79% respectively. Chawla </w:t>
      </w:r>
      <w:r w:rsidR="003F03DE">
        <w:fldChar w:fldCharType="begin" w:fldLock="1"/>
      </w:r>
      <w:r w:rsidR="00357051">
        <w:instrText>ADDIN CSL_CITATION {"citationItems":[{"id":"ITEM-1","itemData":{"DOI":"10.1145/2723742.2723751","ISBN":"9781450334327","abstract":"Various automated techniques built to benefit software developers, bug triagers, stakeholders and users in open source systems, utilize information placed in issue tracking systems. The success of these techniques depends largely on the quality of information present in the issue reports. Assigning correct label to issue reports is one of the quality concerns. Previous empirical studies conducted on the issue reports show that most issues are either mislabeled or are not labeled at all. Thus, in order to enhance quality of issue reports, there is a strong need to propose an automated and accurate bug labeling approach. A label can be a bug, feature enhancement or other request. In this paper, we propose an automated approach to label an issue either as bug or other request based on fuzzy set theory. Experiments are conducted on issue repository of three open source software systems: HTTPClient, Jackrabbit and Lucene. We have achieved an accuracy of 87%, 83.5% and 90.8% and FMeasure score of 0.83, 0.79 and 0.84 respectively. This is a considerable improvement as compared to the earlier reported work on these three datasets using topic modeling approach. Copyright is held by the owner/author(s).","author":[{"dropping-particle":"","family":"Chawla","given":"Indu","non-dropping-particle":"","parse-names":false,"suffix":""},{"dropping-particle":"","family":"Singh","given":"Sandeep K.","non-dropping-particle":"","parse-names":false,"suffix":""}],"container-title":"ACM International Conference Proceeding Series","id":"ITEM-1","issued":{"date-parts":[["2015"]]},"page":"90-99","title":"An automated approach for bug categorization using fuzzy logic","type":"article-journal","volume":"18-20-Febr"},"uris":["http://www.mendeley.com/documents/?uuid=7c277691-a5ab-4ca8-bee4-fc47c86ef099"]}],"mendeley":{"formattedCitation":"[25]","plainTextFormattedCitation":"[25]","previouslyFormattedCitation":"[25]"},"properties":{"noteIndex":0},"schema":"https://github.com/citation-style-language/schema/raw/master/csl-citation.json"}</w:instrText>
      </w:r>
      <w:r w:rsidR="003F03DE">
        <w:fldChar w:fldCharType="separate"/>
      </w:r>
      <w:r w:rsidR="003F03DE" w:rsidRPr="003F03DE">
        <w:rPr>
          <w:noProof/>
        </w:rPr>
        <w:t>[25]</w:t>
      </w:r>
      <w:r w:rsidR="003F03DE">
        <w:fldChar w:fldCharType="end"/>
      </w:r>
      <w:r>
        <w:t xml:space="preserve"> used latent semantic indexing (LSI) for severity classification with TF-IDF feature extracted techniques. For better results Fuzzy logic algorithm is used for the training purpose.</w:t>
      </w:r>
    </w:p>
    <w:p w14:paraId="7171FACB" w14:textId="77777777" w:rsidR="005567E7" w:rsidRPr="005567E7" w:rsidRDefault="005567E7" w:rsidP="005567E7">
      <w:pPr>
        <w:pStyle w:val="BodyTextIndent"/>
      </w:pPr>
    </w:p>
    <w:p w14:paraId="0E140A4D" w14:textId="55C421CA" w:rsidR="005567E7" w:rsidRDefault="005567E7" w:rsidP="005567E7">
      <w:pPr>
        <w:pStyle w:val="Heading2"/>
      </w:pPr>
      <w:bookmarkStart w:id="17" w:name="_Toc69701254"/>
      <w:r>
        <w:t>Critical Classes and Non-Critical Classes</w:t>
      </w:r>
      <w:bookmarkEnd w:id="17"/>
    </w:p>
    <w:p w14:paraId="605131A6" w14:textId="77777777" w:rsidR="00C731CD" w:rsidRPr="00C731CD" w:rsidRDefault="00C731CD" w:rsidP="00C731CD">
      <w:pPr>
        <w:pStyle w:val="BodyTextIndent"/>
      </w:pPr>
    </w:p>
    <w:p w14:paraId="161B834B" w14:textId="36BA4BB9" w:rsidR="00B23413" w:rsidRDefault="00B23413" w:rsidP="00020E42">
      <w:pPr>
        <w:spacing w:line="360" w:lineRule="auto"/>
      </w:pPr>
      <w:proofErr w:type="spellStart"/>
      <w:r>
        <w:t>Lamkanfi</w:t>
      </w:r>
      <w:proofErr w:type="spellEnd"/>
      <w:r>
        <w:t xml:space="preserve">, the author </w:t>
      </w:r>
      <w:r w:rsidR="004B51F3">
        <w:t>describe</w:t>
      </w:r>
      <w:r w:rsidR="009121D0">
        <w:t>d</w:t>
      </w:r>
      <w:r>
        <w:t xml:space="preserve"> the NB classifier with the collaboration of TF-IDF for the classification of bugs either in one of the </w:t>
      </w:r>
      <w:r w:rsidR="009121D0">
        <w:t>categories</w:t>
      </w:r>
      <w:r>
        <w:t xml:space="preserve"> that is sever and non-sever. </w:t>
      </w:r>
      <w:proofErr w:type="gramStart"/>
      <w:r>
        <w:t>Overall</w:t>
      </w:r>
      <w:proofErr w:type="gramEnd"/>
      <w:r>
        <w:t xml:space="preserve"> 65 to 85% accuracy is achieved from that of Gnome, Eclipse and Mozilla. The author </w:t>
      </w:r>
      <w:proofErr w:type="spellStart"/>
      <w:r>
        <w:t>Saihaan</w:t>
      </w:r>
      <w:proofErr w:type="spellEnd"/>
      <w:r w:rsidR="005B1474">
        <w:t xml:space="preserve"> </w:t>
      </w:r>
      <w:r w:rsidR="005B1474">
        <w:fldChar w:fldCharType="begin" w:fldLock="1"/>
      </w:r>
      <w:r w:rsidR="005B1474">
        <w:instrText>ADDIN CSL_CITATION {"citationItems":[{"id":"ITEM-1","itemData":{"author":[{"dropping-particle":"","family":"Indah","given":"Ghaluh","non-dropping-particle":"","parse-names":false,"suffix":""},{"dropping-particle":"","family":"Sari","given":"Permata","non-dropping-particle":"","parse-names":false,"suffix":""},{"dropping-particle":"","family":"Siahaan","given":"Daniel Oranova","non-dropping-particle":"","parse-names":false,"suffix":""}],"id":"ITEM-1","issued":{"date-parts":[["2011"]]},"page":"305-310","title":"An Attribute Selection For Severity Level Determination According To The Support Vector Machine Classification Result","type":"article-journal"},"uris":["http://www.mendeley.com/documents/?uuid=c03d0e10-ce37-4ef7-9c03-eb2aea6afebd"]}],"mendeley":{"formattedCitation":"[26]","plainTextFormattedCitation":"[26]","previouslyFormattedCitation":"[26]"},"properties":{"noteIndex":0},"schema":"https://github.com/citation-style-language/schema/raw/master/csl-citation.json"}</w:instrText>
      </w:r>
      <w:r w:rsidR="005B1474">
        <w:fldChar w:fldCharType="separate"/>
      </w:r>
      <w:r w:rsidR="005B1474" w:rsidRPr="005B1474">
        <w:rPr>
          <w:noProof/>
        </w:rPr>
        <w:t>[26]</w:t>
      </w:r>
      <w:r w:rsidR="005B1474">
        <w:fldChar w:fldCharType="end"/>
      </w:r>
      <w:r>
        <w:t xml:space="preserve">, also did the similar work and have achieved high accuracy of 99.83%. </w:t>
      </w:r>
      <w:proofErr w:type="spellStart"/>
      <w:r>
        <w:t>Nagwaniet</w:t>
      </w:r>
      <w:proofErr w:type="spellEnd"/>
      <w:r>
        <w:t xml:space="preserve">, also worked on the classification of bug report as bug or non-bug. In this research the author used simple Random Sampling (RSS) algorithm for the taxonomic terms to generate with and evaluated the accuracy of JBoss-Seam, Android, Mozilla and MySQL. </w:t>
      </w:r>
      <w:proofErr w:type="spellStart"/>
      <w:r>
        <w:t>Kantiet</w:t>
      </w:r>
      <w:proofErr w:type="spellEnd"/>
      <w:r>
        <w:t xml:space="preserve"> </w:t>
      </w:r>
      <w:r w:rsidR="005B1474">
        <w:fldChar w:fldCharType="begin" w:fldLock="1"/>
      </w:r>
      <w:r w:rsidR="005B1474">
        <w:instrText>ADDIN CSL_CITATION {"citationItems":[{"id":"ITEM-1","itemData":{"DOI":"10.1109/SEAA.2014.51","ISBN":"9781479957941","abstract":"Predicting the severity of bugs has been found in past research to improve triaging and the bug resolution process. For this reason, many classification/prediction approaches emerged over the years to provide an automated reasoning over severity classes. In this paper, we use text mining together with bi-grams and feature selection to improve the classification of bugs in severe/non-severe classes. We adopt the Naïve Bayes (NB) classifier considering Mozilla and Eclipse datasets commonly used in related works. Overall, the results show that the application of bi-grams can improve slightly the performance of the classifier, but feature selection can be more effective to determine the most informative terms and bi-grams. The results are in any case project-dependent, as in some cases the addition of bi-grams may worsen the performance.","author":[{"dropping-particle":"","family":"Roy","given":"Nivir Kanti Singha","non-dropping-particle":"","parse-names":false,"suffix":""},{"dropping-particle":"","family":"Rossi","given":"Bruno","non-dropping-particle":"","parse-names":false,"suffix":""}],"container-title":"Proceedings - 40th Euromicro Conference Series on Software Engineering and Advanced Applications, SEAA 2014","id":"ITEM-1","issued":{"date-parts":[["2014"]]},"page":"269-276","title":"Towards an improvement of bug severity classification","type":"article-journal"},"uris":["http://www.mendeley.com/documents/?uuid=56d1399a-106e-4aa9-98ce-b49c04ce8a24"]}],"mendeley":{"formattedCitation":"[27]","plainTextFormattedCitation":"[27]","previouslyFormattedCitation":"[27]"},"properties":{"noteIndex":0},"schema":"https://github.com/citation-style-language/schema/raw/master/csl-citation.json"}</w:instrText>
      </w:r>
      <w:r w:rsidR="005B1474">
        <w:fldChar w:fldCharType="separate"/>
      </w:r>
      <w:r w:rsidR="005B1474" w:rsidRPr="005B1474">
        <w:rPr>
          <w:noProof/>
        </w:rPr>
        <w:t>[27]</w:t>
      </w:r>
      <w:r w:rsidR="005B1474">
        <w:fldChar w:fldCharType="end"/>
      </w:r>
      <w:r>
        <w:t xml:space="preserve">, utilized the chi-Squared feature extraction </w:t>
      </w:r>
      <w:r w:rsidR="00255ED2">
        <w:t>methods</w:t>
      </w:r>
      <w:r>
        <w:t xml:space="preserve"> with the usage of bigram. Here the author concluded that the performance is improving with the usage of n-gram application. </w:t>
      </w:r>
      <w:proofErr w:type="spellStart"/>
      <w:r>
        <w:t>Gujral</w:t>
      </w:r>
      <w:proofErr w:type="spellEnd"/>
      <w:r>
        <w:t>, describe in the research paper</w:t>
      </w:r>
      <w:r w:rsidR="005B1474">
        <w:t xml:space="preserve"> </w:t>
      </w:r>
      <w:r w:rsidR="005B1474">
        <w:fldChar w:fldCharType="begin" w:fldLock="1"/>
      </w:r>
      <w:r w:rsidR="005B1474">
        <w:instrText>ADDIN CSL_CITATION {"citationItems":[{"id":"ITEM-1","itemData":{"DOI":"10.1016/j.procs.2015.10.059","ISSN":"18770509","abstract":"Due to increase in demands of software and decreased delivery span of software, assuring the quality of software is becoming a challenge. However, no software can claim to be error free due to the complexity of software and inadequate testing. There is a well-known principle of testing, which states that exhaustive testing is impossible. Hence, maintenance activities are required to ensure smooth functioning of the software. Many open source software provides bug tracking systems to aid corrective maintenance task. These bug tracking systems allow users to report the bugs that are encountered while operating the software. However, in software maintenance, severity prediction has gained much attention recently. Bugs having higher severity should be fixed prior to the bugs having lesser severity. Triager analyzes the bug reports and assesses the severity based upon his/her knowledge and experience. But due to the presence of a large number of bug reports, it becomes a tedious job to manually assign severity. Thus, there is growing need for making the whole process of severity prediction automatic. The paper presents an approach of creating a dictionary of critical terms specifying severity using two different feature selection methods, namely- info gain and Chi square and classification of bug reports are performed using Naïve Bayes Multinomial (NBM) and K-nearest neighbor (KNN) algorithms.","author":[{"dropping-particle":"","family":"Sharma","given":"Gitika","non-dropping-particle":"","parse-names":false,"suffix":""},{"dropping-particle":"","family":"Sharma","given":"Sumit","non-dropping-particle":"","parse-names":false,"suffix":""},{"dropping-particle":"","family":"Gujral","given":"Shruti","non-dropping-particle":"","parse-names":false,"suffix":""}],"container-title":"Procedia Computer Science","id":"ITEM-1","issued":{"date-parts":[["2015"]]},"page":"632-639","publisher":"Elsevier Masson SAS","title":"A Novel Way of Assessing Software Bug Severity Using Dictionary of Critical Terms","type":"article-journal","volume":"70"},"uris":["http://www.mendeley.com/documents/?uuid=2bdd0af1-51e6-4030-a40a-551cc7a775fd"]}],"mendeley":{"formattedCitation":"[28]","plainTextFormattedCitation":"[28]","previouslyFormattedCitation":"[28]"},"properties":{"noteIndex":0},"schema":"https://github.com/citation-style-language/schema/raw/master/csl-citation.json"}</w:instrText>
      </w:r>
      <w:r w:rsidR="005B1474">
        <w:fldChar w:fldCharType="separate"/>
      </w:r>
      <w:r w:rsidR="005B1474" w:rsidRPr="005B1474">
        <w:rPr>
          <w:noProof/>
        </w:rPr>
        <w:t>[28]</w:t>
      </w:r>
      <w:r w:rsidR="005B1474">
        <w:fldChar w:fldCharType="end"/>
      </w:r>
      <w:r>
        <w:t xml:space="preserve"> and utilized TF-IDF feature extraction with the </w:t>
      </w:r>
      <w:proofErr w:type="spellStart"/>
      <w:r>
        <w:lastRenderedPageBreak/>
        <w:t>combinition</w:t>
      </w:r>
      <w:proofErr w:type="spellEnd"/>
      <w:r>
        <w:t xml:space="preserve"> of Naive Bayes Multinomial (NBM) classifier. With this selection the author obtained the accuracy of 69% and precision of 70% with Eclipse bug reports. The author Sharma used (In-</w:t>
      </w:r>
      <w:proofErr w:type="spellStart"/>
      <w:r>
        <w:t>foGain</w:t>
      </w:r>
      <w:proofErr w:type="spellEnd"/>
      <w:r>
        <w:t xml:space="preserve"> and Chi-square) as two feature selection techniques. The vocabulary of critical words was created by selected terms and K-NN and NBM was used for the training the model. The author described that K-NN classifier is having better accuracy with the range of 69% to 75%. Pandey  concluded in research paper</w:t>
      </w:r>
      <w:r w:rsidR="005B1474">
        <w:t xml:space="preserve"> </w:t>
      </w:r>
      <w:r w:rsidR="005B1474">
        <w:fldChar w:fldCharType="begin" w:fldLock="1"/>
      </w:r>
      <w:r w:rsidR="005B1474">
        <w:instrText>ADDIN CSL_CITATION {"citationItems":[{"id":"ITEM-1","itemData":{"DOI":"10.1007/s11334-017-0294-1","ISBN":"1133401702941","ISSN":"16145054","abstract":"Software developers, testers and customers routinely submit issue reports to software issue trackers to record the problems they face in using a software. The issues are then directed to appropriate experts for analysis and fixing. However, submitters often misclassify an improvement request as a bug and vice versa. This costs valuable developer time. Hence automated classification of the submitted reports would be of great practical utility. In this paper, we analyze how machine learning techniques may be used to perform this task. We apply different classification algorithms, namely naive Bayes, linear discriminant analysis, k-nearest neighbors, support vector machine (SVM) with various kernels, decision tree and random forest separately to classify the reports from three open-source projects. We evaluate their performance in terms of F-measure, average accuracy and weighted average F-measure. Our experiments show that random forests perform best, while SVM with certain kernels also achieve high performance.","author":[{"dropping-particle":"","family":"Pandey","given":"Nitish","non-dropping-particle":"","parse-names":false,"suffix":""},{"dropping-particle":"","family":"Sanyal","given":"Debarshi Kumar","non-dropping-particle":"","parse-names":false,"suffix":""},{"dropping-particle":"","family":"Hudait","given":"Abir","non-dropping-particle":"","parse-names":false,"suffix":""},{"dropping-particle":"","family":"Sen","given":"Amitava","non-dropping-particle":"","parse-names":false,"suffix":""}],"container-title":"Innovations in Systems and Software Engineering","id":"ITEM-1","issue":"4","issued":{"date-parts":[["2017"]]},"page":"279-297","publisher":"Springer London","title":"Automated classification of software issue reports using machine learning techniques: an empirical study","type":"article-journal","volume":"13"},"uris":["http://www.mendeley.com/documents/?uuid=0f3c5b57-0f62-4d49-9a44-6cb1753dc5c8"]}],"mendeley":{"formattedCitation":"[29]","plainTextFormattedCitation":"[29]","previouslyFormattedCitation":"[29]"},"properties":{"noteIndex":0},"schema":"https://github.com/citation-style-language/schema/raw/master/csl-citation.json"}</w:instrText>
      </w:r>
      <w:r w:rsidR="005B1474">
        <w:fldChar w:fldCharType="separate"/>
      </w:r>
      <w:r w:rsidR="005B1474" w:rsidRPr="005B1474">
        <w:rPr>
          <w:noProof/>
        </w:rPr>
        <w:t>[29]</w:t>
      </w:r>
      <w:r w:rsidR="005B1474">
        <w:fldChar w:fldCharType="end"/>
      </w:r>
      <w:r>
        <w:t xml:space="preserve"> with the different classifiers implementations like K-NN, NB, RF, SVM and LDA for the classification of the bugs as sever and non-sever class and achieved the accuracy of 75% to 83%. </w:t>
      </w:r>
      <w:proofErr w:type="spellStart"/>
      <w:r>
        <w:t>Gegicket</w:t>
      </w:r>
      <w:proofErr w:type="spellEnd"/>
      <w:r>
        <w:t>, the author and co-authors also worked on the bug severity classification with the use of SAS text miner with SVD on the dataset of Cisco and the finding was that the misclassified bug reports were of 77%. They compared Chi-Square, In-</w:t>
      </w:r>
      <w:proofErr w:type="spellStart"/>
      <w:r>
        <w:t>foGain</w:t>
      </w:r>
      <w:proofErr w:type="spellEnd"/>
      <w:r>
        <w:t xml:space="preserve"> and correlation coefficient with NBM classifier and was concluded that the feature selection plays a major role in the precision of the dataset. The author </w:t>
      </w:r>
      <w:proofErr w:type="spellStart"/>
      <w:r>
        <w:t>Jin</w:t>
      </w:r>
      <w:proofErr w:type="spellEnd"/>
      <w:r>
        <w:t xml:space="preserve"> and the co-authors, in their findings showed a better result on </w:t>
      </w:r>
      <w:proofErr w:type="spellStart"/>
      <w:r>
        <w:t>Lamkanfi</w:t>
      </w:r>
      <w:proofErr w:type="spellEnd"/>
      <w:r>
        <w:t xml:space="preserve"> data set for the normal severity reports. </w:t>
      </w:r>
    </w:p>
    <w:p w14:paraId="23F7D1D3" w14:textId="77777777" w:rsidR="00020E42" w:rsidRDefault="00020E42" w:rsidP="00020E42">
      <w:pPr>
        <w:spacing w:line="360" w:lineRule="auto"/>
      </w:pPr>
    </w:p>
    <w:p w14:paraId="3B63BB93" w14:textId="5E60D048" w:rsidR="005B1474" w:rsidRPr="00B26C8D" w:rsidRDefault="00B23413" w:rsidP="00B23413">
      <w:pPr>
        <w:spacing w:line="360" w:lineRule="auto"/>
      </w:pPr>
      <w:r>
        <w:t>For the above discussion it is clear that there must of an optimistic bug fixing due to the effect of harmful impact on the software. As the classification task for bug classification is manual although some researchers tried to automate the process with the help of machine learning but still there is a room for improvement and reliability</w:t>
      </w:r>
      <w:r w:rsidR="004945B2">
        <w:t xml:space="preserve"> of</w:t>
      </w:r>
      <w:r>
        <w:t xml:space="preserve"> the models which must be taken in a professional way to predict the bugs, it's type and the component in which the bug relate to.</w:t>
      </w:r>
    </w:p>
    <w:bookmarkEnd w:id="6"/>
    <w:p w14:paraId="019400F7" w14:textId="77777777" w:rsidR="005B1474" w:rsidRPr="00B26C8D" w:rsidRDefault="005B1474" w:rsidP="005567E7">
      <w:pPr>
        <w:spacing w:line="360" w:lineRule="auto"/>
        <w:ind w:firstLine="864"/>
      </w:pPr>
    </w:p>
    <w:p w14:paraId="3C6A904D" w14:textId="77777777" w:rsidR="005567E7" w:rsidRPr="005567E7" w:rsidRDefault="005567E7" w:rsidP="005567E7">
      <w:pPr>
        <w:pStyle w:val="BodyTextIndent"/>
        <w:spacing w:line="360" w:lineRule="auto"/>
      </w:pPr>
    </w:p>
    <w:p w14:paraId="71ADC2C2" w14:textId="4CAF151F" w:rsidR="00233430" w:rsidRDefault="00233430" w:rsidP="003468FC">
      <w:pPr>
        <w:pStyle w:val="Heading1"/>
        <w:spacing w:line="360" w:lineRule="auto"/>
      </w:pPr>
      <w:bookmarkStart w:id="18" w:name="_Toc69701255"/>
      <w:bookmarkEnd w:id="7"/>
      <w:r>
        <w:lastRenderedPageBreak/>
        <w:t>Method</w:t>
      </w:r>
      <w:bookmarkEnd w:id="18"/>
    </w:p>
    <w:p w14:paraId="7D037C40" w14:textId="7F920FEA" w:rsidR="003468FC" w:rsidRDefault="003468FC" w:rsidP="003468FC">
      <w:pPr>
        <w:pStyle w:val="BodyTextIndent"/>
        <w:spacing w:line="360" w:lineRule="auto"/>
      </w:pPr>
      <w:r w:rsidRPr="003468FC">
        <w:t>In this section, the proposed approach is discussed in depth. The overall framework of this research is given herein:</w:t>
      </w:r>
    </w:p>
    <w:p w14:paraId="21798EED" w14:textId="2186A16F" w:rsidR="00615408" w:rsidRDefault="00615408" w:rsidP="003468FC">
      <w:pPr>
        <w:pStyle w:val="BodyTextIndent"/>
        <w:spacing w:line="360" w:lineRule="auto"/>
      </w:pPr>
    </w:p>
    <w:p w14:paraId="759CF690" w14:textId="77777777" w:rsidR="004267D4" w:rsidRDefault="00E65FA5" w:rsidP="004267D4">
      <w:pPr>
        <w:pStyle w:val="BodyTextIndent"/>
        <w:keepNext/>
        <w:spacing w:line="360" w:lineRule="auto"/>
        <w:ind w:left="0" w:firstLine="0"/>
      </w:pPr>
      <w:r>
        <w:t xml:space="preserve">                   </w:t>
      </w:r>
      <w:r w:rsidR="0061557E">
        <w:object w:dxaOrig="9600" w:dyaOrig="12046" w14:anchorId="75677C3E">
          <v:shape id="_x0000_i1026" type="#_x0000_t75" style="width:369pt;height:463.8pt" o:ole="">
            <v:imagedata r:id="rId52" o:title=""/>
          </v:shape>
          <o:OLEObject Type="Embed" ProgID="Visio.Drawing.15" ShapeID="_x0000_i1026" DrawAspect="Content" ObjectID="_1683749057" r:id="rId53"/>
        </w:object>
      </w:r>
    </w:p>
    <w:p w14:paraId="5CDC73A0" w14:textId="4FD421F9" w:rsidR="00E65FA5" w:rsidRDefault="004267D4" w:rsidP="004267D4">
      <w:pPr>
        <w:pStyle w:val="Caption"/>
        <w:jc w:val="center"/>
      </w:pPr>
      <w:bookmarkStart w:id="19" w:name="_Toc69695891"/>
      <w:r>
        <w:t xml:space="preserve">Figure </w:t>
      </w:r>
      <w:r w:rsidR="0079574A">
        <w:fldChar w:fldCharType="begin"/>
      </w:r>
      <w:r w:rsidR="0079574A">
        <w:instrText xml:space="preserve"> SEQ Figure \* ARABIC </w:instrText>
      </w:r>
      <w:r w:rsidR="0079574A">
        <w:fldChar w:fldCharType="separate"/>
      </w:r>
      <w:r w:rsidR="0007146F">
        <w:rPr>
          <w:noProof/>
        </w:rPr>
        <w:t>3</w:t>
      </w:r>
      <w:r w:rsidR="0079574A">
        <w:rPr>
          <w:noProof/>
        </w:rPr>
        <w:fldChar w:fldCharType="end"/>
      </w:r>
      <w:r>
        <w:t xml:space="preserve"> Proposed Methodology</w:t>
      </w:r>
      <w:bookmarkEnd w:id="19"/>
    </w:p>
    <w:p w14:paraId="220107F1" w14:textId="1C9A7A3A" w:rsidR="00E65FA5" w:rsidRDefault="00E65FA5" w:rsidP="00E65FA5"/>
    <w:p w14:paraId="6D4FB618" w14:textId="00959EC9" w:rsidR="00E65FA5" w:rsidRDefault="00E65FA5" w:rsidP="00E65FA5"/>
    <w:p w14:paraId="23E7200A" w14:textId="77777777" w:rsidR="00E65FA5" w:rsidRDefault="00E65FA5" w:rsidP="00E65FA5">
      <w:r>
        <w:t>Detailed methodology is given in fig. 3 above and the steps are discussed below.</w:t>
      </w:r>
    </w:p>
    <w:p w14:paraId="427E35D2" w14:textId="77777777" w:rsidR="00E65FA5" w:rsidRDefault="00E65FA5" w:rsidP="00E65FA5"/>
    <w:p w14:paraId="44503AE2" w14:textId="07F69DCB" w:rsidR="00E65FA5" w:rsidRDefault="00E65FA5" w:rsidP="00E65FA5">
      <w:pPr>
        <w:pStyle w:val="Heading2"/>
      </w:pPr>
      <w:bookmarkStart w:id="20" w:name="_Toc69701256"/>
      <w:r>
        <w:t>Data Acquisition</w:t>
      </w:r>
      <w:bookmarkEnd w:id="20"/>
    </w:p>
    <w:p w14:paraId="6B3C743A" w14:textId="52479335" w:rsidR="00356A1E" w:rsidRDefault="00E65FA5" w:rsidP="004267D4">
      <w:pPr>
        <w:pStyle w:val="BodyTextIndent"/>
        <w:spacing w:line="360" w:lineRule="auto"/>
      </w:pPr>
      <w:r>
        <w:t xml:space="preserve">The experimental datasets for this research are chosen Firefox and </w:t>
      </w:r>
      <w:proofErr w:type="spellStart"/>
      <w:r>
        <w:t>ThunderBird</w:t>
      </w:r>
      <w:proofErr w:type="spellEnd"/>
      <w:r>
        <w:t xml:space="preserve"> which are available </w:t>
      </w:r>
      <w:r w:rsidR="00356A1E">
        <w:t xml:space="preserve">publicly for research purposes. </w:t>
      </w:r>
    </w:p>
    <w:p w14:paraId="50FE53BA" w14:textId="160E1C3B" w:rsidR="00356A1E" w:rsidRDefault="00356A1E" w:rsidP="00356A1E">
      <w:pPr>
        <w:pStyle w:val="Heading3"/>
      </w:pPr>
      <w:bookmarkStart w:id="21" w:name="_Toc69701257"/>
      <w:r>
        <w:lastRenderedPageBreak/>
        <w:t>Firefox</w:t>
      </w:r>
      <w:bookmarkEnd w:id="21"/>
    </w:p>
    <w:p w14:paraId="365DB689" w14:textId="77777777" w:rsidR="00356A1E" w:rsidRPr="00356A1E" w:rsidRDefault="00356A1E" w:rsidP="00356A1E">
      <w:pPr>
        <w:pStyle w:val="BodyTextIndent"/>
      </w:pPr>
    </w:p>
    <w:p w14:paraId="366C708F" w14:textId="0D53BEDE" w:rsidR="00356A1E" w:rsidRDefault="00E65FA5" w:rsidP="00356A1E">
      <w:pPr>
        <w:pStyle w:val="Caption"/>
      </w:pPr>
      <w:r>
        <w:t xml:space="preserve"> </w:t>
      </w:r>
      <w:r w:rsidR="00356A1E">
        <w:t xml:space="preserve">Firefox dataset is available in comma-separated value (CSV) format and the data of </w:t>
      </w:r>
      <w:r w:rsidR="004D4BAF">
        <w:t>one</w:t>
      </w:r>
      <w:r w:rsidR="00356A1E">
        <w:t xml:space="preserve"> ent</w:t>
      </w:r>
      <w:r w:rsidR="004D4BAF">
        <w:t>ry</w:t>
      </w:r>
      <w:r w:rsidR="00356A1E">
        <w:t xml:space="preserve"> </w:t>
      </w:r>
      <w:r w:rsidR="004D4BAF">
        <w:t xml:space="preserve">is </w:t>
      </w:r>
      <w:r w:rsidR="00356A1E">
        <w:t>shown in Table 1.</w:t>
      </w:r>
    </w:p>
    <w:p w14:paraId="39EF1CA2" w14:textId="252A5370" w:rsidR="00356A1E" w:rsidRDefault="00356A1E" w:rsidP="00356A1E"/>
    <w:p w14:paraId="63CFA855" w14:textId="3079AB02" w:rsidR="00356A1E" w:rsidRDefault="00356A1E" w:rsidP="00356A1E"/>
    <w:p w14:paraId="46A2354E" w14:textId="57E3D969" w:rsidR="00356A1E" w:rsidRDefault="00356A1E" w:rsidP="00356A1E"/>
    <w:p w14:paraId="2B5AC136" w14:textId="0B91C692" w:rsidR="00B858CA" w:rsidRDefault="00B858CA" w:rsidP="00B858CA">
      <w:pPr>
        <w:pStyle w:val="Caption"/>
        <w:keepNext/>
        <w:jc w:val="center"/>
      </w:pPr>
      <w:bookmarkStart w:id="22" w:name="_Toc69695883"/>
      <w:r>
        <w:t xml:space="preserve">Table </w:t>
      </w:r>
      <w:r w:rsidR="0079574A">
        <w:fldChar w:fldCharType="begin"/>
      </w:r>
      <w:r w:rsidR="0079574A">
        <w:instrText xml:space="preserve"> SEQ Table \* ARABIC </w:instrText>
      </w:r>
      <w:r w:rsidR="0079574A">
        <w:fldChar w:fldCharType="separate"/>
      </w:r>
      <w:r w:rsidR="00A36CDE">
        <w:rPr>
          <w:noProof/>
        </w:rPr>
        <w:t>1</w:t>
      </w:r>
      <w:r w:rsidR="0079574A">
        <w:rPr>
          <w:noProof/>
        </w:rPr>
        <w:fldChar w:fldCharType="end"/>
      </w:r>
      <w:r>
        <w:t xml:space="preserve"> Firefox bug features</w:t>
      </w:r>
      <w:bookmarkEnd w:id="22"/>
    </w:p>
    <w:tbl>
      <w:tblPr>
        <w:tblStyle w:val="GridTable3"/>
        <w:tblW w:w="9325" w:type="dxa"/>
        <w:tblInd w:w="10" w:type="dxa"/>
        <w:tblLook w:val="04A0" w:firstRow="1" w:lastRow="0" w:firstColumn="1" w:lastColumn="0" w:noHBand="0" w:noVBand="1"/>
      </w:tblPr>
      <w:tblGrid>
        <w:gridCol w:w="1742"/>
        <w:gridCol w:w="7583"/>
      </w:tblGrid>
      <w:tr w:rsidR="00DC4C0A" w14:paraId="796AC613" w14:textId="77777777" w:rsidTr="00B858CA">
        <w:trPr>
          <w:cnfStyle w:val="100000000000" w:firstRow="1" w:lastRow="0" w:firstColumn="0" w:lastColumn="0" w:oddVBand="0" w:evenVBand="0" w:oddHBand="0" w:evenHBand="0" w:firstRowFirstColumn="0" w:firstRowLastColumn="0" w:lastRowFirstColumn="0" w:lastRowLastColumn="0"/>
          <w:trHeight w:val="276"/>
        </w:trPr>
        <w:tc>
          <w:tcPr>
            <w:cnfStyle w:val="001000000100" w:firstRow="0" w:lastRow="0" w:firstColumn="1" w:lastColumn="0" w:oddVBand="0" w:evenVBand="0" w:oddHBand="0" w:evenHBand="0" w:firstRowFirstColumn="1" w:firstRowLastColumn="0" w:lastRowFirstColumn="0" w:lastRowLastColumn="0"/>
            <w:tcW w:w="1742" w:type="dxa"/>
          </w:tcPr>
          <w:p w14:paraId="15F5AA19" w14:textId="63F6C0FD" w:rsidR="00DC4C0A" w:rsidRDefault="00DC4C0A" w:rsidP="00356A1E">
            <w:pPr>
              <w:ind w:firstLine="0"/>
            </w:pPr>
            <w:r>
              <w:t>Bug ID</w:t>
            </w:r>
          </w:p>
        </w:tc>
        <w:tc>
          <w:tcPr>
            <w:tcW w:w="7583" w:type="dxa"/>
          </w:tcPr>
          <w:p w14:paraId="0C8B2FB1" w14:textId="54667027" w:rsidR="00DC4C0A" w:rsidRPr="00DC4C0A" w:rsidRDefault="00DC4C0A" w:rsidP="00DC4C0A">
            <w:pPr>
              <w:suppressAutoHyphens w:val="0"/>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Cs w:val="22"/>
                <w:lang w:eastAsia="en-US"/>
              </w:rPr>
            </w:pPr>
            <w:r>
              <w:rPr>
                <w:rFonts w:ascii="Calibri" w:hAnsi="Calibri" w:cs="Calibri"/>
                <w:color w:val="000000"/>
                <w:szCs w:val="22"/>
              </w:rPr>
              <w:t>1695535</w:t>
            </w:r>
          </w:p>
        </w:tc>
      </w:tr>
      <w:tr w:rsidR="00DC4C0A" w14:paraId="48F069B4" w14:textId="77777777" w:rsidTr="00B858CA">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742" w:type="dxa"/>
          </w:tcPr>
          <w:p w14:paraId="103DCCCD" w14:textId="09A40995" w:rsidR="00DC4C0A" w:rsidRDefault="00DC4C0A" w:rsidP="00356A1E">
            <w:pPr>
              <w:ind w:firstLine="0"/>
            </w:pPr>
            <w:r>
              <w:t>Type</w:t>
            </w:r>
          </w:p>
        </w:tc>
        <w:tc>
          <w:tcPr>
            <w:tcW w:w="7583" w:type="dxa"/>
          </w:tcPr>
          <w:p w14:paraId="2DE69EBA" w14:textId="12AD7DFC" w:rsidR="00DC4C0A" w:rsidRPr="00DC4C0A" w:rsidRDefault="00DC4C0A" w:rsidP="00DC4C0A">
            <w:pPr>
              <w:suppressAutoHyphens w:val="0"/>
              <w:ind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eastAsia="en-US"/>
              </w:rPr>
            </w:pPr>
            <w:r>
              <w:rPr>
                <w:rFonts w:ascii="Calibri" w:hAnsi="Calibri" w:cs="Calibri"/>
                <w:color w:val="000000"/>
                <w:szCs w:val="22"/>
              </w:rPr>
              <w:t>defect</w:t>
            </w:r>
          </w:p>
        </w:tc>
      </w:tr>
      <w:tr w:rsidR="00DC4C0A" w14:paraId="3A08CC9D" w14:textId="77777777" w:rsidTr="00B858CA">
        <w:trPr>
          <w:trHeight w:val="261"/>
        </w:trPr>
        <w:tc>
          <w:tcPr>
            <w:cnfStyle w:val="001000000000" w:firstRow="0" w:lastRow="0" w:firstColumn="1" w:lastColumn="0" w:oddVBand="0" w:evenVBand="0" w:oddHBand="0" w:evenHBand="0" w:firstRowFirstColumn="0" w:firstRowLastColumn="0" w:lastRowFirstColumn="0" w:lastRowLastColumn="0"/>
            <w:tcW w:w="1742" w:type="dxa"/>
          </w:tcPr>
          <w:p w14:paraId="4A140292" w14:textId="362545B1" w:rsidR="00DC4C0A" w:rsidRDefault="00DC4C0A" w:rsidP="00356A1E">
            <w:pPr>
              <w:ind w:firstLine="0"/>
            </w:pPr>
            <w:r>
              <w:t>Summary</w:t>
            </w:r>
          </w:p>
        </w:tc>
        <w:tc>
          <w:tcPr>
            <w:tcW w:w="7583" w:type="dxa"/>
          </w:tcPr>
          <w:p w14:paraId="4D8A4391" w14:textId="77777777" w:rsidR="00DC4C0A" w:rsidRDefault="00DC4C0A" w:rsidP="00DC4C0A">
            <w:pPr>
              <w:suppressAutoHyphens w:val="0"/>
              <w:ind w:firstLine="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eastAsia="en-US"/>
              </w:rPr>
            </w:pPr>
            <w:r>
              <w:rPr>
                <w:rFonts w:ascii="Calibri" w:hAnsi="Calibri" w:cs="Calibri"/>
                <w:color w:val="000000"/>
                <w:szCs w:val="22"/>
              </w:rPr>
              <w:t xml:space="preserve">Could not write session state </w:t>
            </w:r>
            <w:proofErr w:type="gramStart"/>
            <w:r>
              <w:rPr>
                <w:rFonts w:ascii="Calibri" w:hAnsi="Calibri" w:cs="Calibri"/>
                <w:color w:val="000000"/>
                <w:szCs w:val="22"/>
              </w:rPr>
              <w:t>file  Error</w:t>
            </w:r>
            <w:proofErr w:type="gramEnd"/>
            <w:r>
              <w:rPr>
                <w:rFonts w:ascii="Calibri" w:hAnsi="Calibri" w:cs="Calibri"/>
                <w:color w:val="000000"/>
                <w:szCs w:val="22"/>
              </w:rPr>
              <w:t xml:space="preserve">: </w:t>
            </w:r>
            <w:proofErr w:type="spellStart"/>
            <w:r>
              <w:rPr>
                <w:rFonts w:ascii="Calibri" w:hAnsi="Calibri" w:cs="Calibri"/>
                <w:color w:val="000000"/>
                <w:szCs w:val="22"/>
              </w:rPr>
              <w:t>TypeError</w:t>
            </w:r>
            <w:proofErr w:type="spellEnd"/>
            <w:r>
              <w:rPr>
                <w:rFonts w:ascii="Calibri" w:hAnsi="Calibri" w:cs="Calibri"/>
                <w:color w:val="000000"/>
                <w:szCs w:val="22"/>
              </w:rPr>
              <w:t>: cannot use 'in' operator to search for "</w:t>
            </w:r>
            <w:proofErr w:type="spellStart"/>
            <w:r>
              <w:rPr>
                <w:rFonts w:ascii="Calibri" w:hAnsi="Calibri" w:cs="Calibri"/>
                <w:color w:val="000000"/>
                <w:szCs w:val="22"/>
              </w:rPr>
              <w:t>toMsg</w:t>
            </w:r>
            <w:proofErr w:type="spellEnd"/>
            <w:r>
              <w:rPr>
                <w:rFonts w:ascii="Calibri" w:hAnsi="Calibri" w:cs="Calibri"/>
                <w:color w:val="000000"/>
                <w:szCs w:val="22"/>
              </w:rPr>
              <w:t>" in "out of memory"</w:t>
            </w:r>
          </w:p>
          <w:p w14:paraId="7CB36F41" w14:textId="77777777" w:rsidR="00DC4C0A" w:rsidRDefault="00DC4C0A" w:rsidP="00356A1E">
            <w:pPr>
              <w:ind w:firstLine="0"/>
              <w:cnfStyle w:val="000000000000" w:firstRow="0" w:lastRow="0" w:firstColumn="0" w:lastColumn="0" w:oddVBand="0" w:evenVBand="0" w:oddHBand="0" w:evenHBand="0" w:firstRowFirstColumn="0" w:firstRowLastColumn="0" w:lastRowFirstColumn="0" w:lastRowLastColumn="0"/>
            </w:pPr>
          </w:p>
        </w:tc>
      </w:tr>
      <w:tr w:rsidR="00DC4C0A" w14:paraId="43549F92" w14:textId="77777777" w:rsidTr="00B858C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742" w:type="dxa"/>
          </w:tcPr>
          <w:p w14:paraId="7E9E6B1D" w14:textId="36622730" w:rsidR="00DC4C0A" w:rsidRDefault="00DC4C0A" w:rsidP="00356A1E">
            <w:pPr>
              <w:ind w:firstLine="0"/>
            </w:pPr>
            <w:r>
              <w:t>Product</w:t>
            </w:r>
          </w:p>
        </w:tc>
        <w:tc>
          <w:tcPr>
            <w:tcW w:w="7583" w:type="dxa"/>
          </w:tcPr>
          <w:p w14:paraId="1E802DB3" w14:textId="5418CBA4" w:rsidR="00DC4C0A" w:rsidRDefault="00DC4C0A" w:rsidP="00356A1E">
            <w:pPr>
              <w:ind w:firstLine="0"/>
              <w:cnfStyle w:val="000000100000" w:firstRow="0" w:lastRow="0" w:firstColumn="0" w:lastColumn="0" w:oddVBand="0" w:evenVBand="0" w:oddHBand="1" w:evenHBand="0" w:firstRowFirstColumn="0" w:firstRowLastColumn="0" w:lastRowFirstColumn="0" w:lastRowLastColumn="0"/>
            </w:pPr>
            <w:r>
              <w:t>Firefox</w:t>
            </w:r>
          </w:p>
        </w:tc>
      </w:tr>
      <w:tr w:rsidR="00DC4C0A" w14:paraId="073359E2" w14:textId="77777777" w:rsidTr="00B858CA">
        <w:trPr>
          <w:trHeight w:val="261"/>
        </w:trPr>
        <w:tc>
          <w:tcPr>
            <w:cnfStyle w:val="001000000000" w:firstRow="0" w:lastRow="0" w:firstColumn="1" w:lastColumn="0" w:oddVBand="0" w:evenVBand="0" w:oddHBand="0" w:evenHBand="0" w:firstRowFirstColumn="0" w:firstRowLastColumn="0" w:lastRowFirstColumn="0" w:lastRowLastColumn="0"/>
            <w:tcW w:w="1742" w:type="dxa"/>
          </w:tcPr>
          <w:p w14:paraId="797DC743" w14:textId="4D8B4D6F" w:rsidR="00DC4C0A" w:rsidRDefault="00DC4C0A" w:rsidP="00356A1E">
            <w:pPr>
              <w:ind w:firstLine="0"/>
            </w:pPr>
            <w:r>
              <w:t>Component</w:t>
            </w:r>
          </w:p>
        </w:tc>
        <w:tc>
          <w:tcPr>
            <w:tcW w:w="7583" w:type="dxa"/>
          </w:tcPr>
          <w:p w14:paraId="695243EF" w14:textId="31C967E1" w:rsidR="00DC4C0A" w:rsidRDefault="00B858CA" w:rsidP="00356A1E">
            <w:pPr>
              <w:ind w:firstLine="0"/>
              <w:cnfStyle w:val="000000000000" w:firstRow="0" w:lastRow="0" w:firstColumn="0" w:lastColumn="0" w:oddVBand="0" w:evenVBand="0" w:oddHBand="0" w:evenHBand="0" w:firstRowFirstColumn="0" w:firstRowLastColumn="0" w:lastRowFirstColumn="0" w:lastRowLastColumn="0"/>
            </w:pPr>
            <w:r>
              <w:t>Session Restore</w:t>
            </w:r>
          </w:p>
        </w:tc>
      </w:tr>
      <w:tr w:rsidR="00DC4C0A" w14:paraId="4B3664A5" w14:textId="77777777" w:rsidTr="00B858C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742" w:type="dxa"/>
          </w:tcPr>
          <w:p w14:paraId="68916439" w14:textId="74F35394" w:rsidR="00DC4C0A" w:rsidRDefault="00DC4C0A" w:rsidP="00356A1E">
            <w:pPr>
              <w:ind w:firstLine="0"/>
            </w:pPr>
            <w:r>
              <w:t>Assignee</w:t>
            </w:r>
          </w:p>
        </w:tc>
        <w:tc>
          <w:tcPr>
            <w:tcW w:w="7583" w:type="dxa"/>
          </w:tcPr>
          <w:p w14:paraId="2CBEDB9D" w14:textId="5A21B865" w:rsidR="00DC4C0A" w:rsidRDefault="00B858CA" w:rsidP="00356A1E">
            <w:pPr>
              <w:ind w:firstLine="0"/>
              <w:cnfStyle w:val="000000100000" w:firstRow="0" w:lastRow="0" w:firstColumn="0" w:lastColumn="0" w:oddVBand="0" w:evenVBand="0" w:oddHBand="1" w:evenHBand="0" w:firstRowFirstColumn="0" w:firstRowLastColumn="0" w:lastRowFirstColumn="0" w:lastRowLastColumn="0"/>
            </w:pPr>
            <w:r>
              <w:t>nobody</w:t>
            </w:r>
          </w:p>
        </w:tc>
      </w:tr>
      <w:tr w:rsidR="00DC4C0A" w14:paraId="0578581C" w14:textId="77777777" w:rsidTr="00B858CA">
        <w:trPr>
          <w:trHeight w:val="261"/>
        </w:trPr>
        <w:tc>
          <w:tcPr>
            <w:cnfStyle w:val="001000000000" w:firstRow="0" w:lastRow="0" w:firstColumn="1" w:lastColumn="0" w:oddVBand="0" w:evenVBand="0" w:oddHBand="0" w:evenHBand="0" w:firstRowFirstColumn="0" w:firstRowLastColumn="0" w:lastRowFirstColumn="0" w:lastRowLastColumn="0"/>
            <w:tcW w:w="1742" w:type="dxa"/>
          </w:tcPr>
          <w:p w14:paraId="5C59D157" w14:textId="1605B89D" w:rsidR="00DC4C0A" w:rsidRDefault="00DC4C0A" w:rsidP="00356A1E">
            <w:pPr>
              <w:ind w:firstLine="0"/>
            </w:pPr>
            <w:r>
              <w:t>Status</w:t>
            </w:r>
          </w:p>
        </w:tc>
        <w:tc>
          <w:tcPr>
            <w:tcW w:w="7583" w:type="dxa"/>
          </w:tcPr>
          <w:p w14:paraId="7CC0CB0C" w14:textId="6E8DA194" w:rsidR="00DC4C0A" w:rsidRDefault="00B858CA" w:rsidP="00356A1E">
            <w:pPr>
              <w:ind w:firstLine="0"/>
              <w:cnfStyle w:val="000000000000" w:firstRow="0" w:lastRow="0" w:firstColumn="0" w:lastColumn="0" w:oddVBand="0" w:evenVBand="0" w:oddHBand="0" w:evenHBand="0" w:firstRowFirstColumn="0" w:firstRowLastColumn="0" w:lastRowFirstColumn="0" w:lastRowLastColumn="0"/>
            </w:pPr>
            <w:r>
              <w:t>New</w:t>
            </w:r>
          </w:p>
        </w:tc>
      </w:tr>
      <w:tr w:rsidR="00DC4C0A" w14:paraId="7A794543" w14:textId="77777777" w:rsidTr="00B858C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742" w:type="dxa"/>
          </w:tcPr>
          <w:p w14:paraId="2470F61C" w14:textId="7F9ED777" w:rsidR="00DC4C0A" w:rsidRDefault="00DC4C0A" w:rsidP="00356A1E">
            <w:pPr>
              <w:ind w:firstLine="0"/>
            </w:pPr>
            <w:r>
              <w:t>Resolution</w:t>
            </w:r>
          </w:p>
        </w:tc>
        <w:tc>
          <w:tcPr>
            <w:tcW w:w="7583" w:type="dxa"/>
          </w:tcPr>
          <w:p w14:paraId="1C9E6585" w14:textId="79EB3075" w:rsidR="00DC4C0A" w:rsidRDefault="00B858CA" w:rsidP="00356A1E">
            <w:pPr>
              <w:ind w:firstLine="0"/>
              <w:cnfStyle w:val="000000100000" w:firstRow="0" w:lastRow="0" w:firstColumn="0" w:lastColumn="0" w:oddVBand="0" w:evenVBand="0" w:oddHBand="1" w:evenHBand="0" w:firstRowFirstColumn="0" w:firstRowLastColumn="0" w:lastRowFirstColumn="0" w:lastRowLastColumn="0"/>
            </w:pPr>
            <w:r>
              <w:t>-----</w:t>
            </w:r>
          </w:p>
        </w:tc>
      </w:tr>
      <w:tr w:rsidR="00DC4C0A" w14:paraId="53B63228" w14:textId="77777777" w:rsidTr="00B858CA">
        <w:trPr>
          <w:trHeight w:val="261"/>
        </w:trPr>
        <w:tc>
          <w:tcPr>
            <w:cnfStyle w:val="001000000000" w:firstRow="0" w:lastRow="0" w:firstColumn="1" w:lastColumn="0" w:oddVBand="0" w:evenVBand="0" w:oddHBand="0" w:evenHBand="0" w:firstRowFirstColumn="0" w:firstRowLastColumn="0" w:lastRowFirstColumn="0" w:lastRowLastColumn="0"/>
            <w:tcW w:w="1742" w:type="dxa"/>
          </w:tcPr>
          <w:p w14:paraId="46786C8A" w14:textId="2530A13F" w:rsidR="00DC4C0A" w:rsidRDefault="00DC4C0A" w:rsidP="00356A1E">
            <w:pPr>
              <w:ind w:firstLine="0"/>
            </w:pPr>
            <w:r>
              <w:t>Updated</w:t>
            </w:r>
          </w:p>
        </w:tc>
        <w:tc>
          <w:tcPr>
            <w:tcW w:w="7583" w:type="dxa"/>
          </w:tcPr>
          <w:p w14:paraId="14E8B4EA" w14:textId="61FCA8AE" w:rsidR="00DC4C0A" w:rsidRPr="00B858CA" w:rsidRDefault="00B858CA" w:rsidP="00B858CA">
            <w:pPr>
              <w:suppressAutoHyphens w:val="0"/>
              <w:ind w:firstLine="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eastAsia="en-US"/>
              </w:rPr>
            </w:pPr>
            <w:r>
              <w:rPr>
                <w:rFonts w:ascii="Calibri" w:hAnsi="Calibri" w:cs="Calibri"/>
                <w:color w:val="000000"/>
                <w:szCs w:val="22"/>
              </w:rPr>
              <w:t>2/28/2021 14:28</w:t>
            </w:r>
          </w:p>
        </w:tc>
      </w:tr>
    </w:tbl>
    <w:p w14:paraId="5B187672" w14:textId="77777777" w:rsidR="00356A1E" w:rsidRPr="00356A1E" w:rsidRDefault="00356A1E" w:rsidP="00370331">
      <w:pPr>
        <w:spacing w:line="360" w:lineRule="auto"/>
      </w:pPr>
    </w:p>
    <w:p w14:paraId="06F9332E" w14:textId="146AE4A3" w:rsidR="00E65FA5" w:rsidRDefault="00E65FA5" w:rsidP="00370331">
      <w:pPr>
        <w:spacing w:line="360" w:lineRule="auto"/>
        <w:ind w:firstLine="0"/>
      </w:pPr>
    </w:p>
    <w:p w14:paraId="0A82067F" w14:textId="44A75535" w:rsidR="00D46980" w:rsidRDefault="00370331" w:rsidP="00370331">
      <w:pPr>
        <w:spacing w:line="360" w:lineRule="auto"/>
        <w:ind w:firstLine="0"/>
      </w:pPr>
      <w:r>
        <w:t xml:space="preserve">The dataset of Firefox that are used for this research contain total of 10 thousand instances with nine features as shown in Table 1. The bug Id is the unique Id for each instance, so here we are having total of 10 thousand unique Bug Id’s. </w:t>
      </w:r>
      <w:r w:rsidR="0001219F">
        <w:t>The type indicates the type of bug, we are having three types of bugs like defe</w:t>
      </w:r>
      <w:r w:rsidR="00E34867">
        <w:t>c</w:t>
      </w:r>
      <w:r w:rsidR="0001219F">
        <w:t xml:space="preserve">t, enhancement and task. Product is straight forward which is clearly </w:t>
      </w:r>
      <w:r w:rsidR="00D46980">
        <w:t>Firefox</w:t>
      </w:r>
      <w:r w:rsidR="0001219F">
        <w:t xml:space="preserve"> for all the instances of this dataset. The component is where the bug locates to, </w:t>
      </w:r>
      <w:r w:rsidR="00D46980">
        <w:t>all the components are shown in Table 2.</w:t>
      </w:r>
      <w:r w:rsidR="0001219F">
        <w:t xml:space="preserve"> </w:t>
      </w:r>
    </w:p>
    <w:p w14:paraId="68DEEAB8" w14:textId="0EB78BD5" w:rsidR="00D46980" w:rsidRDefault="00D46980" w:rsidP="00D46980">
      <w:pPr>
        <w:pStyle w:val="Caption"/>
        <w:keepNext/>
        <w:jc w:val="center"/>
      </w:pPr>
      <w:bookmarkStart w:id="23" w:name="_Toc69695884"/>
      <w:r>
        <w:t xml:space="preserve">Table </w:t>
      </w:r>
      <w:r w:rsidR="0079574A">
        <w:fldChar w:fldCharType="begin"/>
      </w:r>
      <w:r w:rsidR="0079574A">
        <w:instrText xml:space="preserve"> SEQ Table \* ARABIC </w:instrText>
      </w:r>
      <w:r w:rsidR="0079574A">
        <w:fldChar w:fldCharType="separate"/>
      </w:r>
      <w:r w:rsidR="00A36CDE">
        <w:rPr>
          <w:noProof/>
        </w:rPr>
        <w:t>2</w:t>
      </w:r>
      <w:r w:rsidR="0079574A">
        <w:rPr>
          <w:noProof/>
        </w:rPr>
        <w:fldChar w:fldCharType="end"/>
      </w:r>
      <w:r>
        <w:t xml:space="preserve"> </w:t>
      </w:r>
      <w:r w:rsidR="00586775">
        <w:t xml:space="preserve">Firefox </w:t>
      </w:r>
      <w:r>
        <w:t>Components</w:t>
      </w:r>
      <w:bookmarkEnd w:id="23"/>
    </w:p>
    <w:tbl>
      <w:tblPr>
        <w:tblStyle w:val="GridTable6Colorful"/>
        <w:tblW w:w="9215" w:type="dxa"/>
        <w:tblLook w:val="04A0" w:firstRow="1" w:lastRow="0" w:firstColumn="1" w:lastColumn="0" w:noHBand="0" w:noVBand="1"/>
      </w:tblPr>
      <w:tblGrid>
        <w:gridCol w:w="1843"/>
        <w:gridCol w:w="1843"/>
        <w:gridCol w:w="1843"/>
        <w:gridCol w:w="1843"/>
        <w:gridCol w:w="1843"/>
      </w:tblGrid>
      <w:tr w:rsidR="0001219F" w14:paraId="4985175A" w14:textId="77777777" w:rsidTr="00D46980">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593B2858" w14:textId="7C4FCA6A" w:rsidR="0001219F" w:rsidRPr="00D46980" w:rsidRDefault="00D46980" w:rsidP="00D46980">
            <w:pPr>
              <w:ind w:firstLine="0"/>
              <w:jc w:val="left"/>
              <w:rPr>
                <w:b w:val="0"/>
                <w:bCs w:val="0"/>
              </w:rPr>
            </w:pPr>
            <w:r w:rsidRPr="00D46980">
              <w:rPr>
                <w:rFonts w:ascii="Calibri" w:hAnsi="Calibri" w:cs="Calibri"/>
                <w:b w:val="0"/>
                <w:bCs w:val="0"/>
                <w:color w:val="000000"/>
                <w:szCs w:val="22"/>
              </w:rPr>
              <w:t>Normandy</w:t>
            </w:r>
            <w:r>
              <w:rPr>
                <w:rFonts w:ascii="Calibri" w:hAnsi="Calibri" w:cs="Calibri"/>
                <w:color w:val="000000"/>
                <w:szCs w:val="22"/>
              </w:rPr>
              <w:t xml:space="preserve"> </w:t>
            </w:r>
            <w:r w:rsidRPr="00D46980">
              <w:rPr>
                <w:rFonts w:ascii="Calibri" w:hAnsi="Calibri" w:cs="Calibri"/>
                <w:b w:val="0"/>
                <w:bCs w:val="0"/>
                <w:color w:val="000000"/>
                <w:szCs w:val="22"/>
              </w:rPr>
              <w:t>Server</w:t>
            </w:r>
          </w:p>
        </w:tc>
        <w:tc>
          <w:tcPr>
            <w:tcW w:w="1843" w:type="dxa"/>
            <w:vAlign w:val="center"/>
          </w:tcPr>
          <w:p w14:paraId="4D878E49" w14:textId="67B5F51D" w:rsidR="0001219F" w:rsidRPr="00D46980" w:rsidRDefault="0001219F" w:rsidP="00D46980">
            <w:pPr>
              <w:ind w:firstLine="0"/>
              <w:jc w:val="left"/>
              <w:cnfStyle w:val="100000000000" w:firstRow="1" w:lastRow="0" w:firstColumn="0" w:lastColumn="0" w:oddVBand="0" w:evenVBand="0" w:oddHBand="0" w:evenHBand="0" w:firstRowFirstColumn="0" w:firstRowLastColumn="0" w:lastRowFirstColumn="0" w:lastRowLastColumn="0"/>
              <w:rPr>
                <w:b w:val="0"/>
                <w:bCs w:val="0"/>
              </w:rPr>
            </w:pPr>
            <w:r w:rsidRPr="00D46980">
              <w:rPr>
                <w:rFonts w:ascii="Calibri" w:hAnsi="Calibri" w:cs="Calibri"/>
                <w:b w:val="0"/>
                <w:bCs w:val="0"/>
                <w:color w:val="000000"/>
                <w:szCs w:val="22"/>
              </w:rPr>
              <w:t>Address Bar</w:t>
            </w:r>
          </w:p>
        </w:tc>
        <w:tc>
          <w:tcPr>
            <w:tcW w:w="1843" w:type="dxa"/>
            <w:vAlign w:val="center"/>
          </w:tcPr>
          <w:p w14:paraId="646A69F3" w14:textId="7D6E8734" w:rsidR="0001219F" w:rsidRPr="00D46980" w:rsidRDefault="0001219F" w:rsidP="00D46980">
            <w:pPr>
              <w:ind w:firstLine="0"/>
              <w:jc w:val="left"/>
              <w:cnfStyle w:val="100000000000" w:firstRow="1" w:lastRow="0" w:firstColumn="0" w:lastColumn="0" w:oddVBand="0" w:evenVBand="0" w:oddHBand="0" w:evenHBand="0" w:firstRowFirstColumn="0" w:firstRowLastColumn="0" w:lastRowFirstColumn="0" w:lastRowLastColumn="0"/>
              <w:rPr>
                <w:b w:val="0"/>
                <w:bCs w:val="0"/>
              </w:rPr>
            </w:pPr>
            <w:r w:rsidRPr="00D46980">
              <w:rPr>
                <w:rFonts w:ascii="Calibri" w:hAnsi="Calibri" w:cs="Calibri"/>
                <w:b w:val="0"/>
                <w:bCs w:val="0"/>
                <w:color w:val="000000"/>
                <w:szCs w:val="22"/>
              </w:rPr>
              <w:t>Downloads Panel</w:t>
            </w:r>
          </w:p>
        </w:tc>
        <w:tc>
          <w:tcPr>
            <w:tcW w:w="1843" w:type="dxa"/>
            <w:vAlign w:val="center"/>
          </w:tcPr>
          <w:p w14:paraId="616F6A8A" w14:textId="67E84BE6" w:rsidR="0001219F" w:rsidRPr="00D46980" w:rsidRDefault="0001219F" w:rsidP="00D46980">
            <w:pPr>
              <w:ind w:firstLine="0"/>
              <w:jc w:val="left"/>
              <w:cnfStyle w:val="100000000000" w:firstRow="1" w:lastRow="0" w:firstColumn="0" w:lastColumn="0" w:oddVBand="0" w:evenVBand="0" w:oddHBand="0" w:evenHBand="0" w:firstRowFirstColumn="0" w:firstRowLastColumn="0" w:lastRowFirstColumn="0" w:lastRowLastColumn="0"/>
              <w:rPr>
                <w:b w:val="0"/>
                <w:bCs w:val="0"/>
              </w:rPr>
            </w:pPr>
            <w:r w:rsidRPr="00D46980">
              <w:rPr>
                <w:rFonts w:ascii="Calibri" w:hAnsi="Calibri" w:cs="Calibri"/>
                <w:b w:val="0"/>
                <w:bCs w:val="0"/>
                <w:color w:val="000000"/>
                <w:szCs w:val="22"/>
              </w:rPr>
              <w:t>Tours</w:t>
            </w:r>
          </w:p>
        </w:tc>
        <w:tc>
          <w:tcPr>
            <w:tcW w:w="1843" w:type="dxa"/>
            <w:vAlign w:val="center"/>
          </w:tcPr>
          <w:p w14:paraId="0A57131E" w14:textId="38AD49FC" w:rsidR="0001219F" w:rsidRPr="00D46980" w:rsidRDefault="0001219F" w:rsidP="00D46980">
            <w:pPr>
              <w:ind w:firstLine="0"/>
              <w:jc w:val="left"/>
              <w:cnfStyle w:val="100000000000" w:firstRow="1" w:lastRow="0" w:firstColumn="0" w:lastColumn="0" w:oddVBand="0" w:evenVBand="0" w:oddHBand="0" w:evenHBand="0" w:firstRowFirstColumn="0" w:firstRowLastColumn="0" w:lastRowFirstColumn="0" w:lastRowLastColumn="0"/>
              <w:rPr>
                <w:b w:val="0"/>
                <w:bCs w:val="0"/>
              </w:rPr>
            </w:pPr>
            <w:r w:rsidRPr="00D46980">
              <w:rPr>
                <w:rFonts w:ascii="Calibri" w:hAnsi="Calibri" w:cs="Calibri"/>
                <w:b w:val="0"/>
                <w:bCs w:val="0"/>
                <w:color w:val="000000"/>
                <w:szCs w:val="22"/>
              </w:rPr>
              <w:t>Pioneer</w:t>
            </w:r>
          </w:p>
        </w:tc>
      </w:tr>
      <w:tr w:rsidR="0001219F" w14:paraId="3448259F" w14:textId="77777777" w:rsidTr="00D46980">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1DDAD0B" w14:textId="020521F8" w:rsidR="0001219F" w:rsidRPr="00D46980" w:rsidRDefault="0001219F" w:rsidP="00D46980">
            <w:pPr>
              <w:ind w:firstLine="0"/>
              <w:jc w:val="left"/>
              <w:rPr>
                <w:b w:val="0"/>
                <w:bCs w:val="0"/>
              </w:rPr>
            </w:pPr>
            <w:r w:rsidRPr="00D46980">
              <w:rPr>
                <w:rFonts w:ascii="Calibri" w:hAnsi="Calibri" w:cs="Calibri"/>
                <w:b w:val="0"/>
                <w:bCs w:val="0"/>
                <w:color w:val="000000"/>
                <w:szCs w:val="22"/>
              </w:rPr>
              <w:t>Session Restore</w:t>
            </w:r>
          </w:p>
        </w:tc>
        <w:tc>
          <w:tcPr>
            <w:tcW w:w="1843" w:type="dxa"/>
            <w:vAlign w:val="center"/>
          </w:tcPr>
          <w:p w14:paraId="00442E35" w14:textId="4A894CD9"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New Tab Page</w:t>
            </w:r>
          </w:p>
        </w:tc>
        <w:tc>
          <w:tcPr>
            <w:tcW w:w="1843" w:type="dxa"/>
            <w:vAlign w:val="center"/>
          </w:tcPr>
          <w:p w14:paraId="52AD4500" w14:textId="1445DAAB"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PDF Viewer</w:t>
            </w:r>
          </w:p>
        </w:tc>
        <w:tc>
          <w:tcPr>
            <w:tcW w:w="1843" w:type="dxa"/>
            <w:vAlign w:val="center"/>
          </w:tcPr>
          <w:p w14:paraId="5C3CEF1C" w14:textId="55B4AED0"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Normandy Client</w:t>
            </w:r>
          </w:p>
        </w:tc>
        <w:tc>
          <w:tcPr>
            <w:tcW w:w="1843" w:type="dxa"/>
            <w:vAlign w:val="center"/>
          </w:tcPr>
          <w:p w14:paraId="28ADF2CB" w14:textId="6AFC13D9"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proofErr w:type="spellStart"/>
            <w:r>
              <w:rPr>
                <w:rFonts w:ascii="Calibri" w:hAnsi="Calibri" w:cs="Calibri"/>
                <w:color w:val="000000"/>
                <w:szCs w:val="22"/>
              </w:rPr>
              <w:t>WebPayments</w:t>
            </w:r>
            <w:proofErr w:type="spellEnd"/>
            <w:r>
              <w:rPr>
                <w:rFonts w:ascii="Calibri" w:hAnsi="Calibri" w:cs="Calibri"/>
                <w:color w:val="000000"/>
                <w:szCs w:val="22"/>
              </w:rPr>
              <w:t xml:space="preserve"> UI</w:t>
            </w:r>
          </w:p>
        </w:tc>
      </w:tr>
      <w:tr w:rsidR="0001219F" w14:paraId="3CAFB95A" w14:textId="77777777" w:rsidTr="00D46980">
        <w:trPr>
          <w:trHeight w:val="444"/>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ED8105D" w14:textId="19F4CD4F" w:rsidR="0001219F" w:rsidRPr="00D46980" w:rsidRDefault="0001219F" w:rsidP="00D46980">
            <w:pPr>
              <w:ind w:firstLine="0"/>
              <w:jc w:val="left"/>
              <w:rPr>
                <w:b w:val="0"/>
                <w:bCs w:val="0"/>
              </w:rPr>
            </w:pPr>
            <w:r w:rsidRPr="00D46980">
              <w:rPr>
                <w:rFonts w:ascii="Calibri" w:hAnsi="Calibri" w:cs="Calibri"/>
                <w:b w:val="0"/>
                <w:bCs w:val="0"/>
                <w:color w:val="000000"/>
                <w:szCs w:val="22"/>
              </w:rPr>
              <w:t>Theme</w:t>
            </w:r>
          </w:p>
        </w:tc>
        <w:tc>
          <w:tcPr>
            <w:tcW w:w="1843" w:type="dxa"/>
            <w:vAlign w:val="center"/>
          </w:tcPr>
          <w:p w14:paraId="51F8A430" w14:textId="10560F94" w:rsidR="0001219F" w:rsidRDefault="0001219F" w:rsidP="00D46980">
            <w:pPr>
              <w:ind w:firstLine="0"/>
              <w:jc w:val="lef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rPr>
              <w:t>Sync</w:t>
            </w:r>
          </w:p>
        </w:tc>
        <w:tc>
          <w:tcPr>
            <w:tcW w:w="1843" w:type="dxa"/>
            <w:vAlign w:val="center"/>
          </w:tcPr>
          <w:p w14:paraId="4ABFAE90" w14:textId="79B43E0A" w:rsidR="0001219F" w:rsidRDefault="0001219F" w:rsidP="00D46980">
            <w:pPr>
              <w:ind w:firstLine="0"/>
              <w:jc w:val="lef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rPr>
              <w:t>about:</w:t>
            </w:r>
            <w:r w:rsidR="004F5A03">
              <w:rPr>
                <w:rFonts w:ascii="Calibri" w:hAnsi="Calibri" w:cs="Calibri"/>
                <w:color w:val="000000"/>
                <w:szCs w:val="22"/>
              </w:rPr>
              <w:t xml:space="preserve"> </w:t>
            </w:r>
            <w:r>
              <w:rPr>
                <w:rFonts w:ascii="Calibri" w:hAnsi="Calibri" w:cs="Calibri"/>
                <w:color w:val="000000"/>
                <w:szCs w:val="22"/>
              </w:rPr>
              <w:t>logins</w:t>
            </w:r>
          </w:p>
        </w:tc>
        <w:tc>
          <w:tcPr>
            <w:tcW w:w="1843" w:type="dxa"/>
            <w:vAlign w:val="center"/>
          </w:tcPr>
          <w:p w14:paraId="36989E15" w14:textId="0FA34FDC" w:rsidR="0001219F" w:rsidRDefault="0001219F" w:rsidP="00D46980">
            <w:pPr>
              <w:ind w:firstLine="0"/>
              <w:jc w:val="lef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rPr>
              <w:t>Enterprise Policies</w:t>
            </w:r>
          </w:p>
        </w:tc>
        <w:tc>
          <w:tcPr>
            <w:tcW w:w="1843" w:type="dxa"/>
            <w:vAlign w:val="center"/>
          </w:tcPr>
          <w:p w14:paraId="17F56851" w14:textId="63925AB9" w:rsidR="0001219F" w:rsidRDefault="0001219F" w:rsidP="00D46980">
            <w:pPr>
              <w:ind w:firstLine="0"/>
              <w:jc w:val="lef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rPr>
              <w:t>Firefox Monitor</w:t>
            </w:r>
          </w:p>
        </w:tc>
      </w:tr>
      <w:tr w:rsidR="0001219F" w14:paraId="23B53368" w14:textId="77777777" w:rsidTr="00D46980">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C6687F0" w14:textId="5F751B9A" w:rsidR="0001219F" w:rsidRPr="00D46980" w:rsidRDefault="0001219F" w:rsidP="00D46980">
            <w:pPr>
              <w:ind w:firstLine="0"/>
              <w:jc w:val="left"/>
              <w:rPr>
                <w:b w:val="0"/>
                <w:bCs w:val="0"/>
              </w:rPr>
            </w:pPr>
            <w:r w:rsidRPr="00D46980">
              <w:rPr>
                <w:rFonts w:ascii="Calibri" w:hAnsi="Calibri" w:cs="Calibri"/>
                <w:b w:val="0"/>
                <w:bCs w:val="0"/>
                <w:color w:val="000000"/>
                <w:szCs w:val="22"/>
              </w:rPr>
              <w:t>Firefox Accounts</w:t>
            </w:r>
          </w:p>
        </w:tc>
        <w:tc>
          <w:tcPr>
            <w:tcW w:w="1843" w:type="dxa"/>
            <w:vAlign w:val="center"/>
          </w:tcPr>
          <w:p w14:paraId="4479DEA6" w14:textId="50A06613"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File Handling</w:t>
            </w:r>
          </w:p>
        </w:tc>
        <w:tc>
          <w:tcPr>
            <w:tcW w:w="1843" w:type="dxa"/>
            <w:vAlign w:val="center"/>
          </w:tcPr>
          <w:p w14:paraId="125F65B1" w14:textId="4A68990C"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Security</w:t>
            </w:r>
          </w:p>
        </w:tc>
        <w:tc>
          <w:tcPr>
            <w:tcW w:w="1843" w:type="dxa"/>
            <w:vAlign w:val="center"/>
          </w:tcPr>
          <w:p w14:paraId="70CCF38A" w14:textId="073B6CCA"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Migration</w:t>
            </w:r>
          </w:p>
        </w:tc>
        <w:tc>
          <w:tcPr>
            <w:tcW w:w="1843" w:type="dxa"/>
            <w:vAlign w:val="center"/>
          </w:tcPr>
          <w:p w14:paraId="01A7F6D6" w14:textId="00AF64D2"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Remote Settings Client</w:t>
            </w:r>
          </w:p>
        </w:tc>
      </w:tr>
      <w:tr w:rsidR="0001219F" w14:paraId="591EB585" w14:textId="77777777" w:rsidTr="00D46980">
        <w:trPr>
          <w:trHeight w:val="444"/>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981D114" w14:textId="2AB0D3DD" w:rsidR="0001219F" w:rsidRPr="00D46980" w:rsidRDefault="0001219F" w:rsidP="00D46980">
            <w:pPr>
              <w:ind w:firstLine="0"/>
              <w:jc w:val="left"/>
              <w:rPr>
                <w:b w:val="0"/>
                <w:bCs w:val="0"/>
              </w:rPr>
            </w:pPr>
            <w:r w:rsidRPr="00D46980">
              <w:rPr>
                <w:rFonts w:ascii="Calibri" w:hAnsi="Calibri" w:cs="Calibri"/>
                <w:b w:val="0"/>
                <w:bCs w:val="0"/>
                <w:color w:val="000000"/>
                <w:szCs w:val="22"/>
              </w:rPr>
              <w:t>Bookmarks &amp; History</w:t>
            </w:r>
          </w:p>
        </w:tc>
        <w:tc>
          <w:tcPr>
            <w:tcW w:w="1843" w:type="dxa"/>
            <w:vAlign w:val="center"/>
          </w:tcPr>
          <w:p w14:paraId="043EEFBB" w14:textId="3478C16B" w:rsidR="0001219F" w:rsidRDefault="0001219F" w:rsidP="00D46980">
            <w:pPr>
              <w:ind w:firstLine="0"/>
              <w:jc w:val="lef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rPr>
              <w:t>Site Permissions</w:t>
            </w:r>
          </w:p>
        </w:tc>
        <w:tc>
          <w:tcPr>
            <w:tcW w:w="1843" w:type="dxa"/>
            <w:vAlign w:val="center"/>
          </w:tcPr>
          <w:p w14:paraId="7D7F93C0" w14:textId="29C44670" w:rsidR="0001219F" w:rsidRDefault="0001219F" w:rsidP="00D46980">
            <w:pPr>
              <w:ind w:firstLine="0"/>
              <w:jc w:val="lef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rPr>
              <w:t>Site Identity</w:t>
            </w:r>
          </w:p>
        </w:tc>
        <w:tc>
          <w:tcPr>
            <w:tcW w:w="1843" w:type="dxa"/>
            <w:vAlign w:val="center"/>
          </w:tcPr>
          <w:p w14:paraId="22541D25" w14:textId="0DC927E6" w:rsidR="0001219F" w:rsidRDefault="0001219F" w:rsidP="00D46980">
            <w:pPr>
              <w:ind w:firstLine="0"/>
              <w:jc w:val="lef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rPr>
              <w:t>Shell Integration</w:t>
            </w:r>
          </w:p>
        </w:tc>
        <w:tc>
          <w:tcPr>
            <w:tcW w:w="1843" w:type="dxa"/>
            <w:vAlign w:val="center"/>
          </w:tcPr>
          <w:p w14:paraId="0FEED99A" w14:textId="63BB7832" w:rsidR="0001219F" w:rsidRDefault="0001219F" w:rsidP="00D46980">
            <w:pPr>
              <w:ind w:firstLine="0"/>
              <w:jc w:val="lef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rPr>
              <w:t>Distributions</w:t>
            </w:r>
          </w:p>
        </w:tc>
      </w:tr>
      <w:tr w:rsidR="0001219F" w14:paraId="232B828A" w14:textId="77777777" w:rsidTr="00D46980">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0A26A196" w14:textId="5CBC94DC" w:rsidR="0001219F" w:rsidRPr="00D46980" w:rsidRDefault="0001219F" w:rsidP="00D46980">
            <w:pPr>
              <w:ind w:firstLine="0"/>
              <w:jc w:val="left"/>
              <w:rPr>
                <w:b w:val="0"/>
                <w:bCs w:val="0"/>
              </w:rPr>
            </w:pPr>
            <w:r w:rsidRPr="00D46980">
              <w:rPr>
                <w:rFonts w:ascii="Calibri" w:hAnsi="Calibri" w:cs="Calibri"/>
                <w:b w:val="0"/>
                <w:bCs w:val="0"/>
                <w:color w:val="000000"/>
                <w:szCs w:val="22"/>
              </w:rPr>
              <w:t>Toolbars and Customization</w:t>
            </w:r>
          </w:p>
        </w:tc>
        <w:tc>
          <w:tcPr>
            <w:tcW w:w="1843" w:type="dxa"/>
            <w:vAlign w:val="center"/>
          </w:tcPr>
          <w:p w14:paraId="0711AB0C" w14:textId="17A0E989"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Pocket</w:t>
            </w:r>
          </w:p>
        </w:tc>
        <w:tc>
          <w:tcPr>
            <w:tcW w:w="1843" w:type="dxa"/>
            <w:vAlign w:val="center"/>
          </w:tcPr>
          <w:p w14:paraId="4BDB9DA3" w14:textId="69CF11CC"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Top Sites</w:t>
            </w:r>
          </w:p>
        </w:tc>
        <w:tc>
          <w:tcPr>
            <w:tcW w:w="1843" w:type="dxa"/>
            <w:vAlign w:val="center"/>
          </w:tcPr>
          <w:p w14:paraId="433B4B7C" w14:textId="790C63F7"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Protections UI</w:t>
            </w:r>
          </w:p>
        </w:tc>
        <w:tc>
          <w:tcPr>
            <w:tcW w:w="1843" w:type="dxa"/>
            <w:vAlign w:val="center"/>
          </w:tcPr>
          <w:p w14:paraId="54CBA2A5" w14:textId="29FF00F1"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Translation</w:t>
            </w:r>
          </w:p>
        </w:tc>
      </w:tr>
      <w:tr w:rsidR="0001219F" w14:paraId="7A9F2B8F" w14:textId="77777777" w:rsidTr="00D46980">
        <w:trPr>
          <w:trHeight w:val="67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573B9F81" w14:textId="49A79204" w:rsidR="0001219F" w:rsidRPr="00D46980" w:rsidRDefault="0001219F" w:rsidP="00D46980">
            <w:pPr>
              <w:ind w:firstLine="0"/>
              <w:jc w:val="left"/>
              <w:rPr>
                <w:b w:val="0"/>
                <w:bCs w:val="0"/>
              </w:rPr>
            </w:pPr>
            <w:r w:rsidRPr="00D46980">
              <w:rPr>
                <w:rFonts w:ascii="Calibri" w:hAnsi="Calibri" w:cs="Calibri"/>
                <w:b w:val="0"/>
                <w:bCs w:val="0"/>
                <w:color w:val="000000"/>
                <w:szCs w:val="22"/>
              </w:rPr>
              <w:t>General</w:t>
            </w:r>
          </w:p>
        </w:tc>
        <w:tc>
          <w:tcPr>
            <w:tcW w:w="1843" w:type="dxa"/>
            <w:vAlign w:val="center"/>
          </w:tcPr>
          <w:p w14:paraId="2562FA9F" w14:textId="132BE113" w:rsidR="0001219F" w:rsidRDefault="0001219F" w:rsidP="00D46980">
            <w:pPr>
              <w:ind w:firstLine="0"/>
              <w:jc w:val="lef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rPr>
              <w:t>Installer</w:t>
            </w:r>
          </w:p>
        </w:tc>
        <w:tc>
          <w:tcPr>
            <w:tcW w:w="1843" w:type="dxa"/>
            <w:vAlign w:val="center"/>
          </w:tcPr>
          <w:p w14:paraId="613568AC" w14:textId="47EABA84" w:rsidR="0001219F" w:rsidRDefault="0001219F" w:rsidP="00D46980">
            <w:pPr>
              <w:ind w:firstLine="0"/>
              <w:jc w:val="lef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rPr>
              <w:t>Keyboard Navigation</w:t>
            </w:r>
          </w:p>
        </w:tc>
        <w:tc>
          <w:tcPr>
            <w:tcW w:w="1843" w:type="dxa"/>
            <w:vAlign w:val="center"/>
          </w:tcPr>
          <w:p w14:paraId="58FD7031" w14:textId="6B63EA85" w:rsidR="0001219F" w:rsidRDefault="0001219F" w:rsidP="00D46980">
            <w:pPr>
              <w:ind w:firstLine="0"/>
              <w:jc w:val="lef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rPr>
              <w:t>System Add-ons: Off-train Deployment</w:t>
            </w:r>
          </w:p>
        </w:tc>
        <w:tc>
          <w:tcPr>
            <w:tcW w:w="1843" w:type="dxa"/>
            <w:vAlign w:val="center"/>
          </w:tcPr>
          <w:p w14:paraId="0DC5DC40" w14:textId="36D3D646" w:rsidR="0001219F" w:rsidRDefault="0001219F" w:rsidP="00D46980">
            <w:pPr>
              <w:ind w:firstLine="0"/>
              <w:jc w:val="lef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rPr>
              <w:t>Extension Compatibility</w:t>
            </w:r>
          </w:p>
        </w:tc>
      </w:tr>
      <w:tr w:rsidR="0001219F" w14:paraId="7862BBC4" w14:textId="77777777" w:rsidTr="00D46980">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1F25CAB" w14:textId="3C9971FA" w:rsidR="0001219F" w:rsidRPr="00D46980" w:rsidRDefault="0001219F" w:rsidP="00D46980">
            <w:pPr>
              <w:ind w:firstLine="0"/>
              <w:jc w:val="left"/>
              <w:rPr>
                <w:b w:val="0"/>
                <w:bCs w:val="0"/>
              </w:rPr>
            </w:pPr>
            <w:r w:rsidRPr="00D46980">
              <w:rPr>
                <w:rFonts w:ascii="Calibri" w:hAnsi="Calibri" w:cs="Calibri"/>
                <w:b w:val="0"/>
                <w:bCs w:val="0"/>
                <w:color w:val="000000"/>
                <w:szCs w:val="22"/>
              </w:rPr>
              <w:t>Tabbed Browser</w:t>
            </w:r>
          </w:p>
        </w:tc>
        <w:tc>
          <w:tcPr>
            <w:tcW w:w="1843" w:type="dxa"/>
            <w:vAlign w:val="center"/>
          </w:tcPr>
          <w:p w14:paraId="19D9C6F1" w14:textId="15664124"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Messaging System</w:t>
            </w:r>
          </w:p>
        </w:tc>
        <w:tc>
          <w:tcPr>
            <w:tcW w:w="1843" w:type="dxa"/>
            <w:vAlign w:val="center"/>
          </w:tcPr>
          <w:p w14:paraId="52B1D594" w14:textId="13023A04"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Preferences</w:t>
            </w:r>
          </w:p>
        </w:tc>
        <w:tc>
          <w:tcPr>
            <w:tcW w:w="1843" w:type="dxa"/>
            <w:vAlign w:val="center"/>
          </w:tcPr>
          <w:p w14:paraId="0B5B7A4B" w14:textId="7328F0D1"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Page Info Window</w:t>
            </w:r>
          </w:p>
        </w:tc>
        <w:tc>
          <w:tcPr>
            <w:tcW w:w="1843" w:type="dxa"/>
            <w:vAlign w:val="center"/>
          </w:tcPr>
          <w:p w14:paraId="4F6F3575" w14:textId="4750A827"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p>
        </w:tc>
      </w:tr>
      <w:tr w:rsidR="0001219F" w14:paraId="738D46CE" w14:textId="77777777" w:rsidTr="00D46980">
        <w:trPr>
          <w:trHeight w:val="444"/>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229EFCE2" w14:textId="65B66B72" w:rsidR="0001219F" w:rsidRPr="00D46980" w:rsidRDefault="0001219F" w:rsidP="00D46980">
            <w:pPr>
              <w:ind w:firstLine="0"/>
              <w:jc w:val="left"/>
              <w:rPr>
                <w:b w:val="0"/>
                <w:bCs w:val="0"/>
              </w:rPr>
            </w:pPr>
            <w:r w:rsidRPr="00D46980">
              <w:rPr>
                <w:rFonts w:ascii="Calibri" w:hAnsi="Calibri" w:cs="Calibri"/>
                <w:b w:val="0"/>
                <w:bCs w:val="0"/>
                <w:color w:val="000000"/>
                <w:szCs w:val="22"/>
              </w:rPr>
              <w:t>Search</w:t>
            </w:r>
          </w:p>
        </w:tc>
        <w:tc>
          <w:tcPr>
            <w:tcW w:w="1843" w:type="dxa"/>
            <w:vAlign w:val="center"/>
          </w:tcPr>
          <w:p w14:paraId="48583495" w14:textId="0EDDAE24" w:rsidR="0001219F" w:rsidRDefault="0001219F" w:rsidP="00D46980">
            <w:pPr>
              <w:ind w:firstLine="0"/>
              <w:jc w:val="lef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rPr>
              <w:t>Nimbus Desktop Client</w:t>
            </w:r>
          </w:p>
        </w:tc>
        <w:tc>
          <w:tcPr>
            <w:tcW w:w="1843" w:type="dxa"/>
            <w:vAlign w:val="center"/>
          </w:tcPr>
          <w:p w14:paraId="7AE600BB" w14:textId="577859AF" w:rsidR="0001219F" w:rsidRDefault="0001219F" w:rsidP="00D46980">
            <w:pPr>
              <w:ind w:firstLine="0"/>
              <w:jc w:val="lef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rPr>
              <w:t>Screenshots</w:t>
            </w:r>
          </w:p>
        </w:tc>
        <w:tc>
          <w:tcPr>
            <w:tcW w:w="1843" w:type="dxa"/>
            <w:vAlign w:val="center"/>
          </w:tcPr>
          <w:p w14:paraId="64B70682" w14:textId="04AB6F8D" w:rsidR="0001219F" w:rsidRDefault="0001219F" w:rsidP="00D46980">
            <w:pPr>
              <w:ind w:firstLine="0"/>
              <w:jc w:val="lef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rPr>
              <w:t>Disability Access</w:t>
            </w:r>
          </w:p>
        </w:tc>
        <w:tc>
          <w:tcPr>
            <w:tcW w:w="1843" w:type="dxa"/>
            <w:vAlign w:val="center"/>
          </w:tcPr>
          <w:p w14:paraId="5C819DBD" w14:textId="77777777" w:rsidR="0001219F" w:rsidRDefault="0001219F" w:rsidP="00D46980">
            <w:pPr>
              <w:ind w:firstLine="0"/>
              <w:jc w:val="left"/>
              <w:cnfStyle w:val="000000000000" w:firstRow="0" w:lastRow="0" w:firstColumn="0" w:lastColumn="0" w:oddVBand="0" w:evenVBand="0" w:oddHBand="0" w:evenHBand="0" w:firstRowFirstColumn="0" w:firstRowLastColumn="0" w:lastRowFirstColumn="0" w:lastRowLastColumn="0"/>
            </w:pPr>
          </w:p>
        </w:tc>
      </w:tr>
      <w:tr w:rsidR="0001219F" w14:paraId="08BA4976" w14:textId="77777777" w:rsidTr="00D46980">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23FA66F" w14:textId="2244D646" w:rsidR="0001219F" w:rsidRPr="00D46980" w:rsidRDefault="0001219F" w:rsidP="00D46980">
            <w:pPr>
              <w:ind w:firstLine="0"/>
              <w:jc w:val="left"/>
              <w:rPr>
                <w:b w:val="0"/>
                <w:bCs w:val="0"/>
              </w:rPr>
            </w:pPr>
            <w:r w:rsidRPr="00D46980">
              <w:rPr>
                <w:rFonts w:ascii="Calibri" w:hAnsi="Calibri" w:cs="Calibri"/>
                <w:b w:val="0"/>
                <w:bCs w:val="0"/>
                <w:color w:val="000000"/>
                <w:szCs w:val="22"/>
              </w:rPr>
              <w:t>Menus</w:t>
            </w:r>
          </w:p>
        </w:tc>
        <w:tc>
          <w:tcPr>
            <w:tcW w:w="1843" w:type="dxa"/>
            <w:vAlign w:val="center"/>
          </w:tcPr>
          <w:p w14:paraId="4EE0D0C2" w14:textId="696E470F"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Headless</w:t>
            </w:r>
          </w:p>
        </w:tc>
        <w:tc>
          <w:tcPr>
            <w:tcW w:w="1843" w:type="dxa"/>
            <w:vAlign w:val="center"/>
          </w:tcPr>
          <w:p w14:paraId="21B5738D" w14:textId="3F156B30"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Private Browsing</w:t>
            </w:r>
          </w:p>
        </w:tc>
        <w:tc>
          <w:tcPr>
            <w:tcW w:w="1843" w:type="dxa"/>
            <w:vAlign w:val="center"/>
          </w:tcPr>
          <w:p w14:paraId="491EB03B" w14:textId="3FE31DCF"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Launcher Process</w:t>
            </w:r>
          </w:p>
        </w:tc>
        <w:tc>
          <w:tcPr>
            <w:tcW w:w="1843" w:type="dxa"/>
            <w:vAlign w:val="center"/>
          </w:tcPr>
          <w:p w14:paraId="395B9044" w14:textId="77777777"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p>
        </w:tc>
      </w:tr>
    </w:tbl>
    <w:p w14:paraId="36D9F5BA" w14:textId="2832135B" w:rsidR="0001219F" w:rsidRDefault="0001219F" w:rsidP="00370331">
      <w:pPr>
        <w:spacing w:line="360" w:lineRule="auto"/>
        <w:ind w:firstLine="0"/>
      </w:pPr>
    </w:p>
    <w:p w14:paraId="241D4002" w14:textId="61496981" w:rsidR="00AC3DAC" w:rsidRDefault="00AC3DAC" w:rsidP="00586775">
      <w:pPr>
        <w:spacing w:line="360" w:lineRule="auto"/>
        <w:ind w:firstLine="0"/>
      </w:pPr>
      <w:r w:rsidRPr="00277E6A">
        <w:rPr>
          <w:highlight w:val="yellow"/>
        </w:rPr>
        <w:lastRenderedPageBreak/>
        <w:t>Assignee is whom the bug assigned, status is either new</w:t>
      </w:r>
      <w:r w:rsidR="00586775" w:rsidRPr="00277E6A">
        <w:rPr>
          <w:highlight w:val="yellow"/>
        </w:rPr>
        <w:t xml:space="preserve"> or unconfirmed while the resolution and updated are straight forward and updated feature shows the updated date of the bug.</w:t>
      </w:r>
      <w:r w:rsidR="00586775">
        <w:t xml:space="preserve"> </w:t>
      </w:r>
    </w:p>
    <w:p w14:paraId="44793C9B" w14:textId="7A16DE45" w:rsidR="00586775" w:rsidRDefault="00586775" w:rsidP="00370331">
      <w:pPr>
        <w:spacing w:line="360" w:lineRule="auto"/>
        <w:ind w:firstLine="0"/>
      </w:pPr>
    </w:p>
    <w:p w14:paraId="5A5A06B5" w14:textId="16BAE6B8" w:rsidR="00586775" w:rsidRDefault="00586775" w:rsidP="004D4BAF">
      <w:pPr>
        <w:pStyle w:val="Heading3"/>
        <w:spacing w:line="360" w:lineRule="auto"/>
      </w:pPr>
      <w:bookmarkStart w:id="24" w:name="_Toc69701258"/>
      <w:proofErr w:type="spellStart"/>
      <w:r>
        <w:t>ThunderBird</w:t>
      </w:r>
      <w:bookmarkEnd w:id="24"/>
      <w:proofErr w:type="spellEnd"/>
    </w:p>
    <w:p w14:paraId="2E546885" w14:textId="05AFF178" w:rsidR="004D4BAF" w:rsidRDefault="004D4BAF" w:rsidP="004D4BAF">
      <w:pPr>
        <w:pStyle w:val="Caption"/>
        <w:spacing w:line="360" w:lineRule="auto"/>
      </w:pPr>
      <w:r>
        <w:t xml:space="preserve">Same as Firefox, </w:t>
      </w:r>
      <w:proofErr w:type="spellStart"/>
      <w:r>
        <w:t>ThunderBird</w:t>
      </w:r>
      <w:proofErr w:type="spellEnd"/>
      <w:r>
        <w:t xml:space="preserve"> dataset is available in comma-separated value (CSV) format and the data of first entry is shown in Table 3.</w:t>
      </w:r>
    </w:p>
    <w:p w14:paraId="49CF4609" w14:textId="77777777" w:rsidR="004D4BAF" w:rsidRPr="004D4BAF" w:rsidRDefault="004D4BAF" w:rsidP="004D4BAF"/>
    <w:p w14:paraId="770EBAF5" w14:textId="0872C6DB" w:rsidR="00616AF2" w:rsidRDefault="00616AF2" w:rsidP="00616AF2">
      <w:pPr>
        <w:pStyle w:val="Caption"/>
        <w:keepNext/>
        <w:jc w:val="center"/>
      </w:pPr>
      <w:bookmarkStart w:id="25" w:name="_Toc69695885"/>
      <w:r>
        <w:t xml:space="preserve">Table </w:t>
      </w:r>
      <w:r w:rsidR="0079574A">
        <w:fldChar w:fldCharType="begin"/>
      </w:r>
      <w:r w:rsidR="0079574A">
        <w:instrText xml:space="preserve"> SEQ Table \* ARABIC </w:instrText>
      </w:r>
      <w:r w:rsidR="0079574A">
        <w:fldChar w:fldCharType="separate"/>
      </w:r>
      <w:r w:rsidR="00A36CDE">
        <w:rPr>
          <w:noProof/>
        </w:rPr>
        <w:t>3</w:t>
      </w:r>
      <w:r w:rsidR="0079574A">
        <w:rPr>
          <w:noProof/>
        </w:rPr>
        <w:fldChar w:fldCharType="end"/>
      </w:r>
      <w:r>
        <w:t xml:space="preserve"> </w:t>
      </w:r>
      <w:proofErr w:type="spellStart"/>
      <w:r>
        <w:t>ThunderBird</w:t>
      </w:r>
      <w:proofErr w:type="spellEnd"/>
      <w:r>
        <w:t xml:space="preserve"> bug features</w:t>
      </w:r>
      <w:bookmarkEnd w:id="25"/>
    </w:p>
    <w:tbl>
      <w:tblPr>
        <w:tblStyle w:val="GridTable3"/>
        <w:tblW w:w="9325" w:type="dxa"/>
        <w:tblInd w:w="10" w:type="dxa"/>
        <w:tblLook w:val="04A0" w:firstRow="1" w:lastRow="0" w:firstColumn="1" w:lastColumn="0" w:noHBand="0" w:noVBand="1"/>
      </w:tblPr>
      <w:tblGrid>
        <w:gridCol w:w="1742"/>
        <w:gridCol w:w="7583"/>
      </w:tblGrid>
      <w:tr w:rsidR="005900B4" w14:paraId="3DCE6B34" w14:textId="77777777" w:rsidTr="000B7B15">
        <w:trPr>
          <w:cnfStyle w:val="100000000000" w:firstRow="1" w:lastRow="0" w:firstColumn="0" w:lastColumn="0" w:oddVBand="0" w:evenVBand="0" w:oddHBand="0" w:evenHBand="0" w:firstRowFirstColumn="0" w:firstRowLastColumn="0" w:lastRowFirstColumn="0" w:lastRowLastColumn="0"/>
          <w:trHeight w:val="276"/>
        </w:trPr>
        <w:tc>
          <w:tcPr>
            <w:cnfStyle w:val="001000000100" w:firstRow="0" w:lastRow="0" w:firstColumn="1" w:lastColumn="0" w:oddVBand="0" w:evenVBand="0" w:oddHBand="0" w:evenHBand="0" w:firstRowFirstColumn="1" w:firstRowLastColumn="0" w:lastRowFirstColumn="0" w:lastRowLastColumn="0"/>
            <w:tcW w:w="1742" w:type="dxa"/>
          </w:tcPr>
          <w:p w14:paraId="64FAF7CA" w14:textId="77777777" w:rsidR="005900B4" w:rsidRDefault="005900B4" w:rsidP="000B7B15">
            <w:pPr>
              <w:ind w:firstLine="0"/>
            </w:pPr>
            <w:r>
              <w:t>Bug ID</w:t>
            </w:r>
          </w:p>
        </w:tc>
        <w:tc>
          <w:tcPr>
            <w:tcW w:w="7583" w:type="dxa"/>
          </w:tcPr>
          <w:p w14:paraId="0B00EE9B" w14:textId="2D237639" w:rsidR="005900B4" w:rsidRPr="00DC4C0A" w:rsidRDefault="005900B4" w:rsidP="000B7B15">
            <w:pPr>
              <w:suppressAutoHyphens w:val="0"/>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Cs w:val="22"/>
                <w:lang w:eastAsia="en-US"/>
              </w:rPr>
            </w:pPr>
            <w:r>
              <w:rPr>
                <w:rFonts w:ascii="Calibri" w:hAnsi="Calibri" w:cs="Calibri"/>
                <w:color w:val="000000"/>
                <w:szCs w:val="22"/>
              </w:rPr>
              <w:t>1559448</w:t>
            </w:r>
          </w:p>
        </w:tc>
      </w:tr>
      <w:tr w:rsidR="005900B4" w14:paraId="3A583A9A" w14:textId="77777777" w:rsidTr="000B7B1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742" w:type="dxa"/>
          </w:tcPr>
          <w:p w14:paraId="32F37AE4" w14:textId="77777777" w:rsidR="005900B4" w:rsidRDefault="005900B4" w:rsidP="000B7B15">
            <w:pPr>
              <w:ind w:firstLine="0"/>
            </w:pPr>
            <w:r>
              <w:t>Type</w:t>
            </w:r>
          </w:p>
        </w:tc>
        <w:tc>
          <w:tcPr>
            <w:tcW w:w="7583" w:type="dxa"/>
          </w:tcPr>
          <w:p w14:paraId="41BE3DDE" w14:textId="77777777" w:rsidR="005900B4" w:rsidRPr="00DC4C0A" w:rsidRDefault="005900B4" w:rsidP="000B7B15">
            <w:pPr>
              <w:suppressAutoHyphens w:val="0"/>
              <w:ind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eastAsia="en-US"/>
              </w:rPr>
            </w:pPr>
            <w:r>
              <w:rPr>
                <w:rFonts w:ascii="Calibri" w:hAnsi="Calibri" w:cs="Calibri"/>
                <w:color w:val="000000"/>
                <w:szCs w:val="22"/>
              </w:rPr>
              <w:t>defect</w:t>
            </w:r>
          </w:p>
        </w:tc>
      </w:tr>
      <w:tr w:rsidR="005900B4" w14:paraId="39394349" w14:textId="77777777" w:rsidTr="000B7B15">
        <w:trPr>
          <w:trHeight w:val="261"/>
        </w:trPr>
        <w:tc>
          <w:tcPr>
            <w:cnfStyle w:val="001000000000" w:firstRow="0" w:lastRow="0" w:firstColumn="1" w:lastColumn="0" w:oddVBand="0" w:evenVBand="0" w:oddHBand="0" w:evenHBand="0" w:firstRowFirstColumn="0" w:firstRowLastColumn="0" w:lastRowFirstColumn="0" w:lastRowLastColumn="0"/>
            <w:tcW w:w="1742" w:type="dxa"/>
          </w:tcPr>
          <w:p w14:paraId="65CCEE53" w14:textId="77777777" w:rsidR="005900B4" w:rsidRDefault="005900B4" w:rsidP="000B7B15">
            <w:pPr>
              <w:ind w:firstLine="0"/>
            </w:pPr>
            <w:r>
              <w:t>Summary</w:t>
            </w:r>
          </w:p>
        </w:tc>
        <w:tc>
          <w:tcPr>
            <w:tcW w:w="7583" w:type="dxa"/>
          </w:tcPr>
          <w:p w14:paraId="0281662B" w14:textId="4376A9EB" w:rsidR="005900B4" w:rsidRDefault="005900B4" w:rsidP="000B7B15">
            <w:pPr>
              <w:ind w:firstLine="0"/>
              <w:cnfStyle w:val="000000000000" w:firstRow="0" w:lastRow="0" w:firstColumn="0" w:lastColumn="0" w:oddVBand="0" w:evenVBand="0" w:oddHBand="0" w:evenHBand="0" w:firstRowFirstColumn="0" w:firstRowLastColumn="0" w:lastRowFirstColumn="0" w:lastRowLastColumn="0"/>
            </w:pPr>
            <w:r w:rsidRPr="005900B4">
              <w:rPr>
                <w:rFonts w:ascii="Calibri" w:hAnsi="Calibri" w:cs="Calibri"/>
                <w:color w:val="000000"/>
                <w:szCs w:val="22"/>
              </w:rPr>
              <w:t xml:space="preserve">Shutdown </w:t>
            </w:r>
            <w:proofErr w:type="gramStart"/>
            <w:r w:rsidRPr="005900B4">
              <w:rPr>
                <w:rFonts w:ascii="Calibri" w:hAnsi="Calibri" w:cs="Calibri"/>
                <w:color w:val="000000"/>
                <w:szCs w:val="22"/>
              </w:rPr>
              <w:t>crash  [</w:t>
            </w:r>
            <w:proofErr w:type="gramEnd"/>
            <w:r w:rsidRPr="005900B4">
              <w:rPr>
                <w:rFonts w:ascii="Calibri" w:hAnsi="Calibri" w:cs="Calibri"/>
                <w:color w:val="000000"/>
                <w:szCs w:val="22"/>
              </w:rPr>
              <w:t xml:space="preserve">@ </w:t>
            </w:r>
            <w:proofErr w:type="spellStart"/>
            <w:r w:rsidRPr="005900B4">
              <w:rPr>
                <w:rFonts w:ascii="Calibri" w:hAnsi="Calibri" w:cs="Calibri"/>
                <w:color w:val="000000"/>
                <w:szCs w:val="22"/>
              </w:rPr>
              <w:t>AsyncShutdownTimeout</w:t>
            </w:r>
            <w:proofErr w:type="spellEnd"/>
            <w:r w:rsidRPr="005900B4">
              <w:rPr>
                <w:rFonts w:ascii="Calibri" w:hAnsi="Calibri" w:cs="Calibri"/>
                <w:color w:val="000000"/>
                <w:szCs w:val="22"/>
              </w:rPr>
              <w:t xml:space="preserve"> | profile-change-teardown | Extension shutdown: wetransfer@extensions.thunderbird.net ]</w:t>
            </w:r>
          </w:p>
        </w:tc>
      </w:tr>
      <w:tr w:rsidR="005900B4" w14:paraId="6DC17AB9" w14:textId="77777777" w:rsidTr="000B7B15">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742" w:type="dxa"/>
          </w:tcPr>
          <w:p w14:paraId="64D712D1" w14:textId="77777777" w:rsidR="005900B4" w:rsidRDefault="005900B4" w:rsidP="000B7B15">
            <w:pPr>
              <w:ind w:firstLine="0"/>
            </w:pPr>
            <w:r>
              <w:t>Product</w:t>
            </w:r>
          </w:p>
        </w:tc>
        <w:tc>
          <w:tcPr>
            <w:tcW w:w="7583" w:type="dxa"/>
          </w:tcPr>
          <w:p w14:paraId="29F9C32E" w14:textId="24EFE45A" w:rsidR="005900B4" w:rsidRDefault="005900B4" w:rsidP="000B7B15">
            <w:pPr>
              <w:ind w:firstLine="0"/>
              <w:cnfStyle w:val="000000100000" w:firstRow="0" w:lastRow="0" w:firstColumn="0" w:lastColumn="0" w:oddVBand="0" w:evenVBand="0" w:oddHBand="1" w:evenHBand="0" w:firstRowFirstColumn="0" w:firstRowLastColumn="0" w:lastRowFirstColumn="0" w:lastRowLastColumn="0"/>
            </w:pPr>
            <w:r>
              <w:t>Thunderbird</w:t>
            </w:r>
          </w:p>
        </w:tc>
      </w:tr>
      <w:tr w:rsidR="005900B4" w14:paraId="7A4A26C3" w14:textId="77777777" w:rsidTr="000B7B15">
        <w:trPr>
          <w:trHeight w:val="261"/>
        </w:trPr>
        <w:tc>
          <w:tcPr>
            <w:cnfStyle w:val="001000000000" w:firstRow="0" w:lastRow="0" w:firstColumn="1" w:lastColumn="0" w:oddVBand="0" w:evenVBand="0" w:oddHBand="0" w:evenHBand="0" w:firstRowFirstColumn="0" w:firstRowLastColumn="0" w:lastRowFirstColumn="0" w:lastRowLastColumn="0"/>
            <w:tcW w:w="1742" w:type="dxa"/>
          </w:tcPr>
          <w:p w14:paraId="328E0232" w14:textId="77777777" w:rsidR="005900B4" w:rsidRDefault="005900B4" w:rsidP="000B7B15">
            <w:pPr>
              <w:ind w:firstLine="0"/>
            </w:pPr>
            <w:r>
              <w:t>Component</w:t>
            </w:r>
          </w:p>
        </w:tc>
        <w:tc>
          <w:tcPr>
            <w:tcW w:w="7583" w:type="dxa"/>
          </w:tcPr>
          <w:p w14:paraId="0CF6FCBA" w14:textId="414918F6" w:rsidR="005900B4" w:rsidRDefault="005900B4" w:rsidP="000B7B15">
            <w:pPr>
              <w:ind w:firstLine="0"/>
              <w:cnfStyle w:val="000000000000" w:firstRow="0" w:lastRow="0" w:firstColumn="0" w:lastColumn="0" w:oddVBand="0" w:evenVBand="0" w:oddHBand="0" w:evenHBand="0" w:firstRowFirstColumn="0" w:firstRowLastColumn="0" w:lastRowFirstColumn="0" w:lastRowLastColumn="0"/>
            </w:pPr>
            <w:proofErr w:type="spellStart"/>
            <w:r>
              <w:t>FileLink</w:t>
            </w:r>
            <w:proofErr w:type="spellEnd"/>
          </w:p>
        </w:tc>
      </w:tr>
      <w:tr w:rsidR="005900B4" w14:paraId="1C7C5B98" w14:textId="77777777" w:rsidTr="000B7B15">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742" w:type="dxa"/>
          </w:tcPr>
          <w:p w14:paraId="09BDF3B7" w14:textId="77777777" w:rsidR="005900B4" w:rsidRDefault="005900B4" w:rsidP="000B7B15">
            <w:pPr>
              <w:ind w:firstLine="0"/>
            </w:pPr>
            <w:r>
              <w:t>Assignee</w:t>
            </w:r>
          </w:p>
        </w:tc>
        <w:tc>
          <w:tcPr>
            <w:tcW w:w="7583" w:type="dxa"/>
          </w:tcPr>
          <w:p w14:paraId="573B641C" w14:textId="50176FE7" w:rsidR="005900B4" w:rsidRDefault="005900B4" w:rsidP="000B7B15">
            <w:pPr>
              <w:ind w:firstLine="0"/>
              <w:cnfStyle w:val="000000100000" w:firstRow="0" w:lastRow="0" w:firstColumn="0" w:lastColumn="0" w:oddVBand="0" w:evenVBand="0" w:oddHBand="1" w:evenHBand="0" w:firstRowFirstColumn="0" w:firstRowLastColumn="0" w:lastRowFirstColumn="0" w:lastRowLastColumn="0"/>
            </w:pPr>
            <w:proofErr w:type="spellStart"/>
            <w:r>
              <w:t>goeff</w:t>
            </w:r>
            <w:proofErr w:type="spellEnd"/>
          </w:p>
        </w:tc>
      </w:tr>
      <w:tr w:rsidR="005900B4" w14:paraId="137FF7B3" w14:textId="77777777" w:rsidTr="000B7B15">
        <w:trPr>
          <w:trHeight w:val="261"/>
        </w:trPr>
        <w:tc>
          <w:tcPr>
            <w:cnfStyle w:val="001000000000" w:firstRow="0" w:lastRow="0" w:firstColumn="1" w:lastColumn="0" w:oddVBand="0" w:evenVBand="0" w:oddHBand="0" w:evenHBand="0" w:firstRowFirstColumn="0" w:firstRowLastColumn="0" w:lastRowFirstColumn="0" w:lastRowLastColumn="0"/>
            <w:tcW w:w="1742" w:type="dxa"/>
          </w:tcPr>
          <w:p w14:paraId="69D28C64" w14:textId="77777777" w:rsidR="005900B4" w:rsidRDefault="005900B4" w:rsidP="000B7B15">
            <w:pPr>
              <w:ind w:firstLine="0"/>
            </w:pPr>
            <w:r>
              <w:t>Status</w:t>
            </w:r>
          </w:p>
        </w:tc>
        <w:tc>
          <w:tcPr>
            <w:tcW w:w="7583" w:type="dxa"/>
          </w:tcPr>
          <w:p w14:paraId="4D60BEAE" w14:textId="14203E2D" w:rsidR="005900B4" w:rsidRDefault="00616AF2" w:rsidP="000B7B15">
            <w:pPr>
              <w:ind w:firstLine="0"/>
              <w:cnfStyle w:val="000000000000" w:firstRow="0" w:lastRow="0" w:firstColumn="0" w:lastColumn="0" w:oddVBand="0" w:evenVBand="0" w:oddHBand="0" w:evenHBand="0" w:firstRowFirstColumn="0" w:firstRowLastColumn="0" w:lastRowFirstColumn="0" w:lastRowLastColumn="0"/>
            </w:pPr>
            <w:r>
              <w:t>Reopened</w:t>
            </w:r>
          </w:p>
        </w:tc>
      </w:tr>
      <w:tr w:rsidR="005900B4" w14:paraId="69C18F6C" w14:textId="77777777" w:rsidTr="000B7B15">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742" w:type="dxa"/>
          </w:tcPr>
          <w:p w14:paraId="2F4E4361" w14:textId="77777777" w:rsidR="005900B4" w:rsidRDefault="005900B4" w:rsidP="000B7B15">
            <w:pPr>
              <w:ind w:firstLine="0"/>
            </w:pPr>
            <w:r>
              <w:t>Resolution</w:t>
            </w:r>
          </w:p>
        </w:tc>
        <w:tc>
          <w:tcPr>
            <w:tcW w:w="7583" w:type="dxa"/>
          </w:tcPr>
          <w:p w14:paraId="687BA04D" w14:textId="77777777" w:rsidR="005900B4" w:rsidRDefault="005900B4" w:rsidP="000B7B15">
            <w:pPr>
              <w:ind w:firstLine="0"/>
              <w:cnfStyle w:val="000000100000" w:firstRow="0" w:lastRow="0" w:firstColumn="0" w:lastColumn="0" w:oddVBand="0" w:evenVBand="0" w:oddHBand="1" w:evenHBand="0" w:firstRowFirstColumn="0" w:firstRowLastColumn="0" w:lastRowFirstColumn="0" w:lastRowLastColumn="0"/>
            </w:pPr>
            <w:r>
              <w:t>-----</w:t>
            </w:r>
          </w:p>
        </w:tc>
      </w:tr>
      <w:tr w:rsidR="005900B4" w14:paraId="7993DE17" w14:textId="77777777" w:rsidTr="000B7B15">
        <w:trPr>
          <w:trHeight w:val="261"/>
        </w:trPr>
        <w:tc>
          <w:tcPr>
            <w:cnfStyle w:val="001000000000" w:firstRow="0" w:lastRow="0" w:firstColumn="1" w:lastColumn="0" w:oddVBand="0" w:evenVBand="0" w:oddHBand="0" w:evenHBand="0" w:firstRowFirstColumn="0" w:firstRowLastColumn="0" w:lastRowFirstColumn="0" w:lastRowLastColumn="0"/>
            <w:tcW w:w="1742" w:type="dxa"/>
          </w:tcPr>
          <w:p w14:paraId="41A82030" w14:textId="77777777" w:rsidR="005900B4" w:rsidRDefault="005900B4" w:rsidP="000B7B15">
            <w:pPr>
              <w:ind w:firstLine="0"/>
            </w:pPr>
            <w:r>
              <w:t>Updated</w:t>
            </w:r>
          </w:p>
        </w:tc>
        <w:tc>
          <w:tcPr>
            <w:tcW w:w="7583" w:type="dxa"/>
          </w:tcPr>
          <w:p w14:paraId="69E7B83D" w14:textId="77777777" w:rsidR="005900B4" w:rsidRPr="00B858CA" w:rsidRDefault="005900B4" w:rsidP="000B7B15">
            <w:pPr>
              <w:suppressAutoHyphens w:val="0"/>
              <w:ind w:firstLine="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eastAsia="en-US"/>
              </w:rPr>
            </w:pPr>
            <w:r>
              <w:rPr>
                <w:rFonts w:ascii="Calibri" w:hAnsi="Calibri" w:cs="Calibri"/>
                <w:color w:val="000000"/>
                <w:szCs w:val="22"/>
              </w:rPr>
              <w:t>2/28/2021 14:28</w:t>
            </w:r>
          </w:p>
        </w:tc>
      </w:tr>
    </w:tbl>
    <w:p w14:paraId="176C3C5D" w14:textId="117A797B" w:rsidR="004D4BAF" w:rsidRDefault="004D4BAF" w:rsidP="00586775">
      <w:pPr>
        <w:pStyle w:val="BodyTextIndent"/>
      </w:pPr>
    </w:p>
    <w:p w14:paraId="22932938" w14:textId="77777777" w:rsidR="00616AF2" w:rsidRDefault="00616AF2" w:rsidP="00586775">
      <w:pPr>
        <w:pStyle w:val="BodyTextIndent"/>
      </w:pPr>
    </w:p>
    <w:p w14:paraId="3453E4BA" w14:textId="6579B46B" w:rsidR="00616AF2" w:rsidRDefault="00616AF2" w:rsidP="00616AF2">
      <w:pPr>
        <w:spacing w:line="360" w:lineRule="auto"/>
        <w:ind w:firstLine="0"/>
      </w:pPr>
      <w:r>
        <w:t>The dataset of Thunderbird that are used for this research contain total of 7867 instances with nine features as shown in Table 3. The bug Id is the unique Id for each instance, so here we are having total of 7867 unique Bug Id’s. The type indicates the type of bug, we are having three types of bugs like defe</w:t>
      </w:r>
      <w:r w:rsidR="00E34867">
        <w:t>c</w:t>
      </w:r>
      <w:r>
        <w:t xml:space="preserve">t, enhancement and task. Product is straight forward which is clearly Thunderbird for all the instances of this dataset. The component is where the bug locates to, all the components are shown in Table 4. </w:t>
      </w:r>
    </w:p>
    <w:p w14:paraId="12B7D7C6" w14:textId="5D387423" w:rsidR="00262616" w:rsidRDefault="00262616" w:rsidP="00262616">
      <w:pPr>
        <w:pStyle w:val="Caption"/>
        <w:keepNext/>
        <w:jc w:val="center"/>
      </w:pPr>
      <w:bookmarkStart w:id="26" w:name="_Toc69695886"/>
      <w:r>
        <w:t xml:space="preserve">Table </w:t>
      </w:r>
      <w:r w:rsidR="0079574A">
        <w:fldChar w:fldCharType="begin"/>
      </w:r>
      <w:r w:rsidR="0079574A">
        <w:instrText xml:space="preserve"> SEQ Table \* ARABIC </w:instrText>
      </w:r>
      <w:r w:rsidR="0079574A">
        <w:fldChar w:fldCharType="separate"/>
      </w:r>
      <w:r w:rsidR="00A36CDE">
        <w:rPr>
          <w:noProof/>
        </w:rPr>
        <w:t>4</w:t>
      </w:r>
      <w:r w:rsidR="0079574A">
        <w:rPr>
          <w:noProof/>
        </w:rPr>
        <w:fldChar w:fldCharType="end"/>
      </w:r>
      <w:r>
        <w:t xml:space="preserve"> Thunderbird Components</w:t>
      </w:r>
      <w:bookmarkEnd w:id="26"/>
    </w:p>
    <w:tbl>
      <w:tblPr>
        <w:tblStyle w:val="GridTable6Colorful"/>
        <w:tblW w:w="9244" w:type="dxa"/>
        <w:tblLook w:val="04A0" w:firstRow="1" w:lastRow="0" w:firstColumn="1" w:lastColumn="0" w:noHBand="0" w:noVBand="1"/>
      </w:tblPr>
      <w:tblGrid>
        <w:gridCol w:w="2311"/>
        <w:gridCol w:w="2311"/>
        <w:gridCol w:w="2311"/>
        <w:gridCol w:w="2311"/>
      </w:tblGrid>
      <w:tr w:rsidR="00616AF2" w14:paraId="2B06F24D" w14:textId="77777777" w:rsidTr="00616AF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311" w:type="dxa"/>
            <w:vAlign w:val="center"/>
          </w:tcPr>
          <w:p w14:paraId="2A567D55" w14:textId="3E91305C" w:rsidR="00616AF2" w:rsidRPr="00616AF2" w:rsidRDefault="00616AF2" w:rsidP="00616AF2">
            <w:pPr>
              <w:ind w:firstLine="0"/>
              <w:jc w:val="left"/>
              <w:rPr>
                <w:rFonts w:ascii="Calibri" w:hAnsi="Calibri" w:cs="Calibri"/>
                <w:b w:val="0"/>
                <w:bCs w:val="0"/>
                <w:color w:val="000000"/>
                <w:szCs w:val="22"/>
              </w:rPr>
            </w:pPr>
            <w:r w:rsidRPr="00616AF2">
              <w:rPr>
                <w:rFonts w:ascii="Calibri" w:hAnsi="Calibri" w:cs="Calibri"/>
                <w:b w:val="0"/>
                <w:bCs w:val="0"/>
                <w:color w:val="000000"/>
                <w:szCs w:val="22"/>
              </w:rPr>
              <w:t>Message Compose Window</w:t>
            </w:r>
          </w:p>
        </w:tc>
        <w:tc>
          <w:tcPr>
            <w:tcW w:w="2311" w:type="dxa"/>
            <w:vAlign w:val="center"/>
          </w:tcPr>
          <w:p w14:paraId="5312ECE9" w14:textId="2243A8C4" w:rsidR="00616AF2" w:rsidRPr="00616AF2" w:rsidRDefault="00616AF2" w:rsidP="00616AF2">
            <w:pPr>
              <w:ind w:firstLine="0"/>
              <w:jc w:val="left"/>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Cs w:val="22"/>
              </w:rPr>
            </w:pPr>
            <w:r w:rsidRPr="00616AF2">
              <w:rPr>
                <w:rFonts w:ascii="Calibri" w:hAnsi="Calibri" w:cs="Calibri"/>
                <w:b w:val="0"/>
                <w:bCs w:val="0"/>
                <w:color w:val="000000"/>
                <w:szCs w:val="22"/>
              </w:rPr>
              <w:t>Message Reader UI</w:t>
            </w:r>
          </w:p>
        </w:tc>
        <w:tc>
          <w:tcPr>
            <w:tcW w:w="2311" w:type="dxa"/>
            <w:vAlign w:val="center"/>
          </w:tcPr>
          <w:p w14:paraId="181787FB" w14:textId="2EB29937" w:rsidR="00616AF2" w:rsidRPr="00616AF2" w:rsidRDefault="00616AF2" w:rsidP="00616AF2">
            <w:pPr>
              <w:ind w:firstLine="0"/>
              <w:jc w:val="left"/>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Cs w:val="22"/>
              </w:rPr>
            </w:pPr>
            <w:r w:rsidRPr="00616AF2">
              <w:rPr>
                <w:rFonts w:ascii="Calibri" w:hAnsi="Calibri" w:cs="Calibri"/>
                <w:b w:val="0"/>
                <w:bCs w:val="0"/>
                <w:color w:val="000000"/>
                <w:szCs w:val="22"/>
              </w:rPr>
              <w:t>Mail Window Front End</w:t>
            </w:r>
          </w:p>
        </w:tc>
        <w:tc>
          <w:tcPr>
            <w:tcW w:w="2311" w:type="dxa"/>
            <w:vAlign w:val="center"/>
          </w:tcPr>
          <w:p w14:paraId="59C859C9" w14:textId="412DA59E" w:rsidR="00616AF2" w:rsidRPr="00616AF2" w:rsidRDefault="00616AF2" w:rsidP="00616AF2">
            <w:pPr>
              <w:ind w:firstLine="0"/>
              <w:jc w:val="left"/>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Cs w:val="22"/>
              </w:rPr>
            </w:pPr>
            <w:r w:rsidRPr="00616AF2">
              <w:rPr>
                <w:rFonts w:ascii="Calibri" w:hAnsi="Calibri" w:cs="Calibri"/>
                <w:b w:val="0"/>
                <w:bCs w:val="0"/>
                <w:color w:val="000000"/>
                <w:szCs w:val="22"/>
              </w:rPr>
              <w:t>Instant Messaging</w:t>
            </w:r>
          </w:p>
        </w:tc>
      </w:tr>
      <w:tr w:rsidR="00616AF2" w14:paraId="661190C3" w14:textId="77777777" w:rsidTr="00616AF2">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2311" w:type="dxa"/>
            <w:vAlign w:val="center"/>
          </w:tcPr>
          <w:p w14:paraId="448A38D5" w14:textId="08424491" w:rsidR="00616AF2" w:rsidRPr="00616AF2" w:rsidRDefault="00616AF2" w:rsidP="00616AF2">
            <w:pPr>
              <w:ind w:firstLine="0"/>
              <w:jc w:val="left"/>
              <w:rPr>
                <w:rFonts w:ascii="Calibri" w:hAnsi="Calibri" w:cs="Calibri"/>
                <w:b w:val="0"/>
                <w:bCs w:val="0"/>
                <w:color w:val="000000"/>
                <w:szCs w:val="22"/>
              </w:rPr>
            </w:pPr>
            <w:proofErr w:type="spellStart"/>
            <w:r w:rsidRPr="00616AF2">
              <w:rPr>
                <w:rFonts w:ascii="Calibri" w:hAnsi="Calibri" w:cs="Calibri"/>
                <w:b w:val="0"/>
                <w:bCs w:val="0"/>
                <w:color w:val="000000"/>
                <w:szCs w:val="22"/>
              </w:rPr>
              <w:t>FileLink</w:t>
            </w:r>
            <w:proofErr w:type="spellEnd"/>
          </w:p>
        </w:tc>
        <w:tc>
          <w:tcPr>
            <w:tcW w:w="2311" w:type="dxa"/>
            <w:vAlign w:val="center"/>
          </w:tcPr>
          <w:p w14:paraId="05B31A73" w14:textId="6DCBCE25" w:rsidR="00616AF2" w:rsidRPr="00616AF2" w:rsidRDefault="00616AF2" w:rsidP="00616AF2">
            <w:pPr>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616AF2">
              <w:rPr>
                <w:rFonts w:ascii="Calibri" w:hAnsi="Calibri" w:cs="Calibri"/>
                <w:color w:val="000000"/>
                <w:szCs w:val="22"/>
              </w:rPr>
              <w:t>Add-Ons: General</w:t>
            </w:r>
          </w:p>
        </w:tc>
        <w:tc>
          <w:tcPr>
            <w:tcW w:w="2311" w:type="dxa"/>
            <w:vAlign w:val="center"/>
          </w:tcPr>
          <w:p w14:paraId="430A63CD" w14:textId="3DFED684" w:rsidR="00616AF2" w:rsidRPr="00616AF2" w:rsidRDefault="00616AF2" w:rsidP="00616AF2">
            <w:pPr>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616AF2">
              <w:rPr>
                <w:rFonts w:ascii="Calibri" w:hAnsi="Calibri" w:cs="Calibri"/>
                <w:color w:val="000000"/>
                <w:szCs w:val="22"/>
              </w:rPr>
              <w:t>Add-Ons: Extensions API</w:t>
            </w:r>
          </w:p>
        </w:tc>
        <w:tc>
          <w:tcPr>
            <w:tcW w:w="2311" w:type="dxa"/>
            <w:vAlign w:val="center"/>
          </w:tcPr>
          <w:p w14:paraId="00A387E4" w14:textId="5F7C7D47" w:rsidR="00616AF2" w:rsidRPr="00616AF2" w:rsidRDefault="00616AF2" w:rsidP="00616AF2">
            <w:pPr>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616AF2">
              <w:rPr>
                <w:rFonts w:ascii="Calibri" w:hAnsi="Calibri" w:cs="Calibri"/>
                <w:color w:val="000000"/>
                <w:szCs w:val="22"/>
              </w:rPr>
              <w:t>Search</w:t>
            </w:r>
          </w:p>
        </w:tc>
      </w:tr>
      <w:tr w:rsidR="00616AF2" w14:paraId="5B51DB24" w14:textId="77777777" w:rsidTr="00616AF2">
        <w:trPr>
          <w:trHeight w:val="432"/>
        </w:trPr>
        <w:tc>
          <w:tcPr>
            <w:cnfStyle w:val="001000000000" w:firstRow="0" w:lastRow="0" w:firstColumn="1" w:lastColumn="0" w:oddVBand="0" w:evenVBand="0" w:oddHBand="0" w:evenHBand="0" w:firstRowFirstColumn="0" w:firstRowLastColumn="0" w:lastRowFirstColumn="0" w:lastRowLastColumn="0"/>
            <w:tcW w:w="2311" w:type="dxa"/>
            <w:vAlign w:val="center"/>
          </w:tcPr>
          <w:p w14:paraId="4AEB81D0" w14:textId="38BC317A" w:rsidR="00616AF2" w:rsidRPr="00616AF2" w:rsidRDefault="00616AF2" w:rsidP="00616AF2">
            <w:pPr>
              <w:ind w:firstLine="0"/>
              <w:jc w:val="left"/>
              <w:rPr>
                <w:rFonts w:ascii="Calibri" w:hAnsi="Calibri" w:cs="Calibri"/>
                <w:b w:val="0"/>
                <w:bCs w:val="0"/>
                <w:color w:val="000000"/>
                <w:szCs w:val="22"/>
              </w:rPr>
            </w:pPr>
            <w:r w:rsidRPr="00616AF2">
              <w:rPr>
                <w:rFonts w:ascii="Calibri" w:hAnsi="Calibri" w:cs="Calibri"/>
                <w:b w:val="0"/>
                <w:bCs w:val="0"/>
                <w:color w:val="000000"/>
                <w:szCs w:val="22"/>
              </w:rPr>
              <w:t>Untriaged</w:t>
            </w:r>
          </w:p>
        </w:tc>
        <w:tc>
          <w:tcPr>
            <w:tcW w:w="2311" w:type="dxa"/>
            <w:vAlign w:val="center"/>
          </w:tcPr>
          <w:p w14:paraId="47DFD92F" w14:textId="0ABC60E0" w:rsidR="00616AF2" w:rsidRPr="00616AF2" w:rsidRDefault="00616AF2" w:rsidP="00616AF2">
            <w:pPr>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616AF2">
              <w:rPr>
                <w:rFonts w:ascii="Calibri" w:hAnsi="Calibri" w:cs="Calibri"/>
                <w:color w:val="000000"/>
                <w:szCs w:val="22"/>
              </w:rPr>
              <w:t>Filters</w:t>
            </w:r>
          </w:p>
        </w:tc>
        <w:tc>
          <w:tcPr>
            <w:tcW w:w="2311" w:type="dxa"/>
            <w:vAlign w:val="center"/>
          </w:tcPr>
          <w:p w14:paraId="719BCAFF" w14:textId="477E91BF" w:rsidR="00616AF2" w:rsidRPr="00616AF2" w:rsidRDefault="00616AF2" w:rsidP="00616AF2">
            <w:pPr>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616AF2">
              <w:rPr>
                <w:rFonts w:ascii="Calibri" w:hAnsi="Calibri" w:cs="Calibri"/>
                <w:color w:val="000000"/>
                <w:szCs w:val="22"/>
              </w:rPr>
              <w:t>Address Book</w:t>
            </w:r>
          </w:p>
        </w:tc>
        <w:tc>
          <w:tcPr>
            <w:tcW w:w="2311" w:type="dxa"/>
            <w:vAlign w:val="center"/>
          </w:tcPr>
          <w:p w14:paraId="00C77A33" w14:textId="14A156C0" w:rsidR="00616AF2" w:rsidRPr="00616AF2" w:rsidRDefault="00616AF2" w:rsidP="00616AF2">
            <w:pPr>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616AF2">
              <w:rPr>
                <w:rFonts w:ascii="Calibri" w:hAnsi="Calibri" w:cs="Calibri"/>
                <w:color w:val="000000"/>
                <w:szCs w:val="22"/>
              </w:rPr>
              <w:t>Testing Infrastructure</w:t>
            </w:r>
          </w:p>
        </w:tc>
      </w:tr>
      <w:tr w:rsidR="00616AF2" w14:paraId="3E17622C" w14:textId="77777777" w:rsidTr="00616AF2">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311" w:type="dxa"/>
            <w:vAlign w:val="center"/>
          </w:tcPr>
          <w:p w14:paraId="6E50EC30" w14:textId="1DD6DB28" w:rsidR="00616AF2" w:rsidRPr="00616AF2" w:rsidRDefault="00616AF2" w:rsidP="00616AF2">
            <w:pPr>
              <w:ind w:firstLine="0"/>
              <w:jc w:val="left"/>
              <w:rPr>
                <w:rFonts w:ascii="Calibri" w:hAnsi="Calibri" w:cs="Calibri"/>
                <w:b w:val="0"/>
                <w:bCs w:val="0"/>
                <w:color w:val="000000"/>
                <w:szCs w:val="22"/>
              </w:rPr>
            </w:pPr>
            <w:r w:rsidRPr="00616AF2">
              <w:rPr>
                <w:rFonts w:ascii="Calibri" w:hAnsi="Calibri" w:cs="Calibri"/>
                <w:b w:val="0"/>
                <w:bCs w:val="0"/>
                <w:color w:val="000000"/>
                <w:szCs w:val="22"/>
              </w:rPr>
              <w:t>OS Integration</w:t>
            </w:r>
          </w:p>
        </w:tc>
        <w:tc>
          <w:tcPr>
            <w:tcW w:w="2311" w:type="dxa"/>
            <w:vAlign w:val="center"/>
          </w:tcPr>
          <w:p w14:paraId="3181CDCC" w14:textId="783AC39E" w:rsidR="00616AF2" w:rsidRPr="00616AF2" w:rsidRDefault="00616AF2" w:rsidP="00616AF2">
            <w:pPr>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616AF2">
              <w:rPr>
                <w:rFonts w:ascii="Calibri" w:hAnsi="Calibri" w:cs="Calibri"/>
                <w:color w:val="000000"/>
                <w:szCs w:val="22"/>
              </w:rPr>
              <w:t>Security</w:t>
            </w:r>
          </w:p>
        </w:tc>
        <w:tc>
          <w:tcPr>
            <w:tcW w:w="2311" w:type="dxa"/>
            <w:vAlign w:val="center"/>
          </w:tcPr>
          <w:p w14:paraId="5BC0D55D" w14:textId="65BCB764" w:rsidR="00616AF2" w:rsidRPr="00616AF2" w:rsidRDefault="00616AF2" w:rsidP="00616AF2">
            <w:pPr>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616AF2">
              <w:rPr>
                <w:rFonts w:ascii="Calibri" w:hAnsi="Calibri" w:cs="Calibri"/>
                <w:color w:val="000000"/>
                <w:szCs w:val="22"/>
              </w:rPr>
              <w:t>Theme</w:t>
            </w:r>
          </w:p>
        </w:tc>
        <w:tc>
          <w:tcPr>
            <w:tcW w:w="2311" w:type="dxa"/>
            <w:vAlign w:val="center"/>
          </w:tcPr>
          <w:p w14:paraId="0FC62ADA" w14:textId="199A8581" w:rsidR="00616AF2" w:rsidRPr="00616AF2" w:rsidRDefault="00616AF2" w:rsidP="00616AF2">
            <w:pPr>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616AF2">
              <w:rPr>
                <w:rFonts w:ascii="Calibri" w:hAnsi="Calibri" w:cs="Calibri"/>
                <w:color w:val="000000"/>
                <w:szCs w:val="22"/>
              </w:rPr>
              <w:t>Help Documentation</w:t>
            </w:r>
          </w:p>
        </w:tc>
      </w:tr>
      <w:tr w:rsidR="00616AF2" w14:paraId="76A28E33" w14:textId="77777777" w:rsidTr="00616AF2">
        <w:trPr>
          <w:trHeight w:val="432"/>
        </w:trPr>
        <w:tc>
          <w:tcPr>
            <w:cnfStyle w:val="001000000000" w:firstRow="0" w:lastRow="0" w:firstColumn="1" w:lastColumn="0" w:oddVBand="0" w:evenVBand="0" w:oddHBand="0" w:evenHBand="0" w:firstRowFirstColumn="0" w:firstRowLastColumn="0" w:lastRowFirstColumn="0" w:lastRowLastColumn="0"/>
            <w:tcW w:w="2311" w:type="dxa"/>
            <w:vAlign w:val="center"/>
          </w:tcPr>
          <w:p w14:paraId="221E0156" w14:textId="2D1453D3" w:rsidR="00616AF2" w:rsidRPr="00616AF2" w:rsidRDefault="00616AF2" w:rsidP="00616AF2">
            <w:pPr>
              <w:ind w:firstLine="0"/>
              <w:jc w:val="left"/>
              <w:rPr>
                <w:rFonts w:ascii="Calibri" w:hAnsi="Calibri" w:cs="Calibri"/>
                <w:b w:val="0"/>
                <w:bCs w:val="0"/>
                <w:color w:val="000000"/>
                <w:szCs w:val="22"/>
              </w:rPr>
            </w:pPr>
            <w:r w:rsidRPr="00616AF2">
              <w:rPr>
                <w:rFonts w:ascii="Calibri" w:hAnsi="Calibri" w:cs="Calibri"/>
                <w:b w:val="0"/>
                <w:bCs w:val="0"/>
                <w:color w:val="000000"/>
                <w:szCs w:val="22"/>
              </w:rPr>
              <w:t>Folder and Message Lists</w:t>
            </w:r>
          </w:p>
        </w:tc>
        <w:tc>
          <w:tcPr>
            <w:tcW w:w="2311" w:type="dxa"/>
            <w:vAlign w:val="center"/>
          </w:tcPr>
          <w:p w14:paraId="7426016D" w14:textId="2BC0B667" w:rsidR="00616AF2" w:rsidRPr="00616AF2" w:rsidRDefault="00616AF2" w:rsidP="00616AF2">
            <w:pPr>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616AF2">
              <w:rPr>
                <w:rFonts w:ascii="Calibri" w:hAnsi="Calibri" w:cs="Calibri"/>
                <w:color w:val="000000"/>
                <w:szCs w:val="22"/>
              </w:rPr>
              <w:t>Preferences</w:t>
            </w:r>
          </w:p>
        </w:tc>
        <w:tc>
          <w:tcPr>
            <w:tcW w:w="2311" w:type="dxa"/>
            <w:vAlign w:val="center"/>
          </w:tcPr>
          <w:p w14:paraId="7111B3D9" w14:textId="5898B279" w:rsidR="00616AF2" w:rsidRPr="00616AF2" w:rsidRDefault="00616AF2" w:rsidP="00616AF2">
            <w:pPr>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616AF2">
              <w:rPr>
                <w:rFonts w:ascii="Calibri" w:hAnsi="Calibri" w:cs="Calibri"/>
                <w:color w:val="000000"/>
                <w:szCs w:val="22"/>
              </w:rPr>
              <w:t>Disability Access</w:t>
            </w:r>
          </w:p>
        </w:tc>
        <w:tc>
          <w:tcPr>
            <w:tcW w:w="2311" w:type="dxa"/>
            <w:vAlign w:val="center"/>
          </w:tcPr>
          <w:p w14:paraId="4F2D7269" w14:textId="22EE5392" w:rsidR="00616AF2" w:rsidRPr="00616AF2" w:rsidRDefault="00616AF2" w:rsidP="00616AF2">
            <w:pPr>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616AF2">
              <w:rPr>
                <w:rFonts w:ascii="Calibri" w:hAnsi="Calibri" w:cs="Calibri"/>
                <w:color w:val="000000"/>
                <w:szCs w:val="22"/>
              </w:rPr>
              <w:t>Migration</w:t>
            </w:r>
          </w:p>
        </w:tc>
      </w:tr>
      <w:tr w:rsidR="00616AF2" w14:paraId="338DF385" w14:textId="77777777" w:rsidTr="00616AF2">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311" w:type="dxa"/>
            <w:vAlign w:val="center"/>
          </w:tcPr>
          <w:p w14:paraId="55364452" w14:textId="67FFEEAF" w:rsidR="00616AF2" w:rsidRPr="00616AF2" w:rsidRDefault="00616AF2" w:rsidP="00616AF2">
            <w:pPr>
              <w:ind w:firstLine="0"/>
              <w:jc w:val="left"/>
              <w:rPr>
                <w:rFonts w:ascii="Calibri" w:hAnsi="Calibri" w:cs="Calibri"/>
                <w:b w:val="0"/>
                <w:bCs w:val="0"/>
                <w:color w:val="000000"/>
                <w:szCs w:val="22"/>
              </w:rPr>
            </w:pPr>
            <w:r w:rsidRPr="00616AF2">
              <w:rPr>
                <w:rFonts w:ascii="Calibri" w:hAnsi="Calibri" w:cs="Calibri"/>
                <w:b w:val="0"/>
                <w:bCs w:val="0"/>
                <w:color w:val="000000"/>
                <w:szCs w:val="22"/>
              </w:rPr>
              <w:t>General</w:t>
            </w:r>
          </w:p>
        </w:tc>
        <w:tc>
          <w:tcPr>
            <w:tcW w:w="2311" w:type="dxa"/>
            <w:vAlign w:val="center"/>
          </w:tcPr>
          <w:p w14:paraId="1DE7D921" w14:textId="11FA0AFD" w:rsidR="00616AF2" w:rsidRPr="00616AF2" w:rsidRDefault="00616AF2" w:rsidP="00616AF2">
            <w:pPr>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616AF2">
              <w:rPr>
                <w:rFonts w:ascii="Calibri" w:hAnsi="Calibri" w:cs="Calibri"/>
                <w:color w:val="000000"/>
                <w:szCs w:val="22"/>
              </w:rPr>
              <w:t>Toolbars and Tabs</w:t>
            </w:r>
          </w:p>
        </w:tc>
        <w:tc>
          <w:tcPr>
            <w:tcW w:w="2311" w:type="dxa"/>
            <w:vAlign w:val="center"/>
          </w:tcPr>
          <w:p w14:paraId="62818A92" w14:textId="2BAB2A5D" w:rsidR="00616AF2" w:rsidRPr="00616AF2" w:rsidRDefault="00616AF2" w:rsidP="00616AF2">
            <w:pPr>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616AF2">
              <w:rPr>
                <w:rFonts w:ascii="Calibri" w:hAnsi="Calibri" w:cs="Calibri"/>
                <w:color w:val="000000"/>
                <w:szCs w:val="22"/>
              </w:rPr>
              <w:t>Build Config</w:t>
            </w:r>
          </w:p>
        </w:tc>
        <w:tc>
          <w:tcPr>
            <w:tcW w:w="2311" w:type="dxa"/>
            <w:vAlign w:val="center"/>
          </w:tcPr>
          <w:p w14:paraId="1EADFD19" w14:textId="2C08C0E9" w:rsidR="00616AF2" w:rsidRPr="00616AF2" w:rsidRDefault="00616AF2" w:rsidP="00616AF2">
            <w:pPr>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
        </w:tc>
      </w:tr>
      <w:tr w:rsidR="00616AF2" w14:paraId="3EDE4817" w14:textId="77777777" w:rsidTr="00616AF2">
        <w:trPr>
          <w:trHeight w:val="440"/>
        </w:trPr>
        <w:tc>
          <w:tcPr>
            <w:cnfStyle w:val="001000000000" w:firstRow="0" w:lastRow="0" w:firstColumn="1" w:lastColumn="0" w:oddVBand="0" w:evenVBand="0" w:oddHBand="0" w:evenHBand="0" w:firstRowFirstColumn="0" w:firstRowLastColumn="0" w:lastRowFirstColumn="0" w:lastRowLastColumn="0"/>
            <w:tcW w:w="2311" w:type="dxa"/>
            <w:vAlign w:val="center"/>
          </w:tcPr>
          <w:p w14:paraId="45ABDCDD" w14:textId="60749E64" w:rsidR="00616AF2" w:rsidRPr="00616AF2" w:rsidRDefault="00616AF2" w:rsidP="00616AF2">
            <w:pPr>
              <w:ind w:firstLine="0"/>
              <w:jc w:val="left"/>
              <w:rPr>
                <w:rFonts w:ascii="Calibri" w:hAnsi="Calibri" w:cs="Calibri"/>
                <w:b w:val="0"/>
                <w:bCs w:val="0"/>
                <w:color w:val="000000"/>
                <w:szCs w:val="22"/>
              </w:rPr>
            </w:pPr>
            <w:r w:rsidRPr="00616AF2">
              <w:rPr>
                <w:rFonts w:ascii="Calibri" w:hAnsi="Calibri" w:cs="Calibri"/>
                <w:b w:val="0"/>
                <w:bCs w:val="0"/>
                <w:color w:val="000000"/>
                <w:szCs w:val="22"/>
              </w:rPr>
              <w:t>Installer</w:t>
            </w:r>
          </w:p>
        </w:tc>
        <w:tc>
          <w:tcPr>
            <w:tcW w:w="2311" w:type="dxa"/>
            <w:vAlign w:val="center"/>
          </w:tcPr>
          <w:p w14:paraId="6D44D7D5" w14:textId="40844EDC" w:rsidR="00616AF2" w:rsidRPr="00616AF2" w:rsidRDefault="00616AF2" w:rsidP="00616AF2">
            <w:pPr>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616AF2">
              <w:rPr>
                <w:rFonts w:ascii="Calibri" w:hAnsi="Calibri" w:cs="Calibri"/>
                <w:color w:val="000000"/>
                <w:szCs w:val="22"/>
              </w:rPr>
              <w:t>Account Manager</w:t>
            </w:r>
          </w:p>
        </w:tc>
        <w:tc>
          <w:tcPr>
            <w:tcW w:w="2311" w:type="dxa"/>
            <w:vAlign w:val="center"/>
          </w:tcPr>
          <w:p w14:paraId="05190683" w14:textId="60850255" w:rsidR="00616AF2" w:rsidRPr="00616AF2" w:rsidRDefault="00616AF2" w:rsidP="00616AF2">
            <w:pPr>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616AF2">
              <w:rPr>
                <w:rFonts w:ascii="Calibri" w:hAnsi="Calibri" w:cs="Calibri"/>
                <w:color w:val="000000"/>
                <w:szCs w:val="22"/>
              </w:rPr>
              <w:t>Upstream Synchronization</w:t>
            </w:r>
          </w:p>
        </w:tc>
        <w:tc>
          <w:tcPr>
            <w:tcW w:w="2311" w:type="dxa"/>
            <w:vAlign w:val="center"/>
          </w:tcPr>
          <w:p w14:paraId="2C1B7415" w14:textId="77777777" w:rsidR="00616AF2" w:rsidRPr="00616AF2" w:rsidRDefault="00616AF2" w:rsidP="00616AF2">
            <w:pPr>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
        </w:tc>
      </w:tr>
    </w:tbl>
    <w:p w14:paraId="0E6E3671" w14:textId="352B3D9B" w:rsidR="00DA17A0" w:rsidRDefault="00DA17A0" w:rsidP="00586775">
      <w:pPr>
        <w:pStyle w:val="BodyTextIndent"/>
      </w:pPr>
    </w:p>
    <w:p w14:paraId="56E731C2" w14:textId="7E6CC021" w:rsidR="00DA17A0" w:rsidRDefault="00DA17A0" w:rsidP="00586775">
      <w:pPr>
        <w:pStyle w:val="BodyTextIndent"/>
      </w:pPr>
    </w:p>
    <w:p w14:paraId="35CAB470" w14:textId="28113DAE" w:rsidR="0061557E" w:rsidRDefault="00DA17A0" w:rsidP="000B7B15">
      <w:pPr>
        <w:spacing w:line="360" w:lineRule="auto"/>
        <w:ind w:firstLine="0"/>
      </w:pPr>
      <w:r>
        <w:t xml:space="preserve">Assignee is whom the bug assigned, status is either new or unconfirmed while the resolution and updated are straight forward and updated feature shows the updated date of the bug. </w:t>
      </w:r>
    </w:p>
    <w:p w14:paraId="600AE60B" w14:textId="6053A335" w:rsidR="0061557E" w:rsidRDefault="0061557E" w:rsidP="0061557E">
      <w:pPr>
        <w:pStyle w:val="Heading2"/>
        <w:spacing w:line="360" w:lineRule="auto"/>
      </w:pPr>
      <w:bookmarkStart w:id="27" w:name="_Toc69701259"/>
      <w:r>
        <w:lastRenderedPageBreak/>
        <w:t>Preprocessing</w:t>
      </w:r>
      <w:bookmarkEnd w:id="27"/>
    </w:p>
    <w:p w14:paraId="6FC8225D" w14:textId="4174BCBD" w:rsidR="005B6C43" w:rsidRDefault="0061557E" w:rsidP="0061557E">
      <w:pPr>
        <w:pStyle w:val="BodyTextIndent"/>
        <w:spacing w:line="360" w:lineRule="auto"/>
        <w:ind w:left="0" w:firstLine="864"/>
      </w:pPr>
      <w:r>
        <w:t xml:space="preserve">In the preprocessing phase the data is cleaned by applying different techniques. First </w:t>
      </w:r>
      <w:r w:rsidR="00D61400">
        <w:t xml:space="preserve">of all, </w:t>
      </w:r>
      <w:r>
        <w:t>punctuation is removed</w:t>
      </w:r>
      <w:r w:rsidR="00D61400">
        <w:t xml:space="preserve"> from the summary feature</w:t>
      </w:r>
      <w:r>
        <w:t xml:space="preserve"> with the help of </w:t>
      </w:r>
      <w:r w:rsidR="00D61400">
        <w:t>built-in</w:t>
      </w:r>
      <w:r>
        <w:t xml:space="preserve"> string punctuations like comma, period, hyphen, quotes etc.</w:t>
      </w:r>
      <w:r w:rsidR="005B6C43">
        <w:t xml:space="preserve"> All the punction</w:t>
      </w:r>
      <w:r w:rsidR="00D61400">
        <w:t>s</w:t>
      </w:r>
      <w:r w:rsidR="005B6C43">
        <w:t xml:space="preserve"> that were removed are:</w:t>
      </w:r>
    </w:p>
    <w:p w14:paraId="03A90206" w14:textId="55846E4F" w:rsidR="0061557E" w:rsidRPr="005B6C43" w:rsidRDefault="005B6C43" w:rsidP="005B6C43">
      <w:pPr>
        <w:pStyle w:val="BodyTextIndent"/>
        <w:spacing w:line="360" w:lineRule="auto"/>
        <w:ind w:left="0" w:firstLine="864"/>
        <w:jc w:val="center"/>
      </w:pPr>
      <m:oMathPara>
        <m:oMath>
          <m:r>
            <w:rPr>
              <w:rFonts w:ascii="Cambria Math" w:hAnsi="Cambria Math"/>
            </w:rPr>
            <m:t>!"#$%&amp;'()*+,-./:;&lt;=&gt;?@[\]^_`{|}~</m:t>
          </m:r>
        </m:oMath>
      </m:oMathPara>
    </w:p>
    <w:p w14:paraId="08B65EEC" w14:textId="50DE7D08" w:rsidR="005B6C43" w:rsidRDefault="00D61400" w:rsidP="00D61400">
      <w:pPr>
        <w:pStyle w:val="BodyTextIndent"/>
        <w:spacing w:line="360" w:lineRule="auto"/>
        <w:ind w:left="0" w:firstLine="0"/>
      </w:pPr>
      <w:r>
        <w:t xml:space="preserve">On the summary </w:t>
      </w:r>
      <w:r w:rsidR="00EF2E7B">
        <w:t xml:space="preserve">text, </w:t>
      </w:r>
      <w:r>
        <w:t>standards steps like Tokenization, stop-words removal and Lemmatization</w:t>
      </w:r>
      <w:r w:rsidR="00EF2E7B">
        <w:t xml:space="preserve"> are applied</w:t>
      </w:r>
      <w:r>
        <w:t xml:space="preserve">. For this the purpose of preprocessing Spacy library is used. </w:t>
      </w:r>
      <w:r w:rsidR="00EF2E7B">
        <w:t>As a whole all these steps lie under the broad term Natural Language Processing (NLP)</w:t>
      </w:r>
    </w:p>
    <w:p w14:paraId="026F87E2" w14:textId="77777777" w:rsidR="00890314" w:rsidRDefault="00890314" w:rsidP="00D61400">
      <w:pPr>
        <w:pStyle w:val="BodyTextIndent"/>
        <w:spacing w:line="360" w:lineRule="auto"/>
        <w:ind w:left="0" w:firstLine="0"/>
      </w:pPr>
    </w:p>
    <w:p w14:paraId="13CB74F1" w14:textId="1EEFB251" w:rsidR="00EF2E7B" w:rsidRDefault="00EF2E7B" w:rsidP="004D6F61">
      <w:pPr>
        <w:pStyle w:val="Heading3"/>
        <w:spacing w:line="360" w:lineRule="auto"/>
      </w:pPr>
      <w:bookmarkStart w:id="28" w:name="_Toc69701260"/>
      <w:r>
        <w:t>Natural Language Processing (NLP)</w:t>
      </w:r>
      <w:bookmarkEnd w:id="28"/>
    </w:p>
    <w:p w14:paraId="6C988518" w14:textId="672C4746" w:rsidR="00EF2E7B" w:rsidRDefault="00EF2E7B" w:rsidP="004D6F61">
      <w:pPr>
        <w:pStyle w:val="BodyTextIndent"/>
        <w:spacing w:line="360" w:lineRule="auto"/>
        <w:ind w:left="0" w:firstLine="864"/>
      </w:pPr>
      <w:r>
        <w:t>Natural Language Processing</w:t>
      </w:r>
      <w:r w:rsidR="008F7340">
        <w:t xml:space="preserve"> (NLP) </w:t>
      </w:r>
      <w:r w:rsidR="008F7340">
        <w:fldChar w:fldCharType="begin" w:fldLock="1"/>
      </w:r>
      <w:r w:rsidR="00CD3965">
        <w:instrText>ADDIN CSL_CITATION {"citationItems":[{"id":"ITEM-1","itemData":{"DOI":"10.1002/aris.1440370103","ISSN":"00664200","author":[{"dropping-particle":"","family":"Chowdhury","given":"Gobinda G.","non-dropping-particle":"","parse-names":false,"suffix":""}],"container-title":"Annual Review of Information Science and Technology","id":"ITEM-1","issued":{"date-parts":[["2003"]]},"page":"51-89","title":"Natural language processing","type":"article-journal","volume":"37"},"uris":["http://www.mendeley.com/documents/?uuid=4e37958d-b024-459c-96ca-d885717740c5"]}],"mendeley":{"formattedCitation":"[30]","plainTextFormattedCitation":"[30]","previouslyFormattedCitation":"[30]"},"properties":{"noteIndex":0},"schema":"https://github.com/citation-style-language/schema/raw/master/csl-citation.json"}</w:instrText>
      </w:r>
      <w:r w:rsidR="008F7340">
        <w:fldChar w:fldCharType="separate"/>
      </w:r>
      <w:r w:rsidR="008F7340" w:rsidRPr="008F7340">
        <w:rPr>
          <w:noProof/>
        </w:rPr>
        <w:t>[30]</w:t>
      </w:r>
      <w:r w:rsidR="008F7340">
        <w:fldChar w:fldCharType="end"/>
      </w:r>
      <w:r w:rsidR="008F7340">
        <w:t xml:space="preserve"> </w:t>
      </w:r>
      <w:r>
        <w:t xml:space="preserve">is the field of computer science which is basically evolved from artificial intelligence. </w:t>
      </w:r>
      <w:r w:rsidR="004D6F61">
        <w:t>Natural language processing enable computer to understand human languages. With the combination of Natural language processing and machine learning major break throughs are achieved like computer</w:t>
      </w:r>
      <w:r w:rsidR="00890314">
        <w:t>s</w:t>
      </w:r>
      <w:r w:rsidR="004D6F61">
        <w:t xml:space="preserve"> can predict on human language inputs. </w:t>
      </w:r>
      <w:r w:rsidR="00317896">
        <w:t xml:space="preserve">Here NLP play a building block in this process of classification of bugs. NLP perform the foundation for the machine leaning model. A proper and dedicated </w:t>
      </w:r>
      <w:r w:rsidR="00A14E44">
        <w:t xml:space="preserve">approach should be followed in this phase for generating better results from the machine learning model. </w:t>
      </w:r>
    </w:p>
    <w:p w14:paraId="31152A77" w14:textId="77777777" w:rsidR="00890314" w:rsidRPr="00EF2E7B" w:rsidRDefault="00890314" w:rsidP="004D6F61">
      <w:pPr>
        <w:pStyle w:val="BodyTextIndent"/>
        <w:spacing w:line="360" w:lineRule="auto"/>
        <w:ind w:left="0" w:firstLine="864"/>
      </w:pPr>
    </w:p>
    <w:p w14:paraId="1FCBC5BE" w14:textId="60540377" w:rsidR="00D61400" w:rsidRDefault="00D61400" w:rsidP="00D61400">
      <w:pPr>
        <w:pStyle w:val="Heading3"/>
        <w:spacing w:line="360" w:lineRule="auto"/>
      </w:pPr>
      <w:bookmarkStart w:id="29" w:name="_Toc69701261"/>
      <w:proofErr w:type="spellStart"/>
      <w:r>
        <w:t>SpaCy</w:t>
      </w:r>
      <w:bookmarkEnd w:id="29"/>
      <w:proofErr w:type="spellEnd"/>
    </w:p>
    <w:p w14:paraId="101C1A70" w14:textId="140ADBB8" w:rsidR="00D61400" w:rsidRDefault="00D61400" w:rsidP="00D61400">
      <w:pPr>
        <w:pStyle w:val="BodyTextIndent"/>
        <w:spacing w:line="360" w:lineRule="auto"/>
        <w:ind w:left="0" w:firstLine="864"/>
      </w:pPr>
      <w:proofErr w:type="spellStart"/>
      <w:r>
        <w:t>SpacCy</w:t>
      </w:r>
      <w:proofErr w:type="spellEnd"/>
      <w:r>
        <w:t xml:space="preserve"> is open-source python library which is mainly used for high level Natural Language Processing (NLP). </w:t>
      </w:r>
      <w:proofErr w:type="spellStart"/>
      <w:r>
        <w:t>SpaCy</w:t>
      </w:r>
      <w:proofErr w:type="spellEnd"/>
      <w:r>
        <w:t xml:space="preserve"> </w:t>
      </w:r>
      <w:r w:rsidR="003B357E">
        <w:t xml:space="preserve">library has many features like it support 64 languages, linguistically motivated tokenization and have high level components for part-of-speech tagging, entity named recognition, dependency parsing, sentence segmentation along with lemmatization.  </w:t>
      </w:r>
    </w:p>
    <w:p w14:paraId="7F9BD611" w14:textId="77777777" w:rsidR="00890314" w:rsidRPr="00D61400" w:rsidRDefault="00890314" w:rsidP="00D61400">
      <w:pPr>
        <w:pStyle w:val="BodyTextIndent"/>
        <w:spacing w:line="360" w:lineRule="auto"/>
        <w:ind w:left="0" w:firstLine="864"/>
      </w:pPr>
    </w:p>
    <w:p w14:paraId="339E85B3" w14:textId="7F37F3C8" w:rsidR="00D61400" w:rsidRDefault="00D61400" w:rsidP="004267D4">
      <w:pPr>
        <w:pStyle w:val="Heading3"/>
        <w:spacing w:line="360" w:lineRule="auto"/>
      </w:pPr>
      <w:bookmarkStart w:id="30" w:name="_Toc69701262"/>
      <w:r>
        <w:t>Tokenization</w:t>
      </w:r>
      <w:bookmarkEnd w:id="30"/>
    </w:p>
    <w:p w14:paraId="7232BD40" w14:textId="0B05A7A6" w:rsidR="00D61400" w:rsidRDefault="000B7B15" w:rsidP="004267D4">
      <w:pPr>
        <w:pStyle w:val="BodyTextIndent"/>
        <w:spacing w:line="360" w:lineRule="auto"/>
        <w:ind w:left="0" w:firstLine="864"/>
      </w:pPr>
      <w:r>
        <w:t xml:space="preserve">Tokenization is the splitting of text data into token as shown in the figure </w:t>
      </w:r>
      <w:r w:rsidR="00F33872">
        <w:t>4</w:t>
      </w:r>
      <w:r>
        <w:t xml:space="preserve"> below. </w:t>
      </w:r>
      <w:r w:rsidR="004267D4">
        <w:t>In tokenization the text is splitting on whitespace, prefix, suffix and are one some exceptions as well.</w:t>
      </w:r>
      <w:r w:rsidR="00890314">
        <w:t xml:space="preserve"> Tokenization work like a paragraph is first splitting into sentences and then the sentences are splitting into words. Tokenization is the important step in natural language processing as computer </w:t>
      </w:r>
      <w:proofErr w:type="spellStart"/>
      <w:r w:rsidR="00890314">
        <w:t>can not</w:t>
      </w:r>
      <w:proofErr w:type="spellEnd"/>
      <w:r w:rsidR="00890314">
        <w:t xml:space="preserve"> understand the textual data and only perform or understand better on the numerical data. </w:t>
      </w:r>
      <w:r w:rsidR="0080267E">
        <w:t>So,</w:t>
      </w:r>
      <w:r w:rsidR="00890314">
        <w:t xml:space="preserve"> for the purpose of machine learning words are used as features and hence the tokenization is performed on the textual data. </w:t>
      </w:r>
    </w:p>
    <w:p w14:paraId="35818ED8" w14:textId="77777777" w:rsidR="0080267E" w:rsidRDefault="0080267E" w:rsidP="00D61400">
      <w:pPr>
        <w:pStyle w:val="BodyTextIndent"/>
      </w:pPr>
    </w:p>
    <w:p w14:paraId="4AF1838B" w14:textId="77777777" w:rsidR="0080267E" w:rsidRDefault="0080267E" w:rsidP="00D61400">
      <w:pPr>
        <w:pStyle w:val="BodyTextIndent"/>
      </w:pPr>
    </w:p>
    <w:p w14:paraId="29835B33" w14:textId="77777777" w:rsidR="0080267E" w:rsidRDefault="0080267E" w:rsidP="00D61400">
      <w:pPr>
        <w:pStyle w:val="BodyTextIndent"/>
      </w:pPr>
    </w:p>
    <w:p w14:paraId="53F91A78" w14:textId="0EE86E36" w:rsidR="00410505" w:rsidRDefault="00410505" w:rsidP="0080267E">
      <w:pPr>
        <w:pStyle w:val="BodyTextIndent"/>
        <w:ind w:left="0" w:firstLine="0"/>
      </w:pPr>
      <w:r>
        <w:rPr>
          <w:noProof/>
        </w:rPr>
        <w:lastRenderedPageBreak/>
        <mc:AlternateContent>
          <mc:Choice Requires="wps">
            <w:drawing>
              <wp:anchor distT="0" distB="0" distL="114300" distR="114300" simplePos="0" relativeHeight="251668480" behindDoc="1" locked="0" layoutInCell="1" allowOverlap="1" wp14:anchorId="46F74A73" wp14:editId="525FD139">
                <wp:simplePos x="0" y="0"/>
                <wp:positionH relativeFrom="column">
                  <wp:posOffset>71120</wp:posOffset>
                </wp:positionH>
                <wp:positionV relativeFrom="paragraph">
                  <wp:posOffset>3453130</wp:posOffset>
                </wp:positionV>
                <wp:extent cx="4914900" cy="228600"/>
                <wp:effectExtent l="0" t="0" r="0" b="0"/>
                <wp:wrapTight wrapText="bothSides">
                  <wp:wrapPolygon edited="0">
                    <wp:start x="0" y="0"/>
                    <wp:lineTo x="0" y="19800"/>
                    <wp:lineTo x="21516" y="19800"/>
                    <wp:lineTo x="21516"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4914900" cy="228600"/>
                        </a:xfrm>
                        <a:prstGeom prst="rect">
                          <a:avLst/>
                        </a:prstGeom>
                        <a:solidFill>
                          <a:prstClr val="white"/>
                        </a:solidFill>
                        <a:ln>
                          <a:noFill/>
                        </a:ln>
                      </wps:spPr>
                      <wps:txbx>
                        <w:txbxContent>
                          <w:p w14:paraId="1F240005" w14:textId="0192ADE0" w:rsidR="00006AF4" w:rsidRPr="00681509" w:rsidRDefault="00006AF4" w:rsidP="004267D4">
                            <w:pPr>
                              <w:pStyle w:val="Caption"/>
                              <w:jc w:val="center"/>
                              <w:rPr>
                                <w:noProof/>
                              </w:rPr>
                            </w:pPr>
                            <w:bookmarkStart w:id="31" w:name="_Toc69695892"/>
                            <w:r>
                              <w:t xml:space="preserve">Figure </w:t>
                            </w:r>
                            <w:r w:rsidR="0079574A">
                              <w:fldChar w:fldCharType="begin"/>
                            </w:r>
                            <w:r w:rsidR="0079574A">
                              <w:instrText xml:space="preserve"> SEQ Figure \* ARABIC </w:instrText>
                            </w:r>
                            <w:r w:rsidR="0079574A">
                              <w:fldChar w:fldCharType="separate"/>
                            </w:r>
                            <w:r>
                              <w:rPr>
                                <w:noProof/>
                              </w:rPr>
                              <w:t>4</w:t>
                            </w:r>
                            <w:r w:rsidR="0079574A">
                              <w:rPr>
                                <w:noProof/>
                              </w:rPr>
                              <w:fldChar w:fldCharType="end"/>
                            </w:r>
                            <w:r>
                              <w:t xml:space="preserve"> Tokenization</w:t>
                            </w:r>
                            <w:bookmarkEnd w:id="31"/>
                          </w:p>
                          <w:p w14:paraId="2B47901F" w14:textId="5325C8AF" w:rsidR="00006AF4" w:rsidRPr="00681509" w:rsidRDefault="00006AF4" w:rsidP="00384575">
                            <w:pPr>
                              <w:pStyle w:val="Caption"/>
                              <w:ind w:firstLine="0"/>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74A73" id="Text Box 6" o:spid="_x0000_s1028" type="#_x0000_t202" style="position:absolute;left:0;text-align:left;margin-left:5.6pt;margin-top:271.9pt;width:387pt;height:1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" stroked="f">
                <v:textbox inset="0,0,0,0">
                  <w:txbxContent>
                    <w:p w14:paraId="1F240005" w14:textId="0192ADE0" w:rsidR="00006AF4" w:rsidRPr="00681509" w:rsidRDefault="00006AF4" w:rsidP="004267D4">
                      <w:pPr>
                        <w:pStyle w:val="Caption"/>
                        <w:jc w:val="center"/>
                        <w:rPr>
                          <w:noProof/>
                        </w:rPr>
                      </w:pPr>
                      <w:bookmarkStart w:id="32" w:name="_Toc69695892"/>
                      <w:r>
                        <w:t xml:space="preserve">Figure </w:t>
                      </w:r>
                      <w:r w:rsidR="0079574A">
                        <w:fldChar w:fldCharType="begin"/>
                      </w:r>
                      <w:r w:rsidR="0079574A">
                        <w:instrText xml:space="preserve"> SEQ Figure \* ARABIC </w:instrText>
                      </w:r>
                      <w:r w:rsidR="0079574A">
                        <w:fldChar w:fldCharType="separate"/>
                      </w:r>
                      <w:r>
                        <w:rPr>
                          <w:noProof/>
                        </w:rPr>
                        <w:t>4</w:t>
                      </w:r>
                      <w:r w:rsidR="0079574A">
                        <w:rPr>
                          <w:noProof/>
                        </w:rPr>
                        <w:fldChar w:fldCharType="end"/>
                      </w:r>
                      <w:r>
                        <w:t xml:space="preserve"> Tokenization</w:t>
                      </w:r>
                      <w:bookmarkEnd w:id="32"/>
                    </w:p>
                    <w:p w14:paraId="2B47901F" w14:textId="5325C8AF" w:rsidR="00006AF4" w:rsidRPr="00681509" w:rsidRDefault="00006AF4" w:rsidP="00384575">
                      <w:pPr>
                        <w:pStyle w:val="Caption"/>
                        <w:ind w:firstLine="0"/>
                        <w:rPr>
                          <w:noProof/>
                        </w:rPr>
                      </w:pPr>
                    </w:p>
                  </w:txbxContent>
                </v:textbox>
                <w10:wrap type="tight"/>
              </v:shape>
            </w:pict>
          </mc:Fallback>
        </mc:AlternateContent>
      </w:r>
      <w:r>
        <w:rPr>
          <w:noProof/>
        </w:rPr>
        <w:drawing>
          <wp:anchor distT="0" distB="0" distL="114300" distR="114300" simplePos="0" relativeHeight="251666432" behindDoc="1" locked="0" layoutInCell="1" allowOverlap="1" wp14:anchorId="4EE1F7BB" wp14:editId="08AE0C2A">
            <wp:simplePos x="0" y="0"/>
            <wp:positionH relativeFrom="column">
              <wp:posOffset>233045</wp:posOffset>
            </wp:positionH>
            <wp:positionV relativeFrom="paragraph">
              <wp:posOffset>0</wp:posOffset>
            </wp:positionV>
            <wp:extent cx="5616575" cy="3409950"/>
            <wp:effectExtent l="0" t="0" r="3175" b="0"/>
            <wp:wrapTight wrapText="bothSides">
              <wp:wrapPolygon edited="0">
                <wp:start x="0" y="0"/>
                <wp:lineTo x="0" y="21479"/>
                <wp:lineTo x="21539" y="21479"/>
                <wp:lineTo x="2153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616575" cy="3409950"/>
                    </a:xfrm>
                    <a:prstGeom prst="rect">
                      <a:avLst/>
                    </a:prstGeom>
                  </pic:spPr>
                </pic:pic>
              </a:graphicData>
            </a:graphic>
            <wp14:sizeRelH relativeFrom="page">
              <wp14:pctWidth>0</wp14:pctWidth>
            </wp14:sizeRelH>
            <wp14:sizeRelV relativeFrom="page">
              <wp14:pctHeight>0</wp14:pctHeight>
            </wp14:sizeRelV>
          </wp:anchor>
        </w:drawing>
      </w:r>
    </w:p>
    <w:p w14:paraId="488A9E68" w14:textId="0CFF528C" w:rsidR="00410505" w:rsidRDefault="00410505" w:rsidP="0080267E">
      <w:pPr>
        <w:pStyle w:val="BodyTextIndent"/>
        <w:ind w:left="0" w:firstLine="0"/>
      </w:pPr>
    </w:p>
    <w:p w14:paraId="071E4646" w14:textId="3FF41A63" w:rsidR="00410505" w:rsidRDefault="00410505" w:rsidP="0080267E">
      <w:pPr>
        <w:pStyle w:val="BodyTextIndent"/>
        <w:ind w:left="0" w:firstLine="0"/>
      </w:pPr>
    </w:p>
    <w:p w14:paraId="0DCA607C" w14:textId="77777777" w:rsidR="00410505" w:rsidRDefault="00410505" w:rsidP="0080267E">
      <w:pPr>
        <w:pStyle w:val="BodyTextIndent"/>
        <w:ind w:left="0" w:firstLine="0"/>
      </w:pPr>
    </w:p>
    <w:p w14:paraId="22386E13" w14:textId="6A8A4211" w:rsidR="000B7B15" w:rsidRDefault="00410505" w:rsidP="00410505">
      <w:pPr>
        <w:pStyle w:val="Heading3"/>
        <w:spacing w:line="360" w:lineRule="auto"/>
      </w:pPr>
      <w:bookmarkStart w:id="33" w:name="_Toc69701263"/>
      <w:r>
        <w:t>Stop words removal</w:t>
      </w:r>
      <w:bookmarkEnd w:id="33"/>
      <w:r>
        <w:t xml:space="preserve"> </w:t>
      </w:r>
    </w:p>
    <w:p w14:paraId="55158388" w14:textId="0D2D2892" w:rsidR="00410505" w:rsidRDefault="00F33872" w:rsidP="00410505">
      <w:pPr>
        <w:pStyle w:val="BodyTextIndent"/>
        <w:spacing w:line="360" w:lineRule="auto"/>
        <w:ind w:left="0" w:firstLine="864"/>
      </w:pPr>
      <w:r>
        <w:rPr>
          <w:noProof/>
        </w:rPr>
        <mc:AlternateContent>
          <mc:Choice Requires="wps">
            <w:drawing>
              <wp:anchor distT="0" distB="0" distL="114300" distR="114300" simplePos="0" relativeHeight="251671552" behindDoc="1" locked="0" layoutInCell="1" allowOverlap="1" wp14:anchorId="30BD8763" wp14:editId="5D847A34">
                <wp:simplePos x="0" y="0"/>
                <wp:positionH relativeFrom="column">
                  <wp:posOffset>-24130</wp:posOffset>
                </wp:positionH>
                <wp:positionV relativeFrom="paragraph">
                  <wp:posOffset>3551555</wp:posOffset>
                </wp:positionV>
                <wp:extent cx="5657850" cy="257175"/>
                <wp:effectExtent l="0" t="0" r="0" b="9525"/>
                <wp:wrapTight wrapText="bothSides">
                  <wp:wrapPolygon edited="0">
                    <wp:start x="0" y="0"/>
                    <wp:lineTo x="0" y="20800"/>
                    <wp:lineTo x="21527" y="20800"/>
                    <wp:lineTo x="21527"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5657850" cy="257175"/>
                        </a:xfrm>
                        <a:prstGeom prst="rect">
                          <a:avLst/>
                        </a:prstGeom>
                        <a:solidFill>
                          <a:prstClr val="white"/>
                        </a:solidFill>
                        <a:ln>
                          <a:noFill/>
                        </a:ln>
                      </wps:spPr>
                      <wps:txbx>
                        <w:txbxContent>
                          <w:p w14:paraId="43085CED" w14:textId="7D407591" w:rsidR="00006AF4" w:rsidRPr="00413772" w:rsidRDefault="00006AF4" w:rsidP="00F33872">
                            <w:pPr>
                              <w:pStyle w:val="Caption"/>
                              <w:jc w:val="center"/>
                              <w:rPr>
                                <w:noProof/>
                              </w:rPr>
                            </w:pPr>
                            <w:bookmarkStart w:id="34" w:name="_Toc69695893"/>
                            <w:r>
                              <w:t xml:space="preserve">Figure </w:t>
                            </w:r>
                            <w:r w:rsidR="0079574A">
                              <w:fldChar w:fldCharType="begin"/>
                            </w:r>
                            <w:r w:rsidR="0079574A">
                              <w:instrText xml:space="preserve"> SEQ Figure \* ARABIC </w:instrText>
                            </w:r>
                            <w:r w:rsidR="0079574A">
                              <w:fldChar w:fldCharType="separate"/>
                            </w:r>
                            <w:r>
                              <w:rPr>
                                <w:noProof/>
                              </w:rPr>
                              <w:t>5</w:t>
                            </w:r>
                            <w:r w:rsidR="0079574A">
                              <w:rPr>
                                <w:noProof/>
                              </w:rPr>
                              <w:fldChar w:fldCharType="end"/>
                            </w:r>
                            <w:r>
                              <w:t xml:space="preserve"> Stop Words</w:t>
                            </w:r>
                            <w:bookmarkEnd w:id="34"/>
                          </w:p>
                          <w:p w14:paraId="32E1BB2D" w14:textId="77777777" w:rsidR="00006AF4" w:rsidRDefault="00006AF4"/>
                          <w:p w14:paraId="704433EA" w14:textId="40EA6A93" w:rsidR="00006AF4" w:rsidRPr="00413772" w:rsidRDefault="00006AF4" w:rsidP="00F33872">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D8763" id="Text Box 8" o:spid="_x0000_s1029" type="#_x0000_t202" style="position:absolute;left:0;text-align:left;margin-left:-1.9pt;margin-top:279.65pt;width:445.5pt;height:20.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" stroked="f">
                <v:textbox inset="0,0,0,0">
                  <w:txbxContent>
                    <w:p w14:paraId="43085CED" w14:textId="7D407591" w:rsidR="00006AF4" w:rsidRPr="00413772" w:rsidRDefault="00006AF4" w:rsidP="00F33872">
                      <w:pPr>
                        <w:pStyle w:val="Caption"/>
                        <w:jc w:val="center"/>
                        <w:rPr>
                          <w:noProof/>
                        </w:rPr>
                      </w:pPr>
                      <w:bookmarkStart w:id="35" w:name="_Toc69695893"/>
                      <w:r>
                        <w:t xml:space="preserve">Figure </w:t>
                      </w:r>
                      <w:r w:rsidR="0079574A">
                        <w:fldChar w:fldCharType="begin"/>
                      </w:r>
                      <w:r w:rsidR="0079574A">
                        <w:instrText xml:space="preserve"> SEQ Figure \* ARABIC </w:instrText>
                      </w:r>
                      <w:r w:rsidR="0079574A">
                        <w:fldChar w:fldCharType="separate"/>
                      </w:r>
                      <w:r>
                        <w:rPr>
                          <w:noProof/>
                        </w:rPr>
                        <w:t>5</w:t>
                      </w:r>
                      <w:r w:rsidR="0079574A">
                        <w:rPr>
                          <w:noProof/>
                        </w:rPr>
                        <w:fldChar w:fldCharType="end"/>
                      </w:r>
                      <w:r>
                        <w:t xml:space="preserve"> Stop Words</w:t>
                      </w:r>
                      <w:bookmarkEnd w:id="35"/>
                    </w:p>
                    <w:p w14:paraId="32E1BB2D" w14:textId="77777777" w:rsidR="00006AF4" w:rsidRDefault="00006AF4"/>
                    <w:p w14:paraId="704433EA" w14:textId="40EA6A93" w:rsidR="00006AF4" w:rsidRPr="00413772" w:rsidRDefault="00006AF4" w:rsidP="00F33872">
                      <w:pPr>
                        <w:pStyle w:val="Caption"/>
                        <w:jc w:val="center"/>
                        <w:rPr>
                          <w:noProof/>
                        </w:rPr>
                      </w:pPr>
                    </w:p>
                  </w:txbxContent>
                </v:textbox>
                <w10:wrap type="tight"/>
              </v:shape>
            </w:pict>
          </mc:Fallback>
        </mc:AlternateContent>
      </w:r>
      <w:r>
        <w:rPr>
          <w:noProof/>
        </w:rPr>
        <w:drawing>
          <wp:anchor distT="0" distB="0" distL="114300" distR="114300" simplePos="0" relativeHeight="251669504" behindDoc="1" locked="0" layoutInCell="1" allowOverlap="1" wp14:anchorId="0A04FADB" wp14:editId="67A84A63">
            <wp:simplePos x="0" y="0"/>
            <wp:positionH relativeFrom="column">
              <wp:posOffset>-24130</wp:posOffset>
            </wp:positionH>
            <wp:positionV relativeFrom="paragraph">
              <wp:posOffset>1247775</wp:posOffset>
            </wp:positionV>
            <wp:extent cx="5759450" cy="2245360"/>
            <wp:effectExtent l="0" t="0" r="0" b="2540"/>
            <wp:wrapTight wrapText="bothSides">
              <wp:wrapPolygon edited="0">
                <wp:start x="0" y="0"/>
                <wp:lineTo x="0" y="21441"/>
                <wp:lineTo x="21505" y="21441"/>
                <wp:lineTo x="2150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59450" cy="2245360"/>
                    </a:xfrm>
                    <a:prstGeom prst="rect">
                      <a:avLst/>
                    </a:prstGeom>
                  </pic:spPr>
                </pic:pic>
              </a:graphicData>
            </a:graphic>
            <wp14:sizeRelH relativeFrom="page">
              <wp14:pctWidth>0</wp14:pctWidth>
            </wp14:sizeRelH>
            <wp14:sizeRelV relativeFrom="page">
              <wp14:pctHeight>0</wp14:pctHeight>
            </wp14:sizeRelV>
          </wp:anchor>
        </w:drawing>
      </w:r>
      <w:r w:rsidR="00410505">
        <w:t xml:space="preserve">With the removing unnecessary words from the features will lead the machine learning model to high accurate model as we need such words which are playing key role in the prediction and remove the unwanted words. Such words are called stop words and should be removed before stepping a head to the next step. </w:t>
      </w:r>
      <w:r w:rsidR="005F13E0">
        <w:t>Here a total of 326 stop words that are removed from the text data. The stop words are shown in fig</w:t>
      </w:r>
      <w:r>
        <w:t>. 5</w:t>
      </w:r>
      <w:r w:rsidR="005F13E0">
        <w:t xml:space="preserve">. </w:t>
      </w:r>
    </w:p>
    <w:p w14:paraId="4CE6518C" w14:textId="059E3558" w:rsidR="00F33872" w:rsidRDefault="00F33872" w:rsidP="00410505">
      <w:pPr>
        <w:pStyle w:val="BodyTextIndent"/>
        <w:spacing w:line="360" w:lineRule="auto"/>
        <w:ind w:left="0" w:firstLine="864"/>
      </w:pPr>
    </w:p>
    <w:p w14:paraId="53673A66" w14:textId="588F9CCA" w:rsidR="00F33872" w:rsidRDefault="00AD7BE4" w:rsidP="00F14759">
      <w:pPr>
        <w:pStyle w:val="Heading3"/>
        <w:spacing w:line="360" w:lineRule="auto"/>
      </w:pPr>
      <w:bookmarkStart w:id="36" w:name="_Toc69701264"/>
      <w:r>
        <w:lastRenderedPageBreak/>
        <w:t>Lemmatization</w:t>
      </w:r>
      <w:bookmarkEnd w:id="36"/>
    </w:p>
    <w:p w14:paraId="187EE2E7" w14:textId="3B6AF967" w:rsidR="00AD7BE4" w:rsidRDefault="00AD7BE4" w:rsidP="00F14759">
      <w:pPr>
        <w:pStyle w:val="BodyTextIndent"/>
        <w:spacing w:line="360" w:lineRule="auto"/>
        <w:ind w:left="0" w:firstLine="864"/>
      </w:pPr>
      <w:r>
        <w:t xml:space="preserve">For further reducing of dimensionality of the </w:t>
      </w:r>
      <w:r w:rsidR="00F14759">
        <w:t xml:space="preserve">features, either stemming or lemmatization is implemented for the betterment. Stemming is basically removing the end of the words to somehow replace the word with the root word. As stemming is not perfect as it’s like implementing a straight forward approach which is not a </w:t>
      </w:r>
      <w:proofErr w:type="spellStart"/>
      <w:r w:rsidR="00F14759">
        <w:t>goof</w:t>
      </w:r>
      <w:proofErr w:type="spellEnd"/>
      <w:r w:rsidR="00F14759">
        <w:t xml:space="preserve"> fit for all the words. On the other side lemmatization work on the words tags and replace the words with the correct root word. </w:t>
      </w:r>
      <w:r>
        <w:t xml:space="preserve"> </w:t>
      </w:r>
      <w:r w:rsidR="009715B0">
        <w:t xml:space="preserve">So, transformation of the words with lemmatization is accurate and we performed lemmatization instead of stemming. </w:t>
      </w:r>
    </w:p>
    <w:p w14:paraId="11EEB1AC" w14:textId="204E7F83" w:rsidR="00CC0E38" w:rsidRDefault="00CC0E38" w:rsidP="00246238">
      <w:pPr>
        <w:pStyle w:val="Heading2"/>
      </w:pPr>
      <w:bookmarkStart w:id="37" w:name="_Toc69701265"/>
      <w:r>
        <w:t>Feature extraction</w:t>
      </w:r>
      <w:bookmarkEnd w:id="37"/>
    </w:p>
    <w:p w14:paraId="7E7E755D" w14:textId="038148B6" w:rsidR="00CC0E38" w:rsidRDefault="00E54F30" w:rsidP="00F612CD">
      <w:pPr>
        <w:pStyle w:val="BodyTextIndent"/>
        <w:spacing w:line="360" w:lineRule="auto"/>
        <w:ind w:left="0" w:firstLine="864"/>
      </w:pPr>
      <w:r>
        <w:t>In</w:t>
      </w:r>
      <w:r w:rsidR="003B5783">
        <w:t xml:space="preserve"> text mining, feature extraction is basically the extraction of words as feature from the textual data. </w:t>
      </w:r>
      <w:r w:rsidR="00F612CD">
        <w:t xml:space="preserve">The words are to be converted into numerical data to process with machine learning. So, the words need to be converted into vectors for better processing. After lemmatization, conversion of words to vector is required. </w:t>
      </w:r>
      <w:r w:rsidR="001957D4">
        <w:t>So,</w:t>
      </w:r>
      <w:r w:rsidR="00F612CD">
        <w:t xml:space="preserve"> we process the textual feature from </w:t>
      </w:r>
      <w:proofErr w:type="spellStart"/>
      <w:r w:rsidR="00F612CD">
        <w:t>TFIDFVectorizer</w:t>
      </w:r>
      <w:proofErr w:type="spellEnd"/>
      <w:r w:rsidR="00F612CD">
        <w:t xml:space="preserve"> which</w:t>
      </w:r>
      <w:r w:rsidR="001957D4">
        <w:t xml:space="preserve"> convert the feature to the matrix of TF-IDF features. TF-IDF is the abbreviation of term frequency, inverse documents frequency. TF-IDF further reduce the dimensions. Further </w:t>
      </w:r>
      <w:proofErr w:type="spellStart"/>
      <w:r w:rsidR="001957D4">
        <w:t>tfidf</w:t>
      </w:r>
      <w:proofErr w:type="spellEnd"/>
      <w:r w:rsidR="001957D4">
        <w:t xml:space="preserve"> score is assigned which help in further processing. For the purpose of training the model we’ll only deal with summary feature, type of bug and the component as the rest of the feature don’t play any vital role in the output accuracy. So, data is further fed in to the machine leaning model for training purpose. </w:t>
      </w:r>
    </w:p>
    <w:p w14:paraId="11CF2F62" w14:textId="2A485BF4" w:rsidR="00422542" w:rsidRDefault="00CD3965" w:rsidP="00CD3965">
      <w:pPr>
        <w:pStyle w:val="Heading2"/>
        <w:spacing w:line="360" w:lineRule="auto"/>
      </w:pPr>
      <w:bookmarkStart w:id="38" w:name="_Toc69701266"/>
      <w:r>
        <w:t>Machine learning</w:t>
      </w:r>
      <w:bookmarkEnd w:id="38"/>
    </w:p>
    <w:p w14:paraId="34FC5E0F" w14:textId="281409B1" w:rsidR="00CD3965" w:rsidRDefault="00CD3965" w:rsidP="00CD3965">
      <w:pPr>
        <w:pStyle w:val="BodyTextIndent"/>
        <w:spacing w:line="360" w:lineRule="auto"/>
        <w:ind w:left="0" w:firstLine="864"/>
      </w:pPr>
      <w:r>
        <w:t xml:space="preserve">Machine learning </w:t>
      </w:r>
      <w:r>
        <w:fldChar w:fldCharType="begin" w:fldLock="1"/>
      </w:r>
      <w:r w:rsidR="00873881">
        <w:instrText>ADDIN CSL_CITATION {"citationItems":[{"id":"ITEM-1","itemData":{"DOI":"10.1145/505282.505283","ISSN":"03600300","abstract":"The automated categorization (or classification) of texts into predefined categories has witnessed a booming interest in the last 10 years, due to the increased availability of documents in digital form and the ensuing need to organize them. In the research community the dominant approach to this problem is based on machine learning techniques: a general inductive process automatically builds a classifier by learning, from a set of preclassified documents, the characteristics of the categories. The advantages of this approach over the knowledge engineering approach (consisting in the manual definition of a classifier by domain experts) are a very good effectiveness, considerable savings in terms of expert labor power, and straightforward portability to different domains. This survey discusses the main approaches to text categorization that fall within the machine learning paradigm. We will discuss in detail issues pertaining to three different problems, namely, document representation, classifier construction, and classifier evaluation.","author":[{"dropping-particle":"","family":"Sebastiani","given":"Fabrizio","non-dropping-particle":"","parse-names":false,"suffix":""}],"container-title":"ACM Computing Surveys","id":"ITEM-1","issue":"1","issued":{"date-parts":[["2002"]]},"page":"1-47","title":"Machine Learning in Automated Text Categorization","type":"article-journal","volume":"34"},"uris":["http://www.mendeley.com/documents/?uuid=4b397c5c-2f38-4ec4-a8db-3c4c81601969"]}],"mendeley":{"formattedCitation":"[31]","plainTextFormattedCitation":"[31]","previouslyFormattedCitation":"[31]"},"properties":{"noteIndex":0},"schema":"https://github.com/citation-style-language/schema/raw/master/csl-citation.json"}</w:instrText>
      </w:r>
      <w:r>
        <w:fldChar w:fldCharType="separate"/>
      </w:r>
      <w:r w:rsidRPr="00CD3965">
        <w:rPr>
          <w:noProof/>
        </w:rPr>
        <w:t>[31]</w:t>
      </w:r>
      <w:r>
        <w:fldChar w:fldCharType="end"/>
      </w:r>
      <w:r>
        <w:t xml:space="preserve"> is basically the study/science to program computers, that they can learn from data and make predictions. </w:t>
      </w:r>
      <w:r w:rsidR="009000B2">
        <w:t xml:space="preserve">Machine learning is currently the most adoptable tool for current word and many researches are ongoing in the field of machine learning ranging from health to business, from stock market to COVID-19 predictions. </w:t>
      </w:r>
      <w:r w:rsidR="00BA29BC">
        <w:t xml:space="preserve">As discussed in section 2 many researchers worked on the bug classification using different machine learning algorithms. Below here we’ll discuss some of the algorithms that we have implemented for the current research. </w:t>
      </w:r>
    </w:p>
    <w:p w14:paraId="5A5358F1" w14:textId="77777777" w:rsidR="007F2C68" w:rsidRDefault="007F2C68" w:rsidP="00CD3965">
      <w:pPr>
        <w:pStyle w:val="BodyTextIndent"/>
        <w:spacing w:line="360" w:lineRule="auto"/>
        <w:ind w:left="0" w:firstLine="864"/>
      </w:pPr>
    </w:p>
    <w:p w14:paraId="17B84A73" w14:textId="5250D56C" w:rsidR="00BA29BC" w:rsidRDefault="00BA29BC" w:rsidP="007F2C68">
      <w:pPr>
        <w:pStyle w:val="Heading3"/>
        <w:spacing w:line="360" w:lineRule="auto"/>
      </w:pPr>
      <w:bookmarkStart w:id="39" w:name="_Toc69701267"/>
      <w:r>
        <w:t xml:space="preserve">Classifiers in </w:t>
      </w:r>
      <w:r w:rsidR="00F33ABF">
        <w:t>Machine Learning</w:t>
      </w:r>
      <w:bookmarkEnd w:id="39"/>
    </w:p>
    <w:p w14:paraId="02187FBB" w14:textId="62F8EDDC" w:rsidR="007F2C68" w:rsidRDefault="007F2C68" w:rsidP="007F2C68">
      <w:pPr>
        <w:pStyle w:val="BodyTextIndent"/>
        <w:spacing w:line="360" w:lineRule="auto"/>
      </w:pPr>
      <w:r>
        <w:t>There are three major type of machine learning:</w:t>
      </w:r>
    </w:p>
    <w:p w14:paraId="02C9ED8A" w14:textId="44428495" w:rsidR="007F2C68" w:rsidRDefault="007F2C68" w:rsidP="007F2C68">
      <w:pPr>
        <w:pStyle w:val="BodyTextIndent"/>
        <w:numPr>
          <w:ilvl w:val="0"/>
          <w:numId w:val="26"/>
        </w:numPr>
        <w:spacing w:line="360" w:lineRule="auto"/>
      </w:pPr>
      <w:r>
        <w:t>Supervised Learning</w:t>
      </w:r>
    </w:p>
    <w:p w14:paraId="46E5177A" w14:textId="36CD3818" w:rsidR="007F2C68" w:rsidRDefault="007F2C68" w:rsidP="007F2C68">
      <w:pPr>
        <w:pStyle w:val="BodyTextIndent"/>
        <w:numPr>
          <w:ilvl w:val="0"/>
          <w:numId w:val="26"/>
        </w:numPr>
        <w:spacing w:line="360" w:lineRule="auto"/>
      </w:pPr>
      <w:r>
        <w:t>Unsupervised Learning</w:t>
      </w:r>
    </w:p>
    <w:p w14:paraId="79EDC2EA" w14:textId="37EA16E2" w:rsidR="007F2C68" w:rsidRDefault="007F2C68" w:rsidP="007F2C68">
      <w:pPr>
        <w:pStyle w:val="BodyTextIndent"/>
        <w:numPr>
          <w:ilvl w:val="0"/>
          <w:numId w:val="26"/>
        </w:numPr>
        <w:spacing w:line="360" w:lineRule="auto"/>
      </w:pPr>
      <w:r>
        <w:t>Reinforcement Learning</w:t>
      </w:r>
    </w:p>
    <w:p w14:paraId="2A7CA0D0" w14:textId="4EF995D1" w:rsidR="007F2C68" w:rsidRDefault="00732067" w:rsidP="007F2C68">
      <w:pPr>
        <w:pStyle w:val="BodyTextIndent"/>
        <w:spacing w:line="360" w:lineRule="auto"/>
        <w:ind w:left="0" w:firstLine="0"/>
      </w:pPr>
      <w:r>
        <w:t xml:space="preserve">In supervised learning, we input data with labels while in unsupervised we </w:t>
      </w:r>
      <w:proofErr w:type="gramStart"/>
      <w:r>
        <w:t>don’t</w:t>
      </w:r>
      <w:proofErr w:type="gramEnd"/>
      <w:r>
        <w:t xml:space="preserve"> have labels with inputs. Labels are targets for the input. As the name indicated, this type is supervised by the labels while the reinforcement work on the reward algorithms. </w:t>
      </w:r>
    </w:p>
    <w:p w14:paraId="1C6150A5" w14:textId="5C5F917F" w:rsidR="00842767" w:rsidRDefault="00842767" w:rsidP="007F2C68">
      <w:pPr>
        <w:pStyle w:val="BodyTextIndent"/>
        <w:spacing w:line="360" w:lineRule="auto"/>
        <w:ind w:left="0" w:firstLine="0"/>
      </w:pPr>
    </w:p>
    <w:p w14:paraId="595DA0E2" w14:textId="0958B560" w:rsidR="00842767" w:rsidRDefault="00842767" w:rsidP="007F2C68">
      <w:pPr>
        <w:pStyle w:val="BodyTextIndent"/>
        <w:spacing w:line="360" w:lineRule="auto"/>
        <w:ind w:left="0" w:firstLine="0"/>
      </w:pPr>
      <w:r>
        <w:lastRenderedPageBreak/>
        <w:t xml:space="preserve">Bug classification in this research is a supervised learning as we input the data with the labels for the training purpose and in the testing </w:t>
      </w:r>
      <w:r w:rsidR="00A664B1">
        <w:t>phase,</w:t>
      </w:r>
      <w:r>
        <w:t xml:space="preserve"> we don’t input the labels or the targets and the system predict the target which is the beauty of machine learning. </w:t>
      </w:r>
      <w:r w:rsidR="00A664B1">
        <w:t xml:space="preserve">There are many classifiers in machine learning but the implemented one in this research are </w:t>
      </w:r>
      <w:r w:rsidR="009615A6">
        <w:t xml:space="preserve">described </w:t>
      </w:r>
      <w:r w:rsidR="00A664B1">
        <w:t>below:</w:t>
      </w:r>
    </w:p>
    <w:p w14:paraId="2B32CAD7" w14:textId="0D213579" w:rsidR="009615A6" w:rsidRDefault="009615A6" w:rsidP="004E22E1">
      <w:pPr>
        <w:pStyle w:val="Heading4"/>
        <w:spacing w:line="360" w:lineRule="auto"/>
      </w:pPr>
      <w:r>
        <w:t>Logistic Regression</w:t>
      </w:r>
    </w:p>
    <w:p w14:paraId="4E0D1CF3" w14:textId="310E43F2" w:rsidR="00336832" w:rsidRDefault="00336832" w:rsidP="004E22E1">
      <w:pPr>
        <w:pStyle w:val="BodyTextIndent"/>
        <w:spacing w:line="360" w:lineRule="auto"/>
        <w:ind w:left="0" w:firstLine="864"/>
      </w:pPr>
      <w:r>
        <w:t>Logistic Regression work on the pattern of supervised learning and calculate the probability of likely for the bug report input. Logistic regression finds the probability on Bernoulli distribution function and for the input to be transformed to t</w:t>
      </w:r>
      <w:r w:rsidR="004E22E1">
        <w:t xml:space="preserve">he output for decision on sigmoid function. </w:t>
      </w:r>
    </w:p>
    <w:p w14:paraId="0B51610D" w14:textId="770EFE53" w:rsidR="004E22E1" w:rsidRDefault="004E22E1" w:rsidP="004E22E1">
      <w:pPr>
        <w:pStyle w:val="BodyTextIndent"/>
        <w:spacing w:line="360" w:lineRule="auto"/>
        <w:ind w:left="0" w:firstLine="864"/>
      </w:pPr>
    </w:p>
    <w:p w14:paraId="153FAF04" w14:textId="64EEF1C0" w:rsidR="004E22E1" w:rsidRDefault="004E22E1" w:rsidP="004E22E1">
      <w:pPr>
        <w:pStyle w:val="BodyTextIndent"/>
        <w:spacing w:line="360" w:lineRule="auto"/>
        <w:ind w:left="1304" w:firstLine="1304"/>
      </w:pP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 w</m:t>
            </m:r>
          </m:e>
        </m:d>
        <m:r>
          <w:rPr>
            <w:rFonts w:ascii="Cambria Math" w:hAnsi="Cambria Math"/>
          </w:rPr>
          <m:t>=Bern(y|sigm</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e>
        </m:d>
        <m:r>
          <w:rPr>
            <w:rFonts w:ascii="Cambria Math" w:hAnsi="Cambria Math"/>
          </w:rPr>
          <m:t>)</m:t>
        </m:r>
      </m:oMath>
      <w:r>
        <w:tab/>
        <w:t>[Eq. 3.1]</w:t>
      </w:r>
    </w:p>
    <w:p w14:paraId="3DBD514E" w14:textId="22E4EF29" w:rsidR="004E22E1" w:rsidRDefault="004E22E1" w:rsidP="004E22E1">
      <w:pPr>
        <w:pStyle w:val="BodyTextIndent"/>
        <w:spacing w:line="360" w:lineRule="auto"/>
        <w:ind w:left="1304" w:firstLine="1304"/>
      </w:pPr>
    </w:p>
    <w:p w14:paraId="43B7B8DC" w14:textId="7100E933" w:rsidR="004E22E1" w:rsidRDefault="004E22E1" w:rsidP="004E22E1">
      <w:pPr>
        <w:pStyle w:val="BodyTextIndent"/>
        <w:spacing w:line="360" w:lineRule="auto"/>
        <w:ind w:left="1304" w:firstLine="1304"/>
      </w:pPr>
      <m:oMath>
        <m:r>
          <w:rPr>
            <w:rFonts w:ascii="Cambria Math" w:hAnsi="Cambria Math"/>
          </w:rPr>
          <m:t>sigm</m:t>
        </m:r>
        <m:d>
          <m:dPr>
            <m:ctrlPr>
              <w:rPr>
                <w:rFonts w:ascii="Cambria Math" w:hAnsi="Cambria Math"/>
                <w:i/>
              </w:rPr>
            </m:ctrlPr>
          </m:dPr>
          <m:e>
            <m:r>
              <w:rPr>
                <w:rFonts w:ascii="Cambria Math" w:hAnsi="Cambria Math"/>
              </w:rPr>
              <m:t>∝</m:t>
            </m:r>
          </m:e>
        </m:d>
        <m:r>
          <w:rPr>
            <w:rFonts w:ascii="Cambria Math" w:hAnsi="Cambria Math"/>
          </w:rPr>
          <m:t xml:space="preserve"> </m:t>
        </m:r>
        <m:limUpp>
          <m:limUppPr>
            <m:ctrlPr>
              <w:rPr>
                <w:rFonts w:ascii="Cambria Math" w:hAnsi="Cambria Math"/>
                <w:i/>
              </w:rPr>
            </m:ctrlPr>
          </m:limUppPr>
          <m:e>
            <m:r>
              <w:rPr>
                <w:rFonts w:ascii="Cambria Math" w:hAnsi="Cambria Math"/>
              </w:rPr>
              <m:t>=</m:t>
            </m:r>
          </m:e>
          <m:lim>
            <m:r>
              <w:rPr>
                <w:rFonts w:ascii="Cambria Math" w:hAnsi="Cambria Math"/>
              </w:rPr>
              <m:t>∆</m:t>
            </m:r>
          </m:lim>
        </m:limUp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m:t>
                    </m:r>
                  </m:e>
                </m:d>
              </m:e>
            </m:func>
          </m:den>
        </m:f>
      </m:oMath>
      <w:r w:rsidR="00D00BF4">
        <w:tab/>
      </w:r>
      <w:r w:rsidR="00D00BF4">
        <w:tab/>
        <w:t>[Eq. 3.2]</w:t>
      </w:r>
    </w:p>
    <w:p w14:paraId="4AFF2FBB" w14:textId="3AD6E97B" w:rsidR="00D00BF4" w:rsidRDefault="00D00BF4" w:rsidP="004E22E1">
      <w:pPr>
        <w:pStyle w:val="BodyTextIndent"/>
        <w:spacing w:line="360" w:lineRule="auto"/>
        <w:ind w:left="1304" w:firstLine="1304"/>
      </w:pPr>
    </w:p>
    <w:p w14:paraId="795F0B85" w14:textId="149783B3" w:rsidR="00D00BF4" w:rsidRDefault="00D00BF4" w:rsidP="00D00BF4">
      <w:pPr>
        <w:pStyle w:val="BodyTextIndent"/>
        <w:spacing w:line="360" w:lineRule="auto"/>
        <w:ind w:left="0" w:firstLine="1304"/>
        <w:jc w:val="left"/>
      </w:pPr>
      <w:r>
        <w:t xml:space="preserve">Here, </w:t>
      </w:r>
      <m:oMath>
        <m:r>
          <w:rPr>
            <w:rFonts w:ascii="Cambria Math" w:hAnsi="Cambria Math"/>
          </w:rPr>
          <m:t>Ber</m:t>
        </m:r>
      </m:oMath>
      <w:r>
        <w:t xml:space="preserve"> = Bernoulli function, </w:t>
      </w:r>
    </w:p>
    <w:p w14:paraId="1A47B4F8" w14:textId="00F23B5A" w:rsidR="00D00BF4" w:rsidRDefault="00D00BF4" w:rsidP="00D00BF4">
      <w:pPr>
        <w:pStyle w:val="BodyTextIndent"/>
        <w:spacing w:line="360" w:lineRule="auto"/>
        <w:ind w:left="0" w:firstLine="1304"/>
        <w:jc w:val="left"/>
      </w:pPr>
      <m:oMath>
        <m:r>
          <w:rPr>
            <w:rFonts w:ascii="Cambria Math" w:hAnsi="Cambria Math"/>
          </w:rPr>
          <m:t>Sigm</m:t>
        </m:r>
      </m:oMath>
      <w:r>
        <w:t xml:space="preserve"> = Sigmoid function,</w:t>
      </w:r>
    </w:p>
    <w:p w14:paraId="29580A6A" w14:textId="67DB8A44" w:rsidR="00D00BF4" w:rsidRDefault="00D00BF4" w:rsidP="00D00BF4">
      <w:pPr>
        <w:pStyle w:val="BodyTextIndent"/>
        <w:spacing w:line="360" w:lineRule="auto"/>
        <w:ind w:left="0" w:firstLine="1304"/>
        <w:jc w:val="left"/>
      </w:pPr>
      <m:oMath>
        <m:r>
          <w:rPr>
            <w:rFonts w:ascii="Cambria Math" w:hAnsi="Cambria Math"/>
          </w:rPr>
          <m:t xml:space="preserve">y </m:t>
        </m:r>
      </m:oMath>
      <w:r>
        <w:t xml:space="preserve">= label, </w:t>
      </w:r>
      <m:oMath>
        <m:r>
          <w:rPr>
            <w:rFonts w:ascii="Cambria Math" w:hAnsi="Cambria Math"/>
          </w:rPr>
          <m:t>x =</m:t>
        </m:r>
      </m:oMath>
      <w:r>
        <w:t xml:space="preserve"> Input features,</w:t>
      </w:r>
    </w:p>
    <w:p w14:paraId="2C90EF43" w14:textId="14E3DFF3" w:rsidR="00D00BF4" w:rsidRDefault="00D00BF4" w:rsidP="00D00BF4">
      <w:pPr>
        <w:pStyle w:val="BodyTextIndent"/>
        <w:spacing w:line="360" w:lineRule="auto"/>
        <w:ind w:left="0" w:firstLine="1304"/>
        <w:jc w:val="left"/>
      </w:pPr>
      <m:oMath>
        <m:r>
          <w:rPr>
            <w:rFonts w:ascii="Cambria Math" w:hAnsi="Cambria Math"/>
          </w:rPr>
          <m:t>w=</m:t>
        </m:r>
      </m:oMath>
      <w:r>
        <w:t xml:space="preserve"> Model’s weight vector,</w:t>
      </w:r>
    </w:p>
    <w:p w14:paraId="05133164" w14:textId="77777777" w:rsidR="00D00BF4" w:rsidRDefault="00D00BF4" w:rsidP="00D00BF4">
      <w:pPr>
        <w:pStyle w:val="BodyTextIndent"/>
        <w:spacing w:line="360" w:lineRule="auto"/>
        <w:ind w:left="0" w:firstLine="1304"/>
        <w:jc w:val="left"/>
      </w:pPr>
    </w:p>
    <w:p w14:paraId="72A3EC29" w14:textId="11A9CEAF" w:rsidR="004E22E1" w:rsidRPr="00336832" w:rsidRDefault="00D00BF4" w:rsidP="00A5086F">
      <w:pPr>
        <w:pStyle w:val="BodyTextIndent"/>
        <w:spacing w:line="360" w:lineRule="auto"/>
        <w:ind w:left="0" w:firstLine="864"/>
      </w:pPr>
      <w:r>
        <w:t xml:space="preserve">The model weight vector is calculated </w:t>
      </w:r>
      <w:r w:rsidR="00A5086F">
        <w:t xml:space="preserve">in the training phase of the model. In the testing or in the prediction phase the label with highest probability is assigned. </w:t>
      </w:r>
    </w:p>
    <w:p w14:paraId="3BC53F83" w14:textId="49F16746" w:rsidR="009615A6" w:rsidRDefault="009615A6" w:rsidP="009615A6">
      <w:pPr>
        <w:pStyle w:val="Heading4"/>
      </w:pPr>
      <w:r>
        <w:t>Support Vector Machine</w:t>
      </w:r>
    </w:p>
    <w:p w14:paraId="0865C9DD" w14:textId="03646FA8" w:rsidR="00E617A1" w:rsidRDefault="00E617A1" w:rsidP="001837E1">
      <w:pPr>
        <w:pStyle w:val="BodyTextIndent"/>
        <w:spacing w:line="360" w:lineRule="auto"/>
        <w:ind w:left="0" w:firstLine="864"/>
      </w:pPr>
      <w:r>
        <w:t xml:space="preserve">Support Vector Machine (SVM) </w:t>
      </w:r>
      <w:r>
        <w:fldChar w:fldCharType="begin" w:fldLock="1"/>
      </w:r>
      <w:r w:rsidR="005A7532">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approach.","author":[{"dropping-particle":"","family":"Derviş","given":"Barış","non-dropping-particle":"","parse-names":false,"suffix":""}],"container-title":"Journal of Chemical Information and Modeling","id":"ITEM-1","issue":"9","issued":{"date-parts":[["2013"]]},"number-of-pages":"1689-1699","title":"Hands-on Machine Learning with Sklearn, keras &amp; tensorflow","type":"book","volume":"53"},"uris":["http://www.mendeley.com/documents/?uuid=bd485f05-4fed-4bed-a4f2-8aac7805dcc7"]}],"mendeley":{"formattedCitation":"[32]","plainTextFormattedCitation":"[32]","previouslyFormattedCitation":"[32]"},"properties":{"noteIndex":0},"schema":"https://github.com/citation-style-language/schema/raw/master/csl-citation.json"}</w:instrText>
      </w:r>
      <w:r>
        <w:fldChar w:fldCharType="separate"/>
      </w:r>
      <w:r w:rsidRPr="00E617A1">
        <w:rPr>
          <w:noProof/>
        </w:rPr>
        <w:t>[32]</w:t>
      </w:r>
      <w:r>
        <w:fldChar w:fldCharType="end"/>
      </w:r>
      <w:r>
        <w:t xml:space="preserve"> is an another supervised</w:t>
      </w:r>
      <w:r w:rsidR="001837E1">
        <w:t xml:space="preserve">, </w:t>
      </w:r>
      <w:r>
        <w:t xml:space="preserve">a popular and powerful machine learning method. </w:t>
      </w:r>
      <w:r w:rsidR="001F3247">
        <w:t>SVM</w:t>
      </w:r>
      <w:r>
        <w:t xml:space="preserve"> can be used both for classification and regression purpose</w:t>
      </w:r>
      <w:r w:rsidR="001F3247">
        <w:t xml:space="preserve"> but the primary purpose is to use for the classification purpose just like in this research. The objective of the SVM is to separate the n-dimensional into multiple classes with the best decision boundary. The decision boundary in the SVM is known as hyperplane and is shown in </w:t>
      </w:r>
      <w:r w:rsidR="001B1F6E">
        <w:t>F</w:t>
      </w:r>
      <w:r w:rsidR="001F3247">
        <w:t xml:space="preserve">ig. 6. </w:t>
      </w:r>
    </w:p>
    <w:p w14:paraId="667D4636" w14:textId="3DC4E635" w:rsidR="00E617A1" w:rsidRDefault="00E617A1" w:rsidP="001B1F6E">
      <w:pPr>
        <w:pStyle w:val="BodyTextIndent"/>
        <w:spacing w:line="360" w:lineRule="auto"/>
      </w:pPr>
    </w:p>
    <w:p w14:paraId="3DAF0FFC" w14:textId="78881145" w:rsidR="00E617A1" w:rsidRDefault="001B1F6E" w:rsidP="001B1F6E">
      <w:pPr>
        <w:pStyle w:val="BodyTextIndent"/>
        <w:spacing w:line="360" w:lineRule="auto"/>
        <w:ind w:left="0" w:firstLine="864"/>
      </w:pPr>
      <w:r>
        <w:t xml:space="preserve">The hyperplane in the support vector machine is created with the help of the extreme points or the vectors and these points or the vectors are called support vectors and hence the name given to the support vector. The general diagram for the binary classification is sown in Fig. 6. Here in this research SVM is used for multi-class classification. Multi-class classification is the classification ins which we have more </w:t>
      </w:r>
      <w:proofErr w:type="spellStart"/>
      <w:r>
        <w:t>then</w:t>
      </w:r>
      <w:proofErr w:type="spellEnd"/>
      <w:r>
        <w:t xml:space="preserve"> two categories for the target. </w:t>
      </w:r>
    </w:p>
    <w:p w14:paraId="4D13D227" w14:textId="772B59F0" w:rsidR="00A86ECF" w:rsidRDefault="001F3247" w:rsidP="00A86ECF">
      <w:pPr>
        <w:pStyle w:val="BodyTextIndent"/>
      </w:pPr>
      <w:r>
        <w:rPr>
          <w:noProof/>
        </w:rPr>
        <w:lastRenderedPageBreak/>
        <w:drawing>
          <wp:anchor distT="0" distB="0" distL="114300" distR="114300" simplePos="0" relativeHeight="251672576" behindDoc="1" locked="0" layoutInCell="1" allowOverlap="1" wp14:anchorId="1059A1A0" wp14:editId="20B886A1">
            <wp:simplePos x="0" y="0"/>
            <wp:positionH relativeFrom="column">
              <wp:posOffset>1033145</wp:posOffset>
            </wp:positionH>
            <wp:positionV relativeFrom="paragraph">
              <wp:posOffset>152400</wp:posOffset>
            </wp:positionV>
            <wp:extent cx="3609975" cy="2299970"/>
            <wp:effectExtent l="0" t="0" r="9525" b="5080"/>
            <wp:wrapTight wrapText="bothSides">
              <wp:wrapPolygon edited="0">
                <wp:start x="0" y="0"/>
                <wp:lineTo x="0" y="21469"/>
                <wp:lineTo x="21543" y="21469"/>
                <wp:lineTo x="2154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09975" cy="2299970"/>
                    </a:xfrm>
                    <a:prstGeom prst="rect">
                      <a:avLst/>
                    </a:prstGeom>
                  </pic:spPr>
                </pic:pic>
              </a:graphicData>
            </a:graphic>
            <wp14:sizeRelH relativeFrom="page">
              <wp14:pctWidth>0</wp14:pctWidth>
            </wp14:sizeRelH>
            <wp14:sizeRelV relativeFrom="page">
              <wp14:pctHeight>0</wp14:pctHeight>
            </wp14:sizeRelV>
          </wp:anchor>
        </w:drawing>
      </w:r>
      <w:r w:rsidR="00E617A1">
        <w:t xml:space="preserve"> </w:t>
      </w:r>
    </w:p>
    <w:p w14:paraId="1BF021F9" w14:textId="180F18FC" w:rsidR="00E617A1" w:rsidRDefault="00E617A1" w:rsidP="00A86ECF">
      <w:pPr>
        <w:pStyle w:val="BodyTextIndent"/>
      </w:pPr>
    </w:p>
    <w:p w14:paraId="163E3B12" w14:textId="55263D7A" w:rsidR="00E617A1" w:rsidRPr="00A86ECF" w:rsidRDefault="00384575" w:rsidP="00A86ECF">
      <w:pPr>
        <w:pStyle w:val="BodyTextIndent"/>
      </w:pPr>
      <w:r>
        <w:rPr>
          <w:noProof/>
        </w:rPr>
        <mc:AlternateContent>
          <mc:Choice Requires="wps">
            <w:drawing>
              <wp:anchor distT="0" distB="0" distL="114300" distR="114300" simplePos="0" relativeHeight="251674624" behindDoc="1" locked="0" layoutInCell="1" allowOverlap="1" wp14:anchorId="1ADA8B1B" wp14:editId="6989D880">
                <wp:simplePos x="0" y="0"/>
                <wp:positionH relativeFrom="column">
                  <wp:posOffset>1033145</wp:posOffset>
                </wp:positionH>
                <wp:positionV relativeFrom="paragraph">
                  <wp:posOffset>2150745</wp:posOffset>
                </wp:positionV>
                <wp:extent cx="3609975" cy="304800"/>
                <wp:effectExtent l="0" t="0" r="9525" b="0"/>
                <wp:wrapTight wrapText="bothSides">
                  <wp:wrapPolygon edited="0">
                    <wp:start x="0" y="0"/>
                    <wp:lineTo x="0" y="20250"/>
                    <wp:lineTo x="21543" y="20250"/>
                    <wp:lineTo x="21543"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3609975" cy="304800"/>
                        </a:xfrm>
                        <a:prstGeom prst="rect">
                          <a:avLst/>
                        </a:prstGeom>
                        <a:solidFill>
                          <a:prstClr val="white"/>
                        </a:solidFill>
                        <a:ln>
                          <a:noFill/>
                        </a:ln>
                      </wps:spPr>
                      <wps:txbx>
                        <w:txbxContent>
                          <w:p w14:paraId="1729E2AD" w14:textId="2C22E9A7" w:rsidR="00006AF4" w:rsidRPr="00CC6D5D" w:rsidRDefault="00006AF4" w:rsidP="001F3247">
                            <w:pPr>
                              <w:pStyle w:val="Caption"/>
                              <w:jc w:val="center"/>
                              <w:rPr>
                                <w:noProof/>
                              </w:rPr>
                            </w:pPr>
                            <w:bookmarkStart w:id="40" w:name="_Toc69695894"/>
                            <w:r>
                              <w:t xml:space="preserve">Figure </w:t>
                            </w:r>
                            <w:r w:rsidR="0079574A">
                              <w:fldChar w:fldCharType="begin"/>
                            </w:r>
                            <w:r w:rsidR="0079574A">
                              <w:instrText xml:space="preserve"> SEQ Figure \* ARABIC </w:instrText>
                            </w:r>
                            <w:r w:rsidR="0079574A">
                              <w:fldChar w:fldCharType="separate"/>
                            </w:r>
                            <w:r>
                              <w:rPr>
                                <w:noProof/>
                              </w:rPr>
                              <w:t>6</w:t>
                            </w:r>
                            <w:r w:rsidR="0079574A">
                              <w:rPr>
                                <w:noProof/>
                              </w:rPr>
                              <w:fldChar w:fldCharType="end"/>
                            </w:r>
                            <w:r>
                              <w:t xml:space="preserve"> Support Vector Machine</w:t>
                            </w:r>
                            <w:bookmarkEnd w:id="40"/>
                          </w:p>
                          <w:p w14:paraId="3CE9C364" w14:textId="77777777" w:rsidR="00006AF4" w:rsidRDefault="00006AF4"/>
                          <w:p w14:paraId="16CED08F" w14:textId="3E510125" w:rsidR="00006AF4" w:rsidRPr="00CC6D5D" w:rsidRDefault="00006AF4" w:rsidP="001F3247">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DA8B1B" id="Text Box 9" o:spid="_x0000_s1030" type="#_x0000_t202" style="position:absolute;left:0;text-align:left;margin-left:81.35pt;margin-top:169.35pt;width:284.25pt;height:24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" stroked="f">
                <v:textbox inset="0,0,0,0">
                  <w:txbxContent>
                    <w:p w14:paraId="1729E2AD" w14:textId="2C22E9A7" w:rsidR="00006AF4" w:rsidRPr="00CC6D5D" w:rsidRDefault="00006AF4" w:rsidP="001F3247">
                      <w:pPr>
                        <w:pStyle w:val="Caption"/>
                        <w:jc w:val="center"/>
                        <w:rPr>
                          <w:noProof/>
                        </w:rPr>
                      </w:pPr>
                      <w:bookmarkStart w:id="41" w:name="_Toc69695894"/>
                      <w:r>
                        <w:t xml:space="preserve">Figure </w:t>
                      </w:r>
                      <w:r w:rsidR="0079574A">
                        <w:fldChar w:fldCharType="begin"/>
                      </w:r>
                      <w:r w:rsidR="0079574A">
                        <w:instrText xml:space="preserve"> SEQ Figure \* ARABIC </w:instrText>
                      </w:r>
                      <w:r w:rsidR="0079574A">
                        <w:fldChar w:fldCharType="separate"/>
                      </w:r>
                      <w:r>
                        <w:rPr>
                          <w:noProof/>
                        </w:rPr>
                        <w:t>6</w:t>
                      </w:r>
                      <w:r w:rsidR="0079574A">
                        <w:rPr>
                          <w:noProof/>
                        </w:rPr>
                        <w:fldChar w:fldCharType="end"/>
                      </w:r>
                      <w:r>
                        <w:t xml:space="preserve"> Support Vector Machine</w:t>
                      </w:r>
                      <w:bookmarkEnd w:id="41"/>
                    </w:p>
                    <w:p w14:paraId="3CE9C364" w14:textId="77777777" w:rsidR="00006AF4" w:rsidRDefault="00006AF4"/>
                    <w:p w14:paraId="16CED08F" w14:textId="3E510125" w:rsidR="00006AF4" w:rsidRPr="00CC6D5D" w:rsidRDefault="00006AF4" w:rsidP="001F3247">
                      <w:pPr>
                        <w:pStyle w:val="Caption"/>
                        <w:jc w:val="center"/>
                        <w:rPr>
                          <w:noProof/>
                        </w:rPr>
                      </w:pPr>
                    </w:p>
                  </w:txbxContent>
                </v:textbox>
                <w10:wrap type="tight"/>
              </v:shape>
            </w:pict>
          </mc:Fallback>
        </mc:AlternateContent>
      </w:r>
    </w:p>
    <w:p w14:paraId="2C3A9C66" w14:textId="59E07B8B" w:rsidR="009615A6" w:rsidRDefault="009615A6" w:rsidP="00F01E35">
      <w:pPr>
        <w:pStyle w:val="Heading4"/>
        <w:spacing w:line="360" w:lineRule="auto"/>
      </w:pPr>
      <w:r>
        <w:t>Decision Tree</w:t>
      </w:r>
    </w:p>
    <w:p w14:paraId="13F07C0F" w14:textId="51A68668" w:rsidR="005A7532" w:rsidRDefault="005A7532" w:rsidP="00F01E35">
      <w:pPr>
        <w:pStyle w:val="BodyTextIndent"/>
        <w:spacing w:line="360" w:lineRule="auto"/>
        <w:ind w:left="0" w:firstLine="864"/>
      </w:pPr>
      <w:r>
        <w:t xml:space="preserve">Just like SVM Decision Tree (DT) </w:t>
      </w:r>
      <w:r>
        <w:fldChar w:fldCharType="begin" w:fldLock="1"/>
      </w:r>
      <w:r w:rsidR="009B4266">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approach.","author":[{"dropping-particle":"","family":"Derviş","given":"Barış","non-dropping-particle":"","parse-names":false,"suffix":""}],"container-title":"Journal of Chemical Information and Modeling","id":"ITEM-1","issue":"9","issued":{"date-parts":[["2013"]]},"number-of-pages":"1689-1699","title":"Hands-on Machine Learning with Sklearn, keras &amp; tensorflow","type":"book","volume":"53"},"uris":["http://www.mendeley.com/documents/?uuid=bd485f05-4fed-4bed-a4f2-8aac7805dcc7"]}],"mendeley":{"formattedCitation":"[32]","plainTextFormattedCitation":"[32]","previouslyFormattedCitation":"[32]"},"properties":{"noteIndex":0},"schema":"https://github.com/citation-style-language/schema/raw/master/csl-citation.json"}</w:instrText>
      </w:r>
      <w:r>
        <w:fldChar w:fldCharType="separate"/>
      </w:r>
      <w:r w:rsidRPr="005A7532">
        <w:rPr>
          <w:noProof/>
        </w:rPr>
        <w:t>[32]</w:t>
      </w:r>
      <w:r>
        <w:fldChar w:fldCharType="end"/>
      </w:r>
      <w:r>
        <w:t xml:space="preserve"> </w:t>
      </w:r>
      <w:r w:rsidR="00F01E35">
        <w:t xml:space="preserve">also perform both regression and classification. Decision Tree is a powerful machine learning method for complex dataset and fit the complex dataset in a well handle manner. DT is the building block for the Random Forest which is available as the powerful machine learning algorithm. </w:t>
      </w:r>
      <w:r w:rsidR="006A6AA3">
        <w:t xml:space="preserve">Decision Tree </w:t>
      </w:r>
      <w:r w:rsidR="005D6962">
        <w:t xml:space="preserve">is </w:t>
      </w:r>
      <w:r w:rsidR="0081309E">
        <w:t>built</w:t>
      </w:r>
      <w:r w:rsidR="005D6962">
        <w:t xml:space="preserve"> on the tree like pattern in which the leaves basically represent the classification classes while the branches represent the combination of the attributes which lead to the classification classes</w:t>
      </w:r>
      <w:r w:rsidR="0081309E">
        <w:t>.</w:t>
      </w:r>
      <w:r w:rsidR="005B0466">
        <w:t xml:space="preserve"> Here in this research Decision Tree is used for the classification of both the Type and component classification.</w:t>
      </w:r>
      <w:r w:rsidR="0081309E">
        <w:t xml:space="preserve"> The generalized structure of the decision tree is shown in Fig. </w:t>
      </w:r>
      <w:r w:rsidR="00695990">
        <w:t>7</w:t>
      </w:r>
      <w:r w:rsidR="0081309E">
        <w:t>.</w:t>
      </w:r>
    </w:p>
    <w:p w14:paraId="54F9113F" w14:textId="22DB8CCA" w:rsidR="0081309E" w:rsidRDefault="0081309E" w:rsidP="00F01E35">
      <w:pPr>
        <w:pStyle w:val="BodyTextIndent"/>
        <w:spacing w:line="360" w:lineRule="auto"/>
        <w:ind w:left="0" w:firstLine="864"/>
      </w:pPr>
    </w:p>
    <w:p w14:paraId="0A27E2EF" w14:textId="5BB4E351" w:rsidR="0081309E" w:rsidRDefault="00E601B7" w:rsidP="00F01E35">
      <w:pPr>
        <w:pStyle w:val="BodyTextIndent"/>
        <w:spacing w:line="360" w:lineRule="auto"/>
        <w:ind w:left="0" w:firstLine="864"/>
      </w:pPr>
      <w:r>
        <w:rPr>
          <w:noProof/>
        </w:rPr>
        <w:drawing>
          <wp:anchor distT="0" distB="0" distL="114300" distR="114300" simplePos="0" relativeHeight="251675648" behindDoc="1" locked="0" layoutInCell="1" allowOverlap="1" wp14:anchorId="591ED650" wp14:editId="34BAA63D">
            <wp:simplePos x="0" y="0"/>
            <wp:positionH relativeFrom="column">
              <wp:posOffset>966470</wp:posOffset>
            </wp:positionH>
            <wp:positionV relativeFrom="paragraph">
              <wp:posOffset>66040</wp:posOffset>
            </wp:positionV>
            <wp:extent cx="3676650" cy="2386330"/>
            <wp:effectExtent l="0" t="0" r="0" b="0"/>
            <wp:wrapTight wrapText="bothSides">
              <wp:wrapPolygon edited="0">
                <wp:start x="0" y="0"/>
                <wp:lineTo x="0" y="21382"/>
                <wp:lineTo x="21488" y="21382"/>
                <wp:lineTo x="2148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676650" cy="2386330"/>
                    </a:xfrm>
                    <a:prstGeom prst="rect">
                      <a:avLst/>
                    </a:prstGeom>
                  </pic:spPr>
                </pic:pic>
              </a:graphicData>
            </a:graphic>
            <wp14:sizeRelH relativeFrom="page">
              <wp14:pctWidth>0</wp14:pctWidth>
            </wp14:sizeRelH>
            <wp14:sizeRelV relativeFrom="page">
              <wp14:pctHeight>0</wp14:pctHeight>
            </wp14:sizeRelV>
          </wp:anchor>
        </w:drawing>
      </w:r>
    </w:p>
    <w:p w14:paraId="1E30E786" w14:textId="235E5BE2" w:rsidR="0081309E" w:rsidRDefault="0081309E" w:rsidP="00F01E35">
      <w:pPr>
        <w:pStyle w:val="BodyTextIndent"/>
        <w:spacing w:line="360" w:lineRule="auto"/>
        <w:ind w:left="0" w:firstLine="864"/>
      </w:pPr>
    </w:p>
    <w:p w14:paraId="75F7B57B" w14:textId="3AFA1B5B" w:rsidR="0081309E" w:rsidRDefault="0081309E" w:rsidP="00F01E35">
      <w:pPr>
        <w:pStyle w:val="BodyTextIndent"/>
        <w:spacing w:line="360" w:lineRule="auto"/>
        <w:ind w:left="0" w:firstLine="864"/>
      </w:pPr>
    </w:p>
    <w:p w14:paraId="27F84CA6" w14:textId="7BA146EE" w:rsidR="0081309E" w:rsidRDefault="0081309E" w:rsidP="00F01E35">
      <w:pPr>
        <w:pStyle w:val="BodyTextIndent"/>
        <w:spacing w:line="360" w:lineRule="auto"/>
        <w:ind w:left="0" w:firstLine="864"/>
      </w:pPr>
    </w:p>
    <w:p w14:paraId="752B155D" w14:textId="10DF8933" w:rsidR="0081309E" w:rsidRDefault="0081309E" w:rsidP="00F01E35">
      <w:pPr>
        <w:pStyle w:val="BodyTextIndent"/>
        <w:spacing w:line="360" w:lineRule="auto"/>
        <w:ind w:left="0" w:firstLine="864"/>
      </w:pPr>
    </w:p>
    <w:p w14:paraId="6A9F191B" w14:textId="749307C2" w:rsidR="0081309E" w:rsidRDefault="0081309E" w:rsidP="00F01E35">
      <w:pPr>
        <w:pStyle w:val="BodyTextIndent"/>
        <w:spacing w:line="360" w:lineRule="auto"/>
        <w:ind w:left="0" w:firstLine="864"/>
      </w:pPr>
    </w:p>
    <w:p w14:paraId="479D8D58" w14:textId="02444A28" w:rsidR="0081309E" w:rsidRDefault="0081309E" w:rsidP="00F01E35">
      <w:pPr>
        <w:pStyle w:val="BodyTextIndent"/>
        <w:spacing w:line="360" w:lineRule="auto"/>
        <w:ind w:left="0" w:firstLine="864"/>
      </w:pPr>
    </w:p>
    <w:p w14:paraId="10DD8433" w14:textId="1D255DB1" w:rsidR="0081309E" w:rsidRDefault="0081309E" w:rsidP="00F01E35">
      <w:pPr>
        <w:pStyle w:val="BodyTextIndent"/>
        <w:spacing w:line="360" w:lineRule="auto"/>
        <w:ind w:left="0" w:firstLine="864"/>
      </w:pPr>
    </w:p>
    <w:p w14:paraId="3D880C85" w14:textId="27550D27" w:rsidR="0081309E" w:rsidRDefault="0081309E" w:rsidP="00F01E35">
      <w:pPr>
        <w:pStyle w:val="BodyTextIndent"/>
        <w:spacing w:line="360" w:lineRule="auto"/>
        <w:ind w:left="0" w:firstLine="864"/>
      </w:pPr>
    </w:p>
    <w:p w14:paraId="04E66BE9" w14:textId="62ADBFE2" w:rsidR="0081309E" w:rsidRDefault="0081309E" w:rsidP="00F01E35">
      <w:pPr>
        <w:pStyle w:val="BodyTextIndent"/>
        <w:spacing w:line="360" w:lineRule="auto"/>
        <w:ind w:left="0" w:firstLine="864"/>
      </w:pPr>
    </w:p>
    <w:p w14:paraId="7D6A0F6A" w14:textId="77777777" w:rsidR="00E601B7" w:rsidRDefault="00E601B7" w:rsidP="00F01E35">
      <w:pPr>
        <w:pStyle w:val="BodyTextIndent"/>
        <w:spacing w:line="360" w:lineRule="auto"/>
        <w:ind w:left="0" w:firstLine="864"/>
      </w:pPr>
    </w:p>
    <w:p w14:paraId="769E38EB" w14:textId="0222B22A" w:rsidR="00E601B7" w:rsidRDefault="00E601B7" w:rsidP="00F01E35">
      <w:pPr>
        <w:pStyle w:val="BodyTextIndent"/>
        <w:spacing w:line="360" w:lineRule="auto"/>
        <w:ind w:left="0" w:firstLine="864"/>
      </w:pPr>
      <w:r>
        <w:rPr>
          <w:noProof/>
        </w:rPr>
        <mc:AlternateContent>
          <mc:Choice Requires="wps">
            <w:drawing>
              <wp:anchor distT="0" distB="0" distL="114300" distR="114300" simplePos="0" relativeHeight="251677696" behindDoc="1" locked="0" layoutInCell="1" allowOverlap="1" wp14:anchorId="6D18B9A5" wp14:editId="708E11EE">
                <wp:simplePos x="0" y="0"/>
                <wp:positionH relativeFrom="column">
                  <wp:posOffset>1099820</wp:posOffset>
                </wp:positionH>
                <wp:positionV relativeFrom="paragraph">
                  <wp:posOffset>46355</wp:posOffset>
                </wp:positionV>
                <wp:extent cx="354330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14:paraId="297A0137" w14:textId="61EAF0D5" w:rsidR="00006AF4" w:rsidRPr="00D728F3" w:rsidRDefault="00006AF4" w:rsidP="0081309E">
                            <w:pPr>
                              <w:pStyle w:val="Caption"/>
                              <w:jc w:val="center"/>
                              <w:rPr>
                                <w:noProof/>
                              </w:rPr>
                            </w:pPr>
                            <w:bookmarkStart w:id="42" w:name="_Toc69695895"/>
                            <w:r>
                              <w:t xml:space="preserve">Figure </w:t>
                            </w:r>
                            <w:r w:rsidR="0079574A">
                              <w:fldChar w:fldCharType="begin"/>
                            </w:r>
                            <w:r w:rsidR="0079574A">
                              <w:instrText xml:space="preserve"> SEQ Figure \* ARABIC </w:instrText>
                            </w:r>
                            <w:r w:rsidR="0079574A">
                              <w:fldChar w:fldCharType="separate"/>
                            </w:r>
                            <w:r>
                              <w:rPr>
                                <w:noProof/>
                              </w:rPr>
                              <w:t>7</w:t>
                            </w:r>
                            <w:r w:rsidR="0079574A">
                              <w:rPr>
                                <w:noProof/>
                              </w:rPr>
                              <w:fldChar w:fldCharType="end"/>
                            </w:r>
                            <w:r>
                              <w:t xml:space="preserve"> General Decision Tree Structure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8B9A5" id="Text Box 12" o:spid="_x0000_s1031" type="#_x0000_t202" style="position:absolute;left:0;text-align:left;margin-left:86.6pt;margin-top:3.65pt;width:279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" stroked="f">
                <v:textbox style="mso-fit-shape-to-text:t" inset="0,0,0,0">
                  <w:txbxContent>
                    <w:p w14:paraId="297A0137" w14:textId="61EAF0D5" w:rsidR="00006AF4" w:rsidRPr="00D728F3" w:rsidRDefault="00006AF4" w:rsidP="0081309E">
                      <w:pPr>
                        <w:pStyle w:val="Caption"/>
                        <w:jc w:val="center"/>
                        <w:rPr>
                          <w:noProof/>
                        </w:rPr>
                      </w:pPr>
                      <w:bookmarkStart w:id="43" w:name="_Toc69695895"/>
                      <w:r>
                        <w:t xml:space="preserve">Figure </w:t>
                      </w:r>
                      <w:r w:rsidR="0079574A">
                        <w:fldChar w:fldCharType="begin"/>
                      </w:r>
                      <w:r w:rsidR="0079574A">
                        <w:instrText xml:space="preserve"> SEQ Figure \* ARABIC </w:instrText>
                      </w:r>
                      <w:r w:rsidR="0079574A">
                        <w:fldChar w:fldCharType="separate"/>
                      </w:r>
                      <w:r>
                        <w:rPr>
                          <w:noProof/>
                        </w:rPr>
                        <w:t>7</w:t>
                      </w:r>
                      <w:r w:rsidR="0079574A">
                        <w:rPr>
                          <w:noProof/>
                        </w:rPr>
                        <w:fldChar w:fldCharType="end"/>
                      </w:r>
                      <w:r>
                        <w:t xml:space="preserve"> General Decision Tree Structure</w:t>
                      </w:r>
                      <w:bookmarkEnd w:id="43"/>
                    </w:p>
                  </w:txbxContent>
                </v:textbox>
                <w10:wrap type="tight"/>
              </v:shape>
            </w:pict>
          </mc:Fallback>
        </mc:AlternateContent>
      </w:r>
    </w:p>
    <w:p w14:paraId="578A0222" w14:textId="5FDED1C7" w:rsidR="0081309E" w:rsidRPr="005A7532" w:rsidRDefault="0081309E" w:rsidP="00F01E35">
      <w:pPr>
        <w:pStyle w:val="BodyTextIndent"/>
        <w:spacing w:line="360" w:lineRule="auto"/>
        <w:ind w:left="0" w:firstLine="864"/>
      </w:pPr>
    </w:p>
    <w:p w14:paraId="05F50B76" w14:textId="011F7EFD" w:rsidR="009615A6" w:rsidRDefault="009615A6" w:rsidP="009B4266">
      <w:pPr>
        <w:pStyle w:val="Heading4"/>
        <w:spacing w:line="360" w:lineRule="auto"/>
      </w:pPr>
      <w:r>
        <w:lastRenderedPageBreak/>
        <w:t>Random Forest</w:t>
      </w:r>
    </w:p>
    <w:p w14:paraId="30577273" w14:textId="5FC78A12" w:rsidR="00E601B7" w:rsidRDefault="00E601B7" w:rsidP="009B4266">
      <w:pPr>
        <w:pStyle w:val="BodyTextIndent"/>
        <w:spacing w:line="360" w:lineRule="auto"/>
        <w:ind w:left="0" w:firstLine="864"/>
      </w:pPr>
      <w:r>
        <w:t xml:space="preserve">Random Forest is based on the ensemble </w:t>
      </w:r>
      <w:r w:rsidR="009B4266">
        <w:t xml:space="preserve">learning </w:t>
      </w:r>
      <w:r w:rsidR="009B4266">
        <w:fldChar w:fldCharType="begin" w:fldLock="1"/>
      </w:r>
      <w:r w:rsidR="009B4266">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approach.","author":[{"dropping-particle":"","family":"Derviş","given":"Barış","non-dropping-particle":"","parse-names":false,"suffix":""}],"container-title":"Journal of Chemical Information and Modeling","id":"ITEM-1","issue":"9","issued":{"date-parts":[["2013"]]},"number-of-pages":"1689-1699","title":"Hands-on Machine Learning with Sklearn, keras &amp; tensorflow","type":"book","volume":"53"},"uris":["http://www.mendeley.com/documents/?uuid=bd485f05-4fed-4bed-a4f2-8aac7805dcc7"]}],"mendeley":{"formattedCitation":"[32]","plainTextFormattedCitation":"[32]"},"properties":{"noteIndex":0},"schema":"https://github.com/citation-style-language/schema/raw/master/csl-citation.json"}</w:instrText>
      </w:r>
      <w:r w:rsidR="009B4266">
        <w:fldChar w:fldCharType="separate"/>
      </w:r>
      <w:r w:rsidR="009B4266" w:rsidRPr="009B4266">
        <w:rPr>
          <w:noProof/>
        </w:rPr>
        <w:t>[32]</w:t>
      </w:r>
      <w:r w:rsidR="009B4266">
        <w:fldChar w:fldCharType="end"/>
      </w:r>
      <w:r w:rsidR="009B4266">
        <w:t xml:space="preserve">. Ensemble learning is the combinations/aggregation of multiple predictors. </w:t>
      </w:r>
      <w:r w:rsidR="004C5B07">
        <w:t xml:space="preserve">Random Forest work in a manner of like training the model on multiple Decision Tree with different random sub set of the data set. The prediction is basically the aggregation of the predictions of each predictor. In a general perspective this model is a powerful model same as like if asking a question from 100 random people rather than one expert and aggregate the answer. In the same passion the class of the prediction is decided on the maximum number of votes came out from the multiple decision trees. </w:t>
      </w:r>
      <w:r w:rsidR="00226CF4">
        <w:t xml:space="preserve">The generalized form of Random Forest is shown in Fig. 8 below. </w:t>
      </w:r>
    </w:p>
    <w:p w14:paraId="7B41F8DA" w14:textId="77777777" w:rsidR="004C5B07" w:rsidRDefault="004C5B07" w:rsidP="009B4266">
      <w:pPr>
        <w:pStyle w:val="BodyTextIndent"/>
        <w:spacing w:line="360" w:lineRule="auto"/>
        <w:ind w:left="0" w:firstLine="864"/>
      </w:pPr>
    </w:p>
    <w:p w14:paraId="79376273" w14:textId="4AB7061F" w:rsidR="004C5B07" w:rsidRPr="00E601B7" w:rsidRDefault="004C5B07" w:rsidP="009B4266">
      <w:pPr>
        <w:pStyle w:val="BodyTextIndent"/>
        <w:spacing w:line="360" w:lineRule="auto"/>
        <w:ind w:left="0" w:firstLine="864"/>
      </w:pPr>
      <w:r>
        <w:rPr>
          <w:noProof/>
        </w:rPr>
        <w:drawing>
          <wp:anchor distT="0" distB="0" distL="114300" distR="114300" simplePos="0" relativeHeight="251678720" behindDoc="1" locked="0" layoutInCell="1" allowOverlap="1" wp14:anchorId="55356C13" wp14:editId="0D4E36E5">
            <wp:simplePos x="0" y="0"/>
            <wp:positionH relativeFrom="column">
              <wp:posOffset>680720</wp:posOffset>
            </wp:positionH>
            <wp:positionV relativeFrom="paragraph">
              <wp:posOffset>1270</wp:posOffset>
            </wp:positionV>
            <wp:extent cx="4095750" cy="2747645"/>
            <wp:effectExtent l="0" t="0" r="0" b="0"/>
            <wp:wrapTight wrapText="bothSides">
              <wp:wrapPolygon edited="0">
                <wp:start x="0" y="0"/>
                <wp:lineTo x="0" y="21415"/>
                <wp:lineTo x="21500" y="21415"/>
                <wp:lineTo x="2150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095750" cy="2747645"/>
                    </a:xfrm>
                    <a:prstGeom prst="rect">
                      <a:avLst/>
                    </a:prstGeom>
                  </pic:spPr>
                </pic:pic>
              </a:graphicData>
            </a:graphic>
            <wp14:sizeRelH relativeFrom="page">
              <wp14:pctWidth>0</wp14:pctWidth>
            </wp14:sizeRelH>
            <wp14:sizeRelV relativeFrom="page">
              <wp14:pctHeight>0</wp14:pctHeight>
            </wp14:sizeRelV>
          </wp:anchor>
        </w:drawing>
      </w:r>
    </w:p>
    <w:p w14:paraId="56C03D7D" w14:textId="6A72B989" w:rsidR="00244411" w:rsidRPr="00244411" w:rsidRDefault="00384575" w:rsidP="00244411">
      <w:pPr>
        <w:pStyle w:val="BodyTextIndent"/>
      </w:pPr>
      <w:r>
        <w:rPr>
          <w:noProof/>
        </w:rPr>
        <mc:AlternateContent>
          <mc:Choice Requires="wps">
            <w:drawing>
              <wp:anchor distT="0" distB="0" distL="114300" distR="114300" simplePos="0" relativeHeight="251680768" behindDoc="1" locked="0" layoutInCell="1" allowOverlap="1" wp14:anchorId="35CD8910" wp14:editId="52FFF068">
                <wp:simplePos x="0" y="0"/>
                <wp:positionH relativeFrom="column">
                  <wp:posOffset>680720</wp:posOffset>
                </wp:positionH>
                <wp:positionV relativeFrom="paragraph">
                  <wp:posOffset>2564765</wp:posOffset>
                </wp:positionV>
                <wp:extent cx="4095750" cy="238125"/>
                <wp:effectExtent l="0" t="0" r="0" b="9525"/>
                <wp:wrapTight wrapText="bothSides">
                  <wp:wrapPolygon edited="0">
                    <wp:start x="0" y="0"/>
                    <wp:lineTo x="0" y="20736"/>
                    <wp:lineTo x="21500" y="20736"/>
                    <wp:lineTo x="21500"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4095750" cy="238125"/>
                        </a:xfrm>
                        <a:prstGeom prst="rect">
                          <a:avLst/>
                        </a:prstGeom>
                        <a:solidFill>
                          <a:prstClr val="white"/>
                        </a:solidFill>
                        <a:ln>
                          <a:noFill/>
                        </a:ln>
                      </wps:spPr>
                      <wps:txbx>
                        <w:txbxContent>
                          <w:p w14:paraId="374F9778" w14:textId="54BC91EF" w:rsidR="00006AF4" w:rsidRPr="0078149F" w:rsidRDefault="00006AF4" w:rsidP="004C5B07">
                            <w:pPr>
                              <w:pStyle w:val="Caption"/>
                              <w:jc w:val="center"/>
                              <w:rPr>
                                <w:noProof/>
                              </w:rPr>
                            </w:pPr>
                            <w:bookmarkStart w:id="44" w:name="_Toc69695896"/>
                            <w:r>
                              <w:t xml:space="preserve">Figure </w:t>
                            </w:r>
                            <w:r w:rsidR="0079574A">
                              <w:fldChar w:fldCharType="begin"/>
                            </w:r>
                            <w:r w:rsidR="0079574A">
                              <w:instrText xml:space="preserve"> S</w:instrText>
                            </w:r>
                            <w:r w:rsidR="0079574A">
                              <w:instrText xml:space="preserve">EQ Figure \* ARABIC </w:instrText>
                            </w:r>
                            <w:r w:rsidR="0079574A">
                              <w:fldChar w:fldCharType="separate"/>
                            </w:r>
                            <w:r>
                              <w:rPr>
                                <w:noProof/>
                              </w:rPr>
                              <w:t>8</w:t>
                            </w:r>
                            <w:r w:rsidR="0079574A">
                              <w:rPr>
                                <w:noProof/>
                              </w:rPr>
                              <w:fldChar w:fldCharType="end"/>
                            </w:r>
                            <w:r>
                              <w:t xml:space="preserve"> Random Forest General Form</w:t>
                            </w:r>
                            <w:bookmarkEnd w:id="44"/>
                          </w:p>
                          <w:p w14:paraId="0372B801" w14:textId="77777777" w:rsidR="00006AF4" w:rsidRDefault="00006AF4"/>
                          <w:p w14:paraId="50BF5D66" w14:textId="371163BD" w:rsidR="00006AF4" w:rsidRPr="0078149F" w:rsidRDefault="00006AF4" w:rsidP="0038457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CD8910" id="Text Box 14" o:spid="_x0000_s1032" type="#_x0000_t202" style="position:absolute;left:0;text-align:left;margin-left:53.6pt;margin-top:201.95pt;width:322.5pt;height:18.75pt;z-index:-25163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" stroked="f">
                <v:textbox inset="0,0,0,0">
                  <w:txbxContent>
                    <w:p w14:paraId="374F9778" w14:textId="54BC91EF" w:rsidR="00006AF4" w:rsidRPr="0078149F" w:rsidRDefault="00006AF4" w:rsidP="004C5B07">
                      <w:pPr>
                        <w:pStyle w:val="Caption"/>
                        <w:jc w:val="center"/>
                        <w:rPr>
                          <w:noProof/>
                        </w:rPr>
                      </w:pPr>
                      <w:bookmarkStart w:id="45" w:name="_Toc69695896"/>
                      <w:r>
                        <w:t xml:space="preserve">Figure </w:t>
                      </w:r>
                      <w:r w:rsidR="0079574A">
                        <w:fldChar w:fldCharType="begin"/>
                      </w:r>
                      <w:r w:rsidR="0079574A">
                        <w:instrText xml:space="preserve"> S</w:instrText>
                      </w:r>
                      <w:r w:rsidR="0079574A">
                        <w:instrText xml:space="preserve">EQ Figure \* ARABIC </w:instrText>
                      </w:r>
                      <w:r w:rsidR="0079574A">
                        <w:fldChar w:fldCharType="separate"/>
                      </w:r>
                      <w:r>
                        <w:rPr>
                          <w:noProof/>
                        </w:rPr>
                        <w:t>8</w:t>
                      </w:r>
                      <w:r w:rsidR="0079574A">
                        <w:rPr>
                          <w:noProof/>
                        </w:rPr>
                        <w:fldChar w:fldCharType="end"/>
                      </w:r>
                      <w:r>
                        <w:t xml:space="preserve"> Random Forest General Form</w:t>
                      </w:r>
                      <w:bookmarkEnd w:id="45"/>
                    </w:p>
                    <w:p w14:paraId="0372B801" w14:textId="77777777" w:rsidR="00006AF4" w:rsidRDefault="00006AF4"/>
                    <w:p w14:paraId="50BF5D66" w14:textId="371163BD" w:rsidR="00006AF4" w:rsidRPr="0078149F" w:rsidRDefault="00006AF4" w:rsidP="00384575">
                      <w:pPr>
                        <w:pStyle w:val="Caption"/>
                        <w:rPr>
                          <w:noProof/>
                        </w:rPr>
                      </w:pPr>
                    </w:p>
                  </w:txbxContent>
                </v:textbox>
                <w10:wrap type="tight"/>
              </v:shape>
            </w:pict>
          </mc:Fallback>
        </mc:AlternateContent>
      </w:r>
    </w:p>
    <w:p w14:paraId="176F70BF" w14:textId="2803C2F9" w:rsidR="009615A6" w:rsidRDefault="009615A6" w:rsidP="00244411">
      <w:pPr>
        <w:pStyle w:val="Heading4"/>
        <w:spacing w:line="360" w:lineRule="auto"/>
      </w:pPr>
      <w:r>
        <w:t>K-Nearest Neighbors</w:t>
      </w:r>
    </w:p>
    <w:p w14:paraId="335B86C7" w14:textId="73A27B1C" w:rsidR="00244411" w:rsidRDefault="00244411" w:rsidP="00244411">
      <w:pPr>
        <w:pStyle w:val="BodyTextIndent"/>
        <w:spacing w:line="360" w:lineRule="auto"/>
        <w:ind w:left="0" w:firstLine="864"/>
      </w:pPr>
      <w:r>
        <w:t xml:space="preserve">K-Nearest Neighbors (KNN) is the simplest classification method in machine learning where we have already defined classes resulted from the pattern in the dataset and new instances are classified based on these already defined classes with calculation of similarities. KNN is the supervised machine learning method and can be used for classification and regression. The prediction is decided on the Euclidean Distance and are decided by number of neighbors. </w:t>
      </w:r>
      <w:r w:rsidR="00D0192B">
        <w:t xml:space="preserve">KNN first find the distance for the new instance and then find the closest neighbors and finally vote for the labels as shown in Fig. 9. </w:t>
      </w:r>
    </w:p>
    <w:p w14:paraId="3B59C580" w14:textId="7DFAA1BA" w:rsidR="00D0192B" w:rsidRDefault="00D0192B" w:rsidP="00244411">
      <w:pPr>
        <w:pStyle w:val="BodyTextIndent"/>
        <w:spacing w:line="360" w:lineRule="auto"/>
        <w:ind w:left="0" w:firstLine="864"/>
      </w:pPr>
    </w:p>
    <w:p w14:paraId="6A293053" w14:textId="77777777" w:rsidR="00D0192B" w:rsidRDefault="00D0192B" w:rsidP="00244411">
      <w:pPr>
        <w:pStyle w:val="BodyTextIndent"/>
        <w:spacing w:line="360" w:lineRule="auto"/>
        <w:ind w:left="0" w:firstLine="864"/>
      </w:pPr>
    </w:p>
    <w:p w14:paraId="49F5F4CE" w14:textId="77777777" w:rsidR="00D0192B" w:rsidRDefault="00D0192B" w:rsidP="00244411">
      <w:pPr>
        <w:pStyle w:val="BodyTextIndent"/>
        <w:spacing w:line="360" w:lineRule="auto"/>
        <w:ind w:left="0" w:firstLine="864"/>
      </w:pPr>
    </w:p>
    <w:p w14:paraId="28770318" w14:textId="77777777" w:rsidR="00D0192B" w:rsidRDefault="00D0192B" w:rsidP="00244411">
      <w:pPr>
        <w:pStyle w:val="BodyTextIndent"/>
        <w:spacing w:line="360" w:lineRule="auto"/>
        <w:ind w:left="0" w:firstLine="864"/>
      </w:pPr>
    </w:p>
    <w:p w14:paraId="131B61CC" w14:textId="7375FFE5" w:rsidR="00D0192B" w:rsidRPr="00244411" w:rsidRDefault="00D0192B" w:rsidP="00244411">
      <w:pPr>
        <w:pStyle w:val="BodyTextIndent"/>
        <w:spacing w:line="360" w:lineRule="auto"/>
        <w:ind w:left="0" w:firstLine="864"/>
      </w:pPr>
      <w:r>
        <w:rPr>
          <w:noProof/>
        </w:rPr>
        <w:lastRenderedPageBreak/>
        <w:drawing>
          <wp:anchor distT="0" distB="0" distL="114300" distR="114300" simplePos="0" relativeHeight="251681792" behindDoc="1" locked="0" layoutInCell="1" allowOverlap="1" wp14:anchorId="40706290" wp14:editId="29D560C7">
            <wp:simplePos x="0" y="0"/>
            <wp:positionH relativeFrom="column">
              <wp:posOffset>1023620</wp:posOffset>
            </wp:positionH>
            <wp:positionV relativeFrom="paragraph">
              <wp:posOffset>0</wp:posOffset>
            </wp:positionV>
            <wp:extent cx="3429000" cy="3009265"/>
            <wp:effectExtent l="0" t="0" r="0" b="635"/>
            <wp:wrapTight wrapText="bothSides">
              <wp:wrapPolygon edited="0">
                <wp:start x="0" y="0"/>
                <wp:lineTo x="0" y="21468"/>
                <wp:lineTo x="21480" y="21468"/>
                <wp:lineTo x="2148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429000" cy="3009265"/>
                    </a:xfrm>
                    <a:prstGeom prst="rect">
                      <a:avLst/>
                    </a:prstGeom>
                  </pic:spPr>
                </pic:pic>
              </a:graphicData>
            </a:graphic>
            <wp14:sizeRelH relativeFrom="page">
              <wp14:pctWidth>0</wp14:pctWidth>
            </wp14:sizeRelH>
            <wp14:sizeRelV relativeFrom="page">
              <wp14:pctHeight>0</wp14:pctHeight>
            </wp14:sizeRelV>
          </wp:anchor>
        </w:drawing>
      </w:r>
    </w:p>
    <w:p w14:paraId="74899AEE" w14:textId="77777777" w:rsidR="009615A6" w:rsidRPr="009615A6" w:rsidRDefault="009615A6" w:rsidP="009615A6">
      <w:pPr>
        <w:pStyle w:val="BodyTextIndent"/>
      </w:pPr>
    </w:p>
    <w:p w14:paraId="6668237B" w14:textId="77777777" w:rsidR="00D0192B" w:rsidRDefault="00D0192B" w:rsidP="00A84DF9">
      <w:pPr>
        <w:pStyle w:val="BodyTextIndent"/>
        <w:spacing w:line="360" w:lineRule="auto"/>
        <w:ind w:left="0" w:firstLine="0"/>
      </w:pPr>
    </w:p>
    <w:p w14:paraId="03F604C2" w14:textId="77777777" w:rsidR="00D0192B" w:rsidRDefault="00D0192B" w:rsidP="00A84DF9">
      <w:pPr>
        <w:pStyle w:val="BodyTextIndent"/>
        <w:spacing w:line="360" w:lineRule="auto"/>
        <w:ind w:left="0" w:firstLine="0"/>
      </w:pPr>
    </w:p>
    <w:p w14:paraId="635A9299" w14:textId="77777777" w:rsidR="00D0192B" w:rsidRDefault="00D0192B" w:rsidP="00A84DF9">
      <w:pPr>
        <w:pStyle w:val="BodyTextIndent"/>
        <w:spacing w:line="360" w:lineRule="auto"/>
        <w:ind w:left="0" w:firstLine="0"/>
      </w:pPr>
    </w:p>
    <w:p w14:paraId="184FE296" w14:textId="77777777" w:rsidR="00D0192B" w:rsidRDefault="00D0192B" w:rsidP="00A84DF9">
      <w:pPr>
        <w:pStyle w:val="BodyTextIndent"/>
        <w:spacing w:line="360" w:lineRule="auto"/>
        <w:ind w:left="0" w:firstLine="0"/>
      </w:pPr>
    </w:p>
    <w:p w14:paraId="5E3CA6A2" w14:textId="77777777" w:rsidR="00D0192B" w:rsidRDefault="00D0192B" w:rsidP="00A84DF9">
      <w:pPr>
        <w:pStyle w:val="BodyTextIndent"/>
        <w:spacing w:line="360" w:lineRule="auto"/>
        <w:ind w:left="0" w:firstLine="0"/>
      </w:pPr>
    </w:p>
    <w:p w14:paraId="1DA0B3A6" w14:textId="77777777" w:rsidR="00D0192B" w:rsidRDefault="00D0192B" w:rsidP="00A84DF9">
      <w:pPr>
        <w:pStyle w:val="BodyTextIndent"/>
        <w:spacing w:line="360" w:lineRule="auto"/>
        <w:ind w:left="0" w:firstLine="0"/>
      </w:pPr>
    </w:p>
    <w:p w14:paraId="0312F882" w14:textId="77777777" w:rsidR="00D0192B" w:rsidRDefault="00D0192B" w:rsidP="00A84DF9">
      <w:pPr>
        <w:pStyle w:val="BodyTextIndent"/>
        <w:spacing w:line="360" w:lineRule="auto"/>
        <w:ind w:left="0" w:firstLine="0"/>
      </w:pPr>
    </w:p>
    <w:p w14:paraId="30FF49AD" w14:textId="77777777" w:rsidR="00D0192B" w:rsidRDefault="00D0192B" w:rsidP="00A84DF9">
      <w:pPr>
        <w:pStyle w:val="BodyTextIndent"/>
        <w:spacing w:line="360" w:lineRule="auto"/>
        <w:ind w:left="0" w:firstLine="0"/>
      </w:pPr>
    </w:p>
    <w:p w14:paraId="20D6A192" w14:textId="77777777" w:rsidR="00D0192B" w:rsidRDefault="00D0192B" w:rsidP="00A84DF9">
      <w:pPr>
        <w:pStyle w:val="BodyTextIndent"/>
        <w:spacing w:line="360" w:lineRule="auto"/>
        <w:ind w:left="0" w:firstLine="0"/>
      </w:pPr>
    </w:p>
    <w:p w14:paraId="769394E8" w14:textId="77777777" w:rsidR="00D0192B" w:rsidRDefault="00D0192B" w:rsidP="00A84DF9">
      <w:pPr>
        <w:pStyle w:val="BodyTextIndent"/>
        <w:spacing w:line="360" w:lineRule="auto"/>
        <w:ind w:left="0" w:firstLine="0"/>
      </w:pPr>
    </w:p>
    <w:p w14:paraId="08849F1C" w14:textId="77777777" w:rsidR="00D0192B" w:rsidRDefault="00D0192B" w:rsidP="00A84DF9">
      <w:pPr>
        <w:pStyle w:val="BodyTextIndent"/>
        <w:spacing w:line="360" w:lineRule="auto"/>
        <w:ind w:left="0" w:firstLine="0"/>
      </w:pPr>
    </w:p>
    <w:p w14:paraId="2F34BE2C" w14:textId="10E6E257" w:rsidR="00D0192B" w:rsidRDefault="00384575" w:rsidP="00A84DF9">
      <w:pPr>
        <w:pStyle w:val="BodyTextIndent"/>
        <w:spacing w:line="360" w:lineRule="auto"/>
        <w:ind w:left="0" w:firstLine="0"/>
      </w:pPr>
      <w:r>
        <w:rPr>
          <w:noProof/>
        </w:rPr>
        <mc:AlternateContent>
          <mc:Choice Requires="wps">
            <w:drawing>
              <wp:anchor distT="0" distB="0" distL="114300" distR="114300" simplePos="0" relativeHeight="251683840" behindDoc="1" locked="0" layoutInCell="1" allowOverlap="1" wp14:anchorId="485C66B3" wp14:editId="3FB17705">
                <wp:simplePos x="0" y="0"/>
                <wp:positionH relativeFrom="column">
                  <wp:posOffset>1023620</wp:posOffset>
                </wp:positionH>
                <wp:positionV relativeFrom="paragraph">
                  <wp:posOffset>10160</wp:posOffset>
                </wp:positionV>
                <wp:extent cx="3429000" cy="247650"/>
                <wp:effectExtent l="0" t="0" r="0" b="0"/>
                <wp:wrapTight wrapText="bothSides">
                  <wp:wrapPolygon edited="0">
                    <wp:start x="0" y="0"/>
                    <wp:lineTo x="0" y="19938"/>
                    <wp:lineTo x="21480" y="19938"/>
                    <wp:lineTo x="21480"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3429000" cy="247650"/>
                        </a:xfrm>
                        <a:prstGeom prst="rect">
                          <a:avLst/>
                        </a:prstGeom>
                        <a:solidFill>
                          <a:prstClr val="white"/>
                        </a:solidFill>
                        <a:ln>
                          <a:noFill/>
                        </a:ln>
                      </wps:spPr>
                      <wps:txbx>
                        <w:txbxContent>
                          <w:p w14:paraId="78AB3B30" w14:textId="77BF8E15" w:rsidR="00006AF4" w:rsidRPr="005D71BA" w:rsidRDefault="00006AF4" w:rsidP="00DD2FB3">
                            <w:pPr>
                              <w:pStyle w:val="Caption"/>
                              <w:jc w:val="center"/>
                              <w:rPr>
                                <w:noProof/>
                              </w:rPr>
                            </w:pPr>
                            <w:bookmarkStart w:id="46" w:name="_Toc69695897"/>
                            <w:r>
                              <w:t xml:space="preserve">Figure </w:t>
                            </w:r>
                            <w:r w:rsidR="0079574A">
                              <w:fldChar w:fldCharType="begin"/>
                            </w:r>
                            <w:r w:rsidR="0079574A">
                              <w:instrText xml:space="preserve"> SEQ Figure \* ARABIC </w:instrText>
                            </w:r>
                            <w:r w:rsidR="0079574A">
                              <w:fldChar w:fldCharType="separate"/>
                            </w:r>
                            <w:r>
                              <w:rPr>
                                <w:noProof/>
                              </w:rPr>
                              <w:t>9</w:t>
                            </w:r>
                            <w:r w:rsidR="0079574A">
                              <w:rPr>
                                <w:noProof/>
                              </w:rPr>
                              <w:fldChar w:fldCharType="end"/>
                            </w:r>
                            <w:r>
                              <w:t xml:space="preserve"> KNN General Steps</w:t>
                            </w:r>
                            <w:bookmarkEnd w:id="46"/>
                          </w:p>
                          <w:p w14:paraId="5C0AA85B" w14:textId="77777777" w:rsidR="00006AF4" w:rsidRDefault="00006AF4"/>
                          <w:p w14:paraId="444CFE03" w14:textId="4E44BAA6" w:rsidR="00006AF4" w:rsidRPr="005D71BA" w:rsidRDefault="00006AF4" w:rsidP="0038457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C66B3" id="Text Box 16" o:spid="_x0000_s1033" type="#_x0000_t202" style="position:absolute;left:0;text-align:left;margin-left:80.6pt;margin-top:.8pt;width:270pt;height:19.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" stroked="f">
                <v:textbox inset="0,0,0,0">
                  <w:txbxContent>
                    <w:p w14:paraId="78AB3B30" w14:textId="77BF8E15" w:rsidR="00006AF4" w:rsidRPr="005D71BA" w:rsidRDefault="00006AF4" w:rsidP="00DD2FB3">
                      <w:pPr>
                        <w:pStyle w:val="Caption"/>
                        <w:jc w:val="center"/>
                        <w:rPr>
                          <w:noProof/>
                        </w:rPr>
                      </w:pPr>
                      <w:bookmarkStart w:id="47" w:name="_Toc69695897"/>
                      <w:r>
                        <w:t xml:space="preserve">Figure </w:t>
                      </w:r>
                      <w:r w:rsidR="0079574A">
                        <w:fldChar w:fldCharType="begin"/>
                      </w:r>
                      <w:r w:rsidR="0079574A">
                        <w:instrText xml:space="preserve"> SEQ Figure \* ARABIC </w:instrText>
                      </w:r>
                      <w:r w:rsidR="0079574A">
                        <w:fldChar w:fldCharType="separate"/>
                      </w:r>
                      <w:r>
                        <w:rPr>
                          <w:noProof/>
                        </w:rPr>
                        <w:t>9</w:t>
                      </w:r>
                      <w:r w:rsidR="0079574A">
                        <w:rPr>
                          <w:noProof/>
                        </w:rPr>
                        <w:fldChar w:fldCharType="end"/>
                      </w:r>
                      <w:r>
                        <w:t xml:space="preserve"> KNN General Steps</w:t>
                      </w:r>
                      <w:bookmarkEnd w:id="47"/>
                    </w:p>
                    <w:p w14:paraId="5C0AA85B" w14:textId="77777777" w:rsidR="00006AF4" w:rsidRDefault="00006AF4"/>
                    <w:p w14:paraId="444CFE03" w14:textId="4E44BAA6" w:rsidR="00006AF4" w:rsidRPr="005D71BA" w:rsidRDefault="00006AF4" w:rsidP="00384575">
                      <w:pPr>
                        <w:pStyle w:val="Caption"/>
                        <w:rPr>
                          <w:noProof/>
                        </w:rPr>
                      </w:pPr>
                    </w:p>
                  </w:txbxContent>
                </v:textbox>
                <w10:wrap type="tight"/>
              </v:shape>
            </w:pict>
          </mc:Fallback>
        </mc:AlternateContent>
      </w:r>
    </w:p>
    <w:p w14:paraId="4C1ED31F" w14:textId="0485D7AF" w:rsidR="00720F43" w:rsidRDefault="00720F43" w:rsidP="00A84DF9">
      <w:pPr>
        <w:pStyle w:val="BodyTextIndent"/>
        <w:spacing w:line="360" w:lineRule="auto"/>
        <w:ind w:left="0" w:firstLine="0"/>
      </w:pPr>
    </w:p>
    <w:p w14:paraId="1DB01145" w14:textId="77777777" w:rsidR="00384575" w:rsidRDefault="00384575" w:rsidP="00A84DF9">
      <w:pPr>
        <w:pStyle w:val="BodyTextIndent"/>
        <w:spacing w:line="360" w:lineRule="auto"/>
        <w:ind w:left="0" w:firstLine="0"/>
      </w:pPr>
    </w:p>
    <w:p w14:paraId="7350B448" w14:textId="787B2D86" w:rsidR="003B08A9" w:rsidRDefault="00CE659C" w:rsidP="00CE659C">
      <w:pPr>
        <w:pStyle w:val="BodyTextIndent"/>
        <w:spacing w:line="360" w:lineRule="auto"/>
        <w:ind w:left="0" w:firstLine="864"/>
      </w:pPr>
      <w:r>
        <w:t xml:space="preserve">The above explained machine learning classifiers are implemented on the data from the pre-processing and performance is evaluated subsequently. </w:t>
      </w:r>
    </w:p>
    <w:p w14:paraId="643345A8" w14:textId="7D594064" w:rsidR="003B08A9" w:rsidRDefault="003B08A9" w:rsidP="00EC5C42">
      <w:pPr>
        <w:pStyle w:val="Heading2"/>
        <w:spacing w:line="360" w:lineRule="auto"/>
      </w:pPr>
      <w:bookmarkStart w:id="48" w:name="_Toc69701268"/>
      <w:r w:rsidRPr="003B08A9">
        <w:t>Performance Evaluation Metrics for Classification</w:t>
      </w:r>
      <w:bookmarkEnd w:id="48"/>
    </w:p>
    <w:p w14:paraId="640825AD" w14:textId="5E7E3B78" w:rsidR="003B08A9" w:rsidRDefault="00EC5C42" w:rsidP="00EC5C42">
      <w:pPr>
        <w:pStyle w:val="BodyTextIndent"/>
        <w:spacing w:line="360" w:lineRule="auto"/>
        <w:ind w:left="0" w:firstLine="864"/>
      </w:pPr>
      <w:r>
        <w:t xml:space="preserve">For the purpose of model evaluation, certain metrics are used to compare the performance of the classifier on the testing data or the data in which there is no label provided. Metric is nothing but number we are interested in. </w:t>
      </w:r>
    </w:p>
    <w:p w14:paraId="2BBC5585" w14:textId="23613667" w:rsidR="00873881" w:rsidRDefault="00873881" w:rsidP="00873881">
      <w:pPr>
        <w:pStyle w:val="Heading3"/>
        <w:spacing w:line="360" w:lineRule="auto"/>
      </w:pPr>
      <w:bookmarkStart w:id="49" w:name="_Toc69701269"/>
      <w:r>
        <w:t>Accuracy</w:t>
      </w:r>
      <w:bookmarkEnd w:id="49"/>
    </w:p>
    <w:p w14:paraId="6370C9BC" w14:textId="2E41DF78" w:rsidR="00873881" w:rsidRDefault="00873881" w:rsidP="00873881">
      <w:pPr>
        <w:pStyle w:val="BodyTextIndent"/>
        <w:spacing w:line="360" w:lineRule="auto"/>
        <w:ind w:left="0" w:firstLine="864"/>
      </w:pPr>
      <w:r>
        <w:t xml:space="preserve">Accuracy </w:t>
      </w:r>
      <w:r>
        <w:fldChar w:fldCharType="begin" w:fldLock="1"/>
      </w:r>
      <w:r w:rsidR="005A7532">
        <w:instrText>ADDIN CSL_CITATION {"citationItems":[{"id":"ITEM-1","itemData":{"DOI":"10.1162/089120101750300508","ISSN":"08912017","abstract":"We examine how differences in language models, learned by different data-driven systems performing the same NLP task, can be exploited to yield a higher accuracy than the best individual system. We do this by means of experiments involving the task of morphosyntactic word class tagging, on the basis of three different tagged corpora. Four well-known tagger generators (hidden Markov model, memory-based, transformation rules, and maximum entropy) are trained on the same corpus data. After comparison, their outputs are combined using several voting strategies and second-stage classifiers. All combination taggers outperform their best component. The reduction in error rate varies with the material in question, but can be as high as 24.3% with the LOB corpus.","author":[{"dropping-particle":"","family":"Halteren","given":"Hans","non-dropping-particle":"Van","parse-names":false,"suffix":""},{"dropping-particle":"","family":"Daelemans","given":"Walter","non-dropping-particle":"","parse-names":false,"suffix":""},{"dropping-particle":"","family":"Zavrel","given":"Jakub","non-dropping-particle":"","parse-names":false,"suffix":""}],"container-title":"Computational Linguistics","id":"ITEM-1","issue":"2","issued":{"date-parts":[["2001"]]},"page":"199-229","title":"Improving accuracy in word class tagging through the combination of machine learning systems","type":"article-journal","volume":"27"},"uris":["http://www.mendeley.com/documents/?uuid=c7f8892c-d891-4fef-973c-601a07dd07da"]}],"mendeley":{"formattedCitation":"[33]","plainTextFormattedCitation":"[33]","previouslyFormattedCitation":"[33]"},"properties":{"noteIndex":0},"schema":"https://github.com/citation-style-language/schema/raw/master/csl-citation.json"}</w:instrText>
      </w:r>
      <w:r>
        <w:fldChar w:fldCharType="separate"/>
      </w:r>
      <w:r w:rsidR="00E617A1" w:rsidRPr="00E617A1">
        <w:rPr>
          <w:noProof/>
        </w:rPr>
        <w:t>[33]</w:t>
      </w:r>
      <w:r>
        <w:fldChar w:fldCharType="end"/>
      </w:r>
      <w:r>
        <w:t xml:space="preserve"> is the simplest and easy to calculate metric for the model evaluation. Accuracy </w:t>
      </w:r>
      <w:r w:rsidR="00571CA2">
        <w:t>calculates</w:t>
      </w:r>
      <w:r>
        <w:t xml:space="preserve"> the correct predicted values. Accuracy is not a good metric for the classification models and in the case where there is unbalance of labels, the results become worst with the accuracy as the model will classify in the category where we have more instances. </w:t>
      </w:r>
      <w:r w:rsidR="00571CA2">
        <w:t xml:space="preserve">So, in the circumstances like that precision, recall and F-measure are preferred over accuracy. </w:t>
      </w:r>
    </w:p>
    <w:p w14:paraId="3026C8D9" w14:textId="5AF406E5" w:rsidR="00A333E2" w:rsidRDefault="00A333E2" w:rsidP="00873881">
      <w:pPr>
        <w:pStyle w:val="BodyTextIndent"/>
        <w:spacing w:line="360" w:lineRule="auto"/>
        <w:ind w:left="0" w:firstLine="864"/>
      </w:pPr>
    </w:p>
    <w:p w14:paraId="5EB965C4" w14:textId="75FD02EF" w:rsidR="00A333E2" w:rsidRDefault="00A333E2" w:rsidP="00A333E2">
      <w:pPr>
        <w:pStyle w:val="BodyTextIndent"/>
        <w:spacing w:line="360" w:lineRule="auto"/>
        <w:ind w:left="1843" w:firstLine="765"/>
      </w:pP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TP+FP+TN+FN</m:t>
            </m:r>
          </m:den>
        </m:f>
      </m:oMath>
      <w:r>
        <w:tab/>
      </w:r>
      <w:r>
        <w:tab/>
      </w:r>
      <w:r w:rsidR="00DD1221">
        <w:t>[Eq. 3.3]</w:t>
      </w:r>
      <w:r>
        <w:tab/>
      </w:r>
    </w:p>
    <w:p w14:paraId="50610DB9" w14:textId="755BB5F3" w:rsidR="00571CA2" w:rsidRDefault="00571CA2" w:rsidP="005E4EB8">
      <w:pPr>
        <w:pStyle w:val="Heading3"/>
        <w:spacing w:line="360" w:lineRule="auto"/>
      </w:pPr>
      <w:bookmarkStart w:id="50" w:name="_Toc69701270"/>
      <w:r>
        <w:t>Precision</w:t>
      </w:r>
      <w:bookmarkEnd w:id="50"/>
    </w:p>
    <w:p w14:paraId="1FCA330B" w14:textId="30885E8F" w:rsidR="00724481" w:rsidRDefault="005E4EB8" w:rsidP="00DD1221">
      <w:pPr>
        <w:pStyle w:val="BodyTextIndent"/>
        <w:spacing w:line="360" w:lineRule="auto"/>
        <w:ind w:left="0" w:firstLine="864"/>
      </w:pPr>
      <w:r>
        <w:t>True positive</w:t>
      </w:r>
      <w:r w:rsidR="00B30466">
        <w:t xml:space="preserve"> (TP)</w:t>
      </w:r>
      <w:r>
        <w:t xml:space="preserve"> is the category where the model </w:t>
      </w:r>
      <w:r w:rsidR="00B854AF">
        <w:t>predicts</w:t>
      </w:r>
      <w:r>
        <w:t xml:space="preserve"> true in the true category while false positive</w:t>
      </w:r>
      <w:r w:rsidR="00B30466">
        <w:t xml:space="preserve"> (FP)</w:t>
      </w:r>
      <w:r>
        <w:t xml:space="preserve"> is that the model </w:t>
      </w:r>
      <w:r w:rsidR="00B854AF">
        <w:t>predicts</w:t>
      </w:r>
      <w:r>
        <w:t xml:space="preserve"> false for the true value. True negative</w:t>
      </w:r>
      <w:r w:rsidR="00B30466">
        <w:t xml:space="preserve"> (TN)</w:t>
      </w:r>
      <w:r>
        <w:t xml:space="preserve"> is that the model </w:t>
      </w:r>
      <w:r w:rsidR="00995532">
        <w:lastRenderedPageBreak/>
        <w:t>predicts</w:t>
      </w:r>
      <w:r>
        <w:t xml:space="preserve"> false for the false value and false negative</w:t>
      </w:r>
      <w:r w:rsidR="00B30466">
        <w:t xml:space="preserve"> (FN)</w:t>
      </w:r>
      <w:r>
        <w:t xml:space="preserve"> is that the model </w:t>
      </w:r>
      <w:r w:rsidR="00B854AF">
        <w:t>predicts</w:t>
      </w:r>
      <w:r>
        <w:t xml:space="preserve"> true for the false value. </w:t>
      </w:r>
      <w:r w:rsidR="00343479">
        <w:t>Precision</w:t>
      </w:r>
      <w:r w:rsidR="00357051">
        <w:t xml:space="preserve"> </w:t>
      </w:r>
      <w:r w:rsidR="00357051">
        <w:fldChar w:fldCharType="begin" w:fldLock="1"/>
      </w:r>
      <w:r w:rsidR="005A7532">
        <w:instrText>ADDIN CSL_CITATION {"citationItems":[{"id":"ITEM-1","itemData":{"DOI":"10.1162/089120101750300508","ISSN":"08912017","abstract":"We examine how differences in language models, learned by different data-driven systems performing the same NLP task, can be exploited to yield a higher accuracy than the best individual system. We do this by means of experiments involving the task of morphosyntactic word class tagging, on the basis of three different tagged corpora. Four well-known tagger generators (hidden Markov model, memory-based, transformation rules, and maximum entropy) are trained on the same corpus data. After comparison, their outputs are combined using several voting strategies and second-stage classifiers. All combination taggers outperform their best component. The reduction in error rate varies with the material in question, but can be as high as 24.3% with the LOB corpus.","author":[{"dropping-particle":"","family":"Halteren","given":"Hans","non-dropping-particle":"Van","parse-names":false,"suffix":""},{"dropping-particle":"","family":"Daelemans","given":"Walter","non-dropping-particle":"","parse-names":false,"suffix":""},{"dropping-particle":"","family":"Zavrel","given":"Jakub","non-dropping-particle":"","parse-names":false,"suffix":""}],"container-title":"Computational Linguistics","id":"ITEM-1","issue":"2","issued":{"date-parts":[["2001"]]},"page":"199-229","title":"Improving accuracy in word class tagging through the combination of machine learning systems","type":"article-journal","volume":"27"},"uris":["http://www.mendeley.com/documents/?uuid=c7f8892c-d891-4fef-973c-601a07dd07da"]}],"mendeley":{"formattedCitation":"[33]","plainTextFormattedCitation":"[33]","previouslyFormattedCitation":"[33]"},"properties":{"noteIndex":0},"schema":"https://github.com/citation-style-language/schema/raw/master/csl-citation.json"}</w:instrText>
      </w:r>
      <w:r w:rsidR="00357051">
        <w:fldChar w:fldCharType="separate"/>
      </w:r>
      <w:r w:rsidR="00E617A1" w:rsidRPr="00E617A1">
        <w:rPr>
          <w:noProof/>
        </w:rPr>
        <w:t>[33]</w:t>
      </w:r>
      <w:r w:rsidR="00357051">
        <w:fldChar w:fldCharType="end"/>
      </w:r>
      <w:r w:rsidR="00343479">
        <w:t xml:space="preserve"> is hence called the positive predictive value and is given as:</w:t>
      </w:r>
    </w:p>
    <w:p w14:paraId="5DA91FF6" w14:textId="77777777" w:rsidR="00724481" w:rsidRDefault="00724481" w:rsidP="005E4EB8">
      <w:pPr>
        <w:pStyle w:val="BodyTextIndent"/>
        <w:spacing w:line="360" w:lineRule="auto"/>
        <w:ind w:left="0" w:firstLine="864"/>
      </w:pPr>
    </w:p>
    <w:p w14:paraId="42E7EBFE" w14:textId="250D7305" w:rsidR="00B30466" w:rsidRDefault="00B30466" w:rsidP="00B30466">
      <w:pPr>
        <w:pStyle w:val="BodyTextIndent"/>
        <w:spacing w:line="360" w:lineRule="auto"/>
        <w:ind w:left="1304" w:firstLine="1304"/>
        <w:jc w:val="center"/>
      </w:pPr>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w:r>
        <w:t xml:space="preserve"> </w:t>
      </w:r>
      <w:r w:rsidR="006E6400">
        <w:t xml:space="preserve">                              </w:t>
      </w:r>
      <w:r>
        <w:t xml:space="preserve">[Eq. </w:t>
      </w:r>
      <w:r w:rsidR="00C43E8D">
        <w:t>3.</w:t>
      </w:r>
      <w:r w:rsidR="00DD1221">
        <w:t>4</w:t>
      </w:r>
      <w:r>
        <w:t>]</w:t>
      </w:r>
    </w:p>
    <w:p w14:paraId="3C11F68F" w14:textId="77777777" w:rsidR="00E278D6" w:rsidRDefault="00E278D6" w:rsidP="00A22AA2">
      <w:pPr>
        <w:pStyle w:val="BodyTextIndent"/>
        <w:spacing w:line="360" w:lineRule="auto"/>
        <w:ind w:left="0" w:firstLine="0"/>
      </w:pPr>
    </w:p>
    <w:p w14:paraId="3B62292E" w14:textId="317B0EBC" w:rsidR="00087465" w:rsidRDefault="00087465" w:rsidP="00343479">
      <w:pPr>
        <w:pStyle w:val="Heading3"/>
        <w:spacing w:line="360" w:lineRule="auto"/>
      </w:pPr>
      <w:bookmarkStart w:id="51" w:name="_Toc69701271"/>
      <w:r>
        <w:t>Recall</w:t>
      </w:r>
      <w:bookmarkEnd w:id="51"/>
    </w:p>
    <w:p w14:paraId="58F10103" w14:textId="3D5AD3FF" w:rsidR="00343479" w:rsidRDefault="00343479" w:rsidP="00343479">
      <w:pPr>
        <w:pStyle w:val="BodyTextIndent"/>
        <w:spacing w:line="360" w:lineRule="auto"/>
        <w:ind w:left="0" w:firstLine="539"/>
        <w:rPr>
          <w:sz w:val="23"/>
          <w:szCs w:val="23"/>
        </w:rPr>
      </w:pPr>
      <w:r>
        <w:t>Recall</w:t>
      </w:r>
      <w:r w:rsidR="00357051">
        <w:t xml:space="preserve"> </w:t>
      </w:r>
      <w:r>
        <w:t xml:space="preserve">is known as sensitivity and is the </w:t>
      </w:r>
      <w:r>
        <w:rPr>
          <w:sz w:val="23"/>
          <w:szCs w:val="23"/>
        </w:rPr>
        <w:t>percentage of correctly predicted over all positive and can be calculated as:</w:t>
      </w:r>
    </w:p>
    <w:p w14:paraId="30B0BECD" w14:textId="77777777" w:rsidR="00343479" w:rsidRDefault="00343479" w:rsidP="00343479">
      <w:pPr>
        <w:pStyle w:val="BodyTextIndent"/>
        <w:spacing w:line="360" w:lineRule="auto"/>
        <w:ind w:left="0" w:firstLine="539"/>
      </w:pPr>
    </w:p>
    <w:p w14:paraId="72844F9C" w14:textId="61AABD92" w:rsidR="00343479" w:rsidRDefault="006E6400" w:rsidP="00343479">
      <w:pPr>
        <w:pStyle w:val="BodyTextIndent"/>
        <w:ind w:left="1843" w:firstLine="765"/>
      </w:pPr>
      <w:r>
        <w:t xml:space="preserve">                     </w:t>
      </w: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sidR="00343479">
        <w:tab/>
      </w:r>
      <w:r w:rsidR="00343479">
        <w:tab/>
      </w:r>
      <w:r>
        <w:t xml:space="preserve">             </w:t>
      </w:r>
      <w:r w:rsidR="00343479">
        <w:t>[Eq. 3.</w:t>
      </w:r>
      <w:r w:rsidR="00DD1221">
        <w:t>5</w:t>
      </w:r>
      <w:r w:rsidR="00343479">
        <w:t>]</w:t>
      </w:r>
    </w:p>
    <w:p w14:paraId="67B1E07F" w14:textId="45D075E3" w:rsidR="00343479" w:rsidRDefault="00343479" w:rsidP="00343479">
      <w:pPr>
        <w:pStyle w:val="BodyTextIndent"/>
      </w:pPr>
      <w:r>
        <w:tab/>
      </w:r>
      <w:r>
        <w:tab/>
      </w:r>
    </w:p>
    <w:p w14:paraId="0FE7F1F8" w14:textId="3C549789" w:rsidR="00343479" w:rsidRPr="00343479" w:rsidRDefault="00343479" w:rsidP="00343479">
      <w:pPr>
        <w:pStyle w:val="BodyTextIndent"/>
      </w:pPr>
      <w:r>
        <w:rPr>
          <w:sz w:val="23"/>
          <w:szCs w:val="23"/>
        </w:rPr>
        <w:t>.</w:t>
      </w:r>
    </w:p>
    <w:p w14:paraId="6CC92573" w14:textId="3F820C07" w:rsidR="00087465" w:rsidRDefault="00635E50" w:rsidP="009F6652">
      <w:pPr>
        <w:pStyle w:val="Heading3"/>
        <w:spacing w:line="360" w:lineRule="auto"/>
      </w:pPr>
      <w:bookmarkStart w:id="52" w:name="_Toc69701272"/>
      <w:r>
        <w:t>F-measure</w:t>
      </w:r>
      <w:bookmarkEnd w:id="52"/>
    </w:p>
    <w:p w14:paraId="7BC81511" w14:textId="798AEC4E" w:rsidR="0091391C" w:rsidRDefault="0091391C" w:rsidP="009F6652">
      <w:pPr>
        <w:pStyle w:val="BodyTextIndent"/>
        <w:spacing w:line="360" w:lineRule="auto"/>
      </w:pPr>
      <w:r>
        <w:t>F-</w:t>
      </w:r>
      <w:r w:rsidR="00BD0FB2">
        <w:t>measure is</w:t>
      </w:r>
      <w:r>
        <w:t xml:space="preserve"> the hormonic mean of both precision and recall, and is the most comprehensive measure for the performance.</w:t>
      </w:r>
    </w:p>
    <w:p w14:paraId="05499D4E" w14:textId="111B27EA" w:rsidR="0091391C" w:rsidRDefault="0091391C" w:rsidP="0091391C">
      <w:pPr>
        <w:pStyle w:val="BodyTextIndent"/>
      </w:pPr>
    </w:p>
    <w:p w14:paraId="59D6E54B" w14:textId="77777777" w:rsidR="00357051" w:rsidRDefault="00357051" w:rsidP="0091391C">
      <w:pPr>
        <w:pStyle w:val="BodyTextIndent"/>
      </w:pPr>
    </w:p>
    <w:p w14:paraId="35804CF3" w14:textId="608C030D" w:rsidR="0091391C" w:rsidRPr="00635E50" w:rsidRDefault="0091391C" w:rsidP="0091391C">
      <w:pPr>
        <w:pStyle w:val="BodyTextIndent"/>
        <w:ind w:left="1843" w:firstLine="765"/>
      </w:pPr>
      <m:oMath>
        <m:r>
          <w:rPr>
            <w:rFonts w:ascii="Cambria Math" w:hAnsi="Cambria Math"/>
          </w:rPr>
          <m:t>F-measure=</m:t>
        </m:r>
        <m:f>
          <m:fPr>
            <m:ctrlPr>
              <w:rPr>
                <w:rFonts w:ascii="Cambria Math" w:hAnsi="Cambria Math"/>
                <w:i/>
              </w:rPr>
            </m:ctrlPr>
          </m:fPr>
          <m:num>
            <m:r>
              <w:rPr>
                <w:rFonts w:ascii="Cambria Math" w:hAnsi="Cambria Math"/>
              </w:rPr>
              <m:t>2×precision ×recall</m:t>
            </m:r>
          </m:num>
          <m:den>
            <m:r>
              <w:rPr>
                <w:rFonts w:ascii="Cambria Math" w:hAnsi="Cambria Math"/>
              </w:rPr>
              <m:t>precision+recall</m:t>
            </m:r>
          </m:den>
        </m:f>
      </m:oMath>
      <w:r>
        <w:t xml:space="preserve">  </w:t>
      </w:r>
      <w:r>
        <w:tab/>
        <w:t xml:space="preserve"> [Eq. 3.</w:t>
      </w:r>
      <w:r w:rsidR="00DD1221">
        <w:t>6</w:t>
      </w:r>
      <w:r>
        <w:t>]</w:t>
      </w:r>
    </w:p>
    <w:p w14:paraId="7B369568" w14:textId="42670B00" w:rsidR="00233430" w:rsidRDefault="00233430" w:rsidP="00C25FA3">
      <w:pPr>
        <w:pStyle w:val="Heading1"/>
        <w:spacing w:line="360" w:lineRule="auto"/>
      </w:pPr>
      <w:bookmarkStart w:id="53" w:name="_Toc69701273"/>
      <w:r>
        <w:lastRenderedPageBreak/>
        <w:t>results</w:t>
      </w:r>
      <w:r w:rsidR="00A24AAB">
        <w:t xml:space="preserve"> and Analysis</w:t>
      </w:r>
      <w:bookmarkEnd w:id="53"/>
    </w:p>
    <w:p w14:paraId="66BCDCCF" w14:textId="585EC79D" w:rsidR="00233430" w:rsidRDefault="00C25FA3" w:rsidP="00C25FA3">
      <w:pPr>
        <w:pStyle w:val="BodyTextIndent"/>
        <w:spacing w:line="360" w:lineRule="auto"/>
        <w:ind w:left="0" w:firstLine="864"/>
      </w:pPr>
      <w:r>
        <w:t xml:space="preserve">In this section result and analysis of the classification of the bug reports are explained in dept. As discussed in chapter 3 the whole method of this research, the classification is based on Firefox and </w:t>
      </w:r>
      <w:proofErr w:type="spellStart"/>
      <w:r>
        <w:t>ThunderBird</w:t>
      </w:r>
      <w:proofErr w:type="spellEnd"/>
      <w:r>
        <w:t xml:space="preserve"> dataset. We have a multi-class classification like we are classifying the bug on the type as well as on the component so that the developer team can quickly </w:t>
      </w:r>
      <w:proofErr w:type="spellStart"/>
      <w:r>
        <w:t>revolve</w:t>
      </w:r>
      <w:proofErr w:type="spellEnd"/>
      <w:r>
        <w:t xml:space="preserve"> the issue without consuming the time on the allotment of the bug to their respective department. First classification on the basis of Type of Bug with the </w:t>
      </w:r>
      <w:r w:rsidR="00E04697">
        <w:t>Firefox</w:t>
      </w:r>
      <w:r>
        <w:t xml:space="preserve"> dataset is explained and then with the Thunderbird data set. Classification on the basis of Component with Firefox and then with </w:t>
      </w:r>
      <w:proofErr w:type="spellStart"/>
      <w:r>
        <w:t>ThunderBird</w:t>
      </w:r>
      <w:proofErr w:type="spellEnd"/>
      <w:r>
        <w:t xml:space="preserve"> is explained in detail with the analysis. </w:t>
      </w:r>
    </w:p>
    <w:p w14:paraId="471CB1A5" w14:textId="5E402E48" w:rsidR="000C5E2D" w:rsidRDefault="000C5E2D" w:rsidP="00C25FA3">
      <w:pPr>
        <w:pStyle w:val="BodyTextIndent"/>
        <w:spacing w:line="360" w:lineRule="auto"/>
        <w:ind w:left="0" w:firstLine="864"/>
      </w:pPr>
      <w:r>
        <w:t xml:space="preserve">All the results are generated in Python </w:t>
      </w:r>
      <w:proofErr w:type="spellStart"/>
      <w:r>
        <w:t>Jupyter</w:t>
      </w:r>
      <w:proofErr w:type="spellEnd"/>
      <w:r>
        <w:t xml:space="preserve"> Notebook with the input dataset as CSV file.</w:t>
      </w:r>
    </w:p>
    <w:p w14:paraId="4E4640A5" w14:textId="3F0EB255" w:rsidR="000C5E2D" w:rsidRDefault="00E1769E" w:rsidP="00E34867">
      <w:pPr>
        <w:pStyle w:val="Heading2"/>
        <w:spacing w:line="360" w:lineRule="auto"/>
      </w:pPr>
      <w:bookmarkStart w:id="54" w:name="_Toc69701274"/>
      <w:r>
        <w:t xml:space="preserve">Bug Type Classification </w:t>
      </w:r>
      <w:r w:rsidR="00E8403B">
        <w:t>(</w:t>
      </w:r>
      <w:r>
        <w:t>Firefox</w:t>
      </w:r>
      <w:r w:rsidR="00E8403B">
        <w:t xml:space="preserve"> Dataset)</w:t>
      </w:r>
      <w:bookmarkEnd w:id="54"/>
    </w:p>
    <w:p w14:paraId="1FDD33FF" w14:textId="5AF3C9C8" w:rsidR="00E8403B" w:rsidRDefault="00E34867" w:rsidP="00E34867">
      <w:pPr>
        <w:spacing w:line="360" w:lineRule="auto"/>
        <w:ind w:firstLine="864"/>
      </w:pPr>
      <w:r>
        <w:t xml:space="preserve">We have three types that are defect, enhancement and task. We used many classifiers for the purpose of classification and all the results generated with the machine classifiers are discussed below. </w:t>
      </w:r>
      <w:r w:rsidR="00E8403B">
        <w:t>Below here the details of Firefox dataset with a bit info</w:t>
      </w:r>
      <w:r w:rsidR="00A77A4D">
        <w:t>rmation</w:t>
      </w:r>
      <w:r w:rsidR="00E8403B">
        <w:t xml:space="preserve"> of datatype and null values.</w:t>
      </w:r>
    </w:p>
    <w:p w14:paraId="5C848819" w14:textId="4DF6AF51" w:rsidR="00E1769E" w:rsidRDefault="00E664EE" w:rsidP="00E34867">
      <w:pPr>
        <w:spacing w:line="360" w:lineRule="auto"/>
        <w:ind w:firstLine="864"/>
      </w:pPr>
      <w:r>
        <w:rPr>
          <w:noProof/>
        </w:rPr>
        <mc:AlternateContent>
          <mc:Choice Requires="wps">
            <w:drawing>
              <wp:anchor distT="0" distB="0" distL="114300" distR="114300" simplePos="0" relativeHeight="251686912" behindDoc="1" locked="0" layoutInCell="1" allowOverlap="1" wp14:anchorId="3B562A62" wp14:editId="2724B4CF">
                <wp:simplePos x="0" y="0"/>
                <wp:positionH relativeFrom="column">
                  <wp:posOffset>1099820</wp:posOffset>
                </wp:positionH>
                <wp:positionV relativeFrom="paragraph">
                  <wp:posOffset>102235</wp:posOffset>
                </wp:positionV>
                <wp:extent cx="3371850" cy="180975"/>
                <wp:effectExtent l="0" t="0" r="0" b="9525"/>
                <wp:wrapTight wrapText="bothSides">
                  <wp:wrapPolygon edited="0">
                    <wp:start x="0" y="0"/>
                    <wp:lineTo x="0" y="20463"/>
                    <wp:lineTo x="21478" y="20463"/>
                    <wp:lineTo x="21478"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3371850" cy="180975"/>
                        </a:xfrm>
                        <a:prstGeom prst="rect">
                          <a:avLst/>
                        </a:prstGeom>
                        <a:solidFill>
                          <a:prstClr val="white"/>
                        </a:solidFill>
                        <a:ln>
                          <a:noFill/>
                        </a:ln>
                      </wps:spPr>
                      <wps:txbx>
                        <w:txbxContent>
                          <w:p w14:paraId="3AC1F4B2" w14:textId="236307D5" w:rsidR="00006AF4" w:rsidRPr="007F2FE4" w:rsidRDefault="00006AF4" w:rsidP="00E664EE">
                            <w:pPr>
                              <w:pStyle w:val="Caption"/>
                              <w:jc w:val="center"/>
                              <w:rPr>
                                <w:noProof/>
                              </w:rPr>
                            </w:pPr>
                            <w:bookmarkStart w:id="55" w:name="_Toc69695887"/>
                            <w:r>
                              <w:t xml:space="preserve">Table </w:t>
                            </w:r>
                            <w:r w:rsidR="0079574A">
                              <w:fldChar w:fldCharType="begin"/>
                            </w:r>
                            <w:r w:rsidR="0079574A">
                              <w:instrText xml:space="preserve"> SEQ Table \* ARABIC </w:instrText>
                            </w:r>
                            <w:r w:rsidR="0079574A">
                              <w:fldChar w:fldCharType="separate"/>
                            </w:r>
                            <w:r>
                              <w:rPr>
                                <w:noProof/>
                              </w:rPr>
                              <w:t>5</w:t>
                            </w:r>
                            <w:r w:rsidR="0079574A">
                              <w:rPr>
                                <w:noProof/>
                              </w:rPr>
                              <w:fldChar w:fldCharType="end"/>
                            </w:r>
                            <w:r>
                              <w:t xml:space="preserve"> Firefox Dataset Columns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562A62" id="Text Box 18" o:spid="_x0000_s1034" type="#_x0000_t202" style="position:absolute;left:0;text-align:left;margin-left:86.6pt;margin-top:8.05pt;width:265.5pt;height:14.25pt;z-index:-25162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" stroked="f">
                <v:textbox inset="0,0,0,0">
                  <w:txbxContent>
                    <w:p w14:paraId="3AC1F4B2" w14:textId="236307D5" w:rsidR="00006AF4" w:rsidRPr="007F2FE4" w:rsidRDefault="00006AF4" w:rsidP="00E664EE">
                      <w:pPr>
                        <w:pStyle w:val="Caption"/>
                        <w:jc w:val="center"/>
                        <w:rPr>
                          <w:noProof/>
                        </w:rPr>
                      </w:pPr>
                      <w:bookmarkStart w:id="56" w:name="_Toc69695887"/>
                      <w:r>
                        <w:t xml:space="preserve">Table </w:t>
                      </w:r>
                      <w:r w:rsidR="0079574A">
                        <w:fldChar w:fldCharType="begin"/>
                      </w:r>
                      <w:r w:rsidR="0079574A">
                        <w:instrText xml:space="preserve"> SEQ Table \* ARABIC </w:instrText>
                      </w:r>
                      <w:r w:rsidR="0079574A">
                        <w:fldChar w:fldCharType="separate"/>
                      </w:r>
                      <w:r>
                        <w:rPr>
                          <w:noProof/>
                        </w:rPr>
                        <w:t>5</w:t>
                      </w:r>
                      <w:r w:rsidR="0079574A">
                        <w:rPr>
                          <w:noProof/>
                        </w:rPr>
                        <w:fldChar w:fldCharType="end"/>
                      </w:r>
                      <w:r>
                        <w:t xml:space="preserve"> Firefox Dataset Columns</w:t>
                      </w:r>
                      <w:bookmarkEnd w:id="56"/>
                    </w:p>
                  </w:txbxContent>
                </v:textbox>
                <w10:wrap type="tight"/>
              </v:shape>
            </w:pict>
          </mc:Fallback>
        </mc:AlternateContent>
      </w:r>
      <w:r w:rsidR="00E8403B">
        <w:t xml:space="preserve"> </w:t>
      </w:r>
    </w:p>
    <w:p w14:paraId="66208373" w14:textId="0BB08B06" w:rsidR="00E8403B" w:rsidRDefault="00E664EE" w:rsidP="00E34867">
      <w:pPr>
        <w:spacing w:line="360" w:lineRule="auto"/>
        <w:ind w:firstLine="864"/>
      </w:pPr>
      <w:r>
        <w:rPr>
          <w:noProof/>
        </w:rPr>
        <w:drawing>
          <wp:anchor distT="0" distB="0" distL="114300" distR="114300" simplePos="0" relativeHeight="251684864" behindDoc="1" locked="0" layoutInCell="1" allowOverlap="1" wp14:anchorId="7DAC0FD9" wp14:editId="62303BF3">
            <wp:simplePos x="0" y="0"/>
            <wp:positionH relativeFrom="column">
              <wp:posOffset>1223645</wp:posOffset>
            </wp:positionH>
            <wp:positionV relativeFrom="paragraph">
              <wp:posOffset>147320</wp:posOffset>
            </wp:positionV>
            <wp:extent cx="3371850" cy="1933575"/>
            <wp:effectExtent l="0" t="0" r="0" b="9525"/>
            <wp:wrapTight wrapText="bothSides">
              <wp:wrapPolygon edited="0">
                <wp:start x="0" y="0"/>
                <wp:lineTo x="0" y="21494"/>
                <wp:lineTo x="21478" y="21494"/>
                <wp:lineTo x="2147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371850" cy="1933575"/>
                    </a:xfrm>
                    <a:prstGeom prst="rect">
                      <a:avLst/>
                    </a:prstGeom>
                  </pic:spPr>
                </pic:pic>
              </a:graphicData>
            </a:graphic>
            <wp14:sizeRelH relativeFrom="page">
              <wp14:pctWidth>0</wp14:pctWidth>
            </wp14:sizeRelH>
            <wp14:sizeRelV relativeFrom="page">
              <wp14:pctHeight>0</wp14:pctHeight>
            </wp14:sizeRelV>
          </wp:anchor>
        </w:drawing>
      </w:r>
    </w:p>
    <w:p w14:paraId="5CF49276" w14:textId="2DA39C99" w:rsidR="00E8403B" w:rsidRDefault="00E8403B" w:rsidP="00E34867">
      <w:pPr>
        <w:spacing w:line="360" w:lineRule="auto"/>
        <w:ind w:firstLine="864"/>
      </w:pPr>
    </w:p>
    <w:p w14:paraId="78BB6A5A" w14:textId="48EBF78E" w:rsidR="00E8403B" w:rsidRDefault="00E8403B" w:rsidP="00E34867">
      <w:pPr>
        <w:spacing w:line="360" w:lineRule="auto"/>
        <w:ind w:firstLine="864"/>
      </w:pPr>
    </w:p>
    <w:p w14:paraId="1F84DBFA" w14:textId="46F7D40C" w:rsidR="00E8403B" w:rsidRDefault="00E8403B" w:rsidP="00E34867">
      <w:pPr>
        <w:spacing w:line="360" w:lineRule="auto"/>
        <w:ind w:firstLine="864"/>
      </w:pPr>
    </w:p>
    <w:p w14:paraId="2C8E9C1D" w14:textId="4F8E20B6" w:rsidR="00E8403B" w:rsidRDefault="00E8403B" w:rsidP="00E34867">
      <w:pPr>
        <w:spacing w:line="360" w:lineRule="auto"/>
        <w:ind w:firstLine="864"/>
      </w:pPr>
    </w:p>
    <w:p w14:paraId="1A89C6ED" w14:textId="32A13FA6" w:rsidR="002C2FFE" w:rsidRDefault="002C2FFE" w:rsidP="00E34867">
      <w:pPr>
        <w:spacing w:line="360" w:lineRule="auto"/>
        <w:ind w:firstLine="864"/>
      </w:pPr>
    </w:p>
    <w:p w14:paraId="6F139D11" w14:textId="77777777" w:rsidR="002C2FFE" w:rsidRDefault="002C2FFE" w:rsidP="00E34867">
      <w:pPr>
        <w:spacing w:line="360" w:lineRule="auto"/>
        <w:ind w:firstLine="864"/>
      </w:pPr>
    </w:p>
    <w:p w14:paraId="24D71279" w14:textId="69EC808D" w:rsidR="00E8403B" w:rsidRDefault="00E8403B" w:rsidP="00E34867">
      <w:pPr>
        <w:spacing w:line="360" w:lineRule="auto"/>
        <w:ind w:firstLine="864"/>
      </w:pPr>
    </w:p>
    <w:p w14:paraId="310C7DD6" w14:textId="474441B3" w:rsidR="00E8403B" w:rsidRDefault="00E8403B" w:rsidP="00E34867">
      <w:pPr>
        <w:spacing w:line="360" w:lineRule="auto"/>
        <w:ind w:firstLine="864"/>
      </w:pPr>
    </w:p>
    <w:p w14:paraId="20994A65" w14:textId="77777777" w:rsidR="00E8403B" w:rsidRDefault="00E8403B" w:rsidP="00E34867">
      <w:pPr>
        <w:spacing w:line="360" w:lineRule="auto"/>
        <w:ind w:firstLine="864"/>
      </w:pPr>
    </w:p>
    <w:p w14:paraId="49C560A3" w14:textId="6587D7C8" w:rsidR="00E34867" w:rsidRDefault="00F72030" w:rsidP="00132F58">
      <w:pPr>
        <w:pStyle w:val="Heading3"/>
        <w:spacing w:line="360" w:lineRule="auto"/>
      </w:pPr>
      <w:bookmarkStart w:id="57" w:name="_Toc69701275"/>
      <w:r>
        <w:t>Support Vector Classifier</w:t>
      </w:r>
      <w:bookmarkEnd w:id="57"/>
    </w:p>
    <w:p w14:paraId="276E0519" w14:textId="59A6FE1C" w:rsidR="00132F58" w:rsidRPr="00132F58" w:rsidRDefault="00132F58" w:rsidP="00132F58">
      <w:pPr>
        <w:pStyle w:val="BodyTextIndent"/>
        <w:spacing w:line="360" w:lineRule="auto"/>
        <w:ind w:left="0" w:firstLine="864"/>
      </w:pPr>
      <w:r>
        <w:t xml:space="preserve">Fig. 10 shows the confusion matrix for the bug type classification which shows 1299 defect, 255 task and 20 enhancement classified accurately, while the rest are misclassified. </w:t>
      </w:r>
      <w:r w:rsidR="002D0A0D">
        <w:t xml:space="preserve">In the figure below row indicate the True </w:t>
      </w:r>
      <w:r w:rsidR="00B80BF9">
        <w:t>vs</w:t>
      </w:r>
      <w:r w:rsidR="002D0A0D">
        <w:t xml:space="preserve"> column indicate predicted labels</w:t>
      </w:r>
      <w:r w:rsidR="00B80BF9">
        <w:t xml:space="preserve"> and the combination of rows vs columns indicates TP, FP, FN and TN respectively. </w:t>
      </w:r>
    </w:p>
    <w:p w14:paraId="3E6E624A" w14:textId="77777777" w:rsidR="002D0A0D" w:rsidRDefault="002D0A0D" w:rsidP="00F72030">
      <w:pPr>
        <w:pStyle w:val="BodyTextIndent"/>
        <w:rPr>
          <w:noProof/>
        </w:rPr>
      </w:pPr>
    </w:p>
    <w:p w14:paraId="1E4F519C" w14:textId="77777777" w:rsidR="002D0A0D" w:rsidRDefault="002D0A0D" w:rsidP="00F72030">
      <w:pPr>
        <w:pStyle w:val="BodyTextIndent"/>
        <w:rPr>
          <w:noProof/>
        </w:rPr>
      </w:pPr>
    </w:p>
    <w:p w14:paraId="1F137FA1" w14:textId="77777777" w:rsidR="002D0A0D" w:rsidRDefault="002D0A0D" w:rsidP="00F72030">
      <w:pPr>
        <w:pStyle w:val="BodyTextIndent"/>
        <w:rPr>
          <w:noProof/>
        </w:rPr>
      </w:pPr>
    </w:p>
    <w:p w14:paraId="7F0104D7" w14:textId="77777777" w:rsidR="002D0A0D" w:rsidRDefault="002D0A0D" w:rsidP="00F72030">
      <w:pPr>
        <w:pStyle w:val="BodyTextIndent"/>
        <w:rPr>
          <w:noProof/>
        </w:rPr>
      </w:pPr>
    </w:p>
    <w:p w14:paraId="62DAC8C7" w14:textId="6523B872" w:rsidR="00F72030" w:rsidRDefault="00285770" w:rsidP="00F72030">
      <w:pPr>
        <w:pStyle w:val="BodyTextIndent"/>
        <w:rPr>
          <w:noProof/>
        </w:rPr>
      </w:pPr>
      <w:r>
        <w:rPr>
          <w:noProof/>
        </w:rPr>
        <w:lastRenderedPageBreak/>
        <mc:AlternateContent>
          <mc:Choice Requires="wps">
            <w:drawing>
              <wp:anchor distT="0" distB="0" distL="114300" distR="114300" simplePos="0" relativeHeight="251689984" behindDoc="1" locked="0" layoutInCell="1" allowOverlap="1" wp14:anchorId="3B740028" wp14:editId="499147CF">
                <wp:simplePos x="0" y="0"/>
                <wp:positionH relativeFrom="column">
                  <wp:posOffset>652145</wp:posOffset>
                </wp:positionH>
                <wp:positionV relativeFrom="paragraph">
                  <wp:posOffset>2972435</wp:posOffset>
                </wp:positionV>
                <wp:extent cx="411480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3042AA6B" w14:textId="7C7AC5A0" w:rsidR="00006AF4" w:rsidRPr="0076243E" w:rsidRDefault="00006AF4" w:rsidP="00F72030">
                            <w:pPr>
                              <w:pStyle w:val="Caption"/>
                              <w:jc w:val="center"/>
                              <w:rPr>
                                <w:noProof/>
                              </w:rPr>
                            </w:pPr>
                            <w:bookmarkStart w:id="58" w:name="_Toc69695898"/>
                            <w:r>
                              <w:t xml:space="preserve">Figure </w:t>
                            </w:r>
                            <w:r w:rsidR="0079574A">
                              <w:fldChar w:fldCharType="begin"/>
                            </w:r>
                            <w:r w:rsidR="0079574A">
                              <w:instrText xml:space="preserve"> SEQ Figure \* ARABIC </w:instrText>
                            </w:r>
                            <w:r w:rsidR="0079574A">
                              <w:fldChar w:fldCharType="separate"/>
                            </w:r>
                            <w:r>
                              <w:rPr>
                                <w:noProof/>
                              </w:rPr>
                              <w:t>10</w:t>
                            </w:r>
                            <w:r w:rsidR="0079574A">
                              <w:rPr>
                                <w:noProof/>
                              </w:rPr>
                              <w:fldChar w:fldCharType="end"/>
                            </w:r>
                            <w:r>
                              <w:t xml:space="preserve"> Confusion Matrix - SVC</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40028" id="Text Box 20" o:spid="_x0000_s1035" type="#_x0000_t202" style="position:absolute;left:0;text-align:left;margin-left:51.35pt;margin-top:234.05pt;width:324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" stroked="f">
                <v:textbox style="mso-fit-shape-to-text:t" inset="0,0,0,0">
                  <w:txbxContent>
                    <w:p w14:paraId="3042AA6B" w14:textId="7C7AC5A0" w:rsidR="00006AF4" w:rsidRPr="0076243E" w:rsidRDefault="00006AF4" w:rsidP="00F72030">
                      <w:pPr>
                        <w:pStyle w:val="Caption"/>
                        <w:jc w:val="center"/>
                        <w:rPr>
                          <w:noProof/>
                        </w:rPr>
                      </w:pPr>
                      <w:bookmarkStart w:id="59" w:name="_Toc69695898"/>
                      <w:r>
                        <w:t xml:space="preserve">Figure </w:t>
                      </w:r>
                      <w:r w:rsidR="0079574A">
                        <w:fldChar w:fldCharType="begin"/>
                      </w:r>
                      <w:r w:rsidR="0079574A">
                        <w:instrText xml:space="preserve"> SEQ Figure \* ARABIC </w:instrText>
                      </w:r>
                      <w:r w:rsidR="0079574A">
                        <w:fldChar w:fldCharType="separate"/>
                      </w:r>
                      <w:r>
                        <w:rPr>
                          <w:noProof/>
                        </w:rPr>
                        <w:t>10</w:t>
                      </w:r>
                      <w:r w:rsidR="0079574A">
                        <w:rPr>
                          <w:noProof/>
                        </w:rPr>
                        <w:fldChar w:fldCharType="end"/>
                      </w:r>
                      <w:r>
                        <w:t xml:space="preserve"> Confusion Matrix - SVC</w:t>
                      </w:r>
                      <w:bookmarkEnd w:id="59"/>
                    </w:p>
                  </w:txbxContent>
                </v:textbox>
                <w10:wrap type="tight"/>
              </v:shape>
            </w:pict>
          </mc:Fallback>
        </mc:AlternateContent>
      </w:r>
      <w:r>
        <w:rPr>
          <w:noProof/>
        </w:rPr>
        <w:drawing>
          <wp:anchor distT="0" distB="0" distL="114300" distR="114300" simplePos="0" relativeHeight="251691008" behindDoc="1" locked="0" layoutInCell="1" allowOverlap="1" wp14:anchorId="7A545E22" wp14:editId="564D5FB5">
            <wp:simplePos x="0" y="0"/>
            <wp:positionH relativeFrom="column">
              <wp:posOffset>566420</wp:posOffset>
            </wp:positionH>
            <wp:positionV relativeFrom="paragraph">
              <wp:posOffset>0</wp:posOffset>
            </wp:positionV>
            <wp:extent cx="4105275" cy="2828925"/>
            <wp:effectExtent l="0" t="0" r="9525" b="9525"/>
            <wp:wrapTight wrapText="bothSides">
              <wp:wrapPolygon edited="0">
                <wp:start x="0" y="0"/>
                <wp:lineTo x="0" y="21527"/>
                <wp:lineTo x="21550" y="21527"/>
                <wp:lineTo x="2155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105275" cy="2828925"/>
                    </a:xfrm>
                    <a:prstGeom prst="rect">
                      <a:avLst/>
                    </a:prstGeom>
                  </pic:spPr>
                </pic:pic>
              </a:graphicData>
            </a:graphic>
            <wp14:sizeRelH relativeFrom="page">
              <wp14:pctWidth>0</wp14:pctWidth>
            </wp14:sizeRelH>
            <wp14:sizeRelV relativeFrom="page">
              <wp14:pctHeight>0</wp14:pctHeight>
            </wp14:sizeRelV>
          </wp:anchor>
        </w:drawing>
      </w:r>
      <w:r w:rsidR="00132F58">
        <w:rPr>
          <w:noProof/>
        </w:rPr>
        <w:t xml:space="preserve"> </w:t>
      </w:r>
      <w:r w:rsidR="00132F58" w:rsidRPr="00132F58">
        <w:rPr>
          <w:noProof/>
        </w:rPr>
        <w:t xml:space="preserve"> </w:t>
      </w:r>
    </w:p>
    <w:p w14:paraId="2667CF7F" w14:textId="5B3C5E3F" w:rsidR="002D0A0D" w:rsidRDefault="002D0A0D" w:rsidP="00F72030">
      <w:pPr>
        <w:pStyle w:val="BodyTextIndent"/>
        <w:rPr>
          <w:noProof/>
        </w:rPr>
      </w:pPr>
    </w:p>
    <w:p w14:paraId="35F88C4D" w14:textId="5B1A09DA" w:rsidR="002D0A0D" w:rsidRDefault="002D0A0D" w:rsidP="00F72030">
      <w:pPr>
        <w:pStyle w:val="BodyTextIndent"/>
        <w:rPr>
          <w:noProof/>
        </w:rPr>
      </w:pPr>
    </w:p>
    <w:p w14:paraId="10F8C458" w14:textId="7FA3665D" w:rsidR="002D0A0D" w:rsidRDefault="002D0A0D" w:rsidP="00F72030">
      <w:pPr>
        <w:pStyle w:val="BodyTextIndent"/>
        <w:rPr>
          <w:noProof/>
        </w:rPr>
      </w:pPr>
    </w:p>
    <w:p w14:paraId="3A9AEF01" w14:textId="6FFB2D6B" w:rsidR="002D0A0D" w:rsidRDefault="002D0A0D" w:rsidP="00F72030">
      <w:pPr>
        <w:pStyle w:val="BodyTextIndent"/>
        <w:rPr>
          <w:noProof/>
        </w:rPr>
      </w:pPr>
    </w:p>
    <w:p w14:paraId="120A61B4" w14:textId="52B840BD" w:rsidR="002D0A0D" w:rsidRDefault="002D0A0D" w:rsidP="00F72030">
      <w:pPr>
        <w:pStyle w:val="BodyTextIndent"/>
        <w:rPr>
          <w:noProof/>
        </w:rPr>
      </w:pPr>
    </w:p>
    <w:p w14:paraId="019870C6" w14:textId="1C694120" w:rsidR="002D0A0D" w:rsidRDefault="002D0A0D" w:rsidP="00F72030">
      <w:pPr>
        <w:pStyle w:val="BodyTextIndent"/>
        <w:rPr>
          <w:noProof/>
        </w:rPr>
      </w:pPr>
    </w:p>
    <w:p w14:paraId="0CF42372" w14:textId="718ACBFA" w:rsidR="002D0A0D" w:rsidRDefault="002D0A0D" w:rsidP="00F72030">
      <w:pPr>
        <w:pStyle w:val="BodyTextIndent"/>
        <w:rPr>
          <w:noProof/>
        </w:rPr>
      </w:pPr>
    </w:p>
    <w:p w14:paraId="74C02815" w14:textId="1FEBFDC4" w:rsidR="002D0A0D" w:rsidRDefault="002D0A0D" w:rsidP="00F72030">
      <w:pPr>
        <w:pStyle w:val="BodyTextIndent"/>
        <w:rPr>
          <w:noProof/>
        </w:rPr>
      </w:pPr>
    </w:p>
    <w:p w14:paraId="3B73130F" w14:textId="7177D542" w:rsidR="002D0A0D" w:rsidRDefault="002D0A0D" w:rsidP="00F72030">
      <w:pPr>
        <w:pStyle w:val="BodyTextIndent"/>
        <w:rPr>
          <w:noProof/>
        </w:rPr>
      </w:pPr>
    </w:p>
    <w:p w14:paraId="1D3D44E2" w14:textId="546AAE94" w:rsidR="002D0A0D" w:rsidRDefault="002D0A0D" w:rsidP="00F72030">
      <w:pPr>
        <w:pStyle w:val="BodyTextIndent"/>
        <w:rPr>
          <w:noProof/>
        </w:rPr>
      </w:pPr>
    </w:p>
    <w:p w14:paraId="1BB83DFB" w14:textId="6C2618A4" w:rsidR="002D0A0D" w:rsidRDefault="002D0A0D" w:rsidP="00F72030">
      <w:pPr>
        <w:pStyle w:val="BodyTextIndent"/>
        <w:rPr>
          <w:noProof/>
        </w:rPr>
      </w:pPr>
    </w:p>
    <w:p w14:paraId="0C8C2C17" w14:textId="12DE70E4" w:rsidR="002D0A0D" w:rsidRDefault="002D0A0D" w:rsidP="00F72030">
      <w:pPr>
        <w:pStyle w:val="BodyTextIndent"/>
        <w:rPr>
          <w:noProof/>
        </w:rPr>
      </w:pPr>
    </w:p>
    <w:p w14:paraId="7A9D87B5" w14:textId="22822106" w:rsidR="002D0A0D" w:rsidRDefault="002D0A0D" w:rsidP="00F72030">
      <w:pPr>
        <w:pStyle w:val="BodyTextIndent"/>
        <w:rPr>
          <w:noProof/>
        </w:rPr>
      </w:pPr>
    </w:p>
    <w:p w14:paraId="7539A9AF" w14:textId="70300062" w:rsidR="002D0A0D" w:rsidRDefault="002D0A0D" w:rsidP="00F72030">
      <w:pPr>
        <w:pStyle w:val="BodyTextIndent"/>
        <w:rPr>
          <w:noProof/>
        </w:rPr>
      </w:pPr>
    </w:p>
    <w:p w14:paraId="7C8B95BA" w14:textId="6796DDD2" w:rsidR="002D0A0D" w:rsidRDefault="002D0A0D" w:rsidP="00F72030">
      <w:pPr>
        <w:pStyle w:val="BodyTextIndent"/>
        <w:rPr>
          <w:noProof/>
        </w:rPr>
      </w:pPr>
    </w:p>
    <w:p w14:paraId="21C8AD90" w14:textId="4BD21D20" w:rsidR="002D0A0D" w:rsidRDefault="002D0A0D" w:rsidP="00F72030">
      <w:pPr>
        <w:pStyle w:val="BodyTextIndent"/>
        <w:rPr>
          <w:noProof/>
        </w:rPr>
      </w:pPr>
    </w:p>
    <w:p w14:paraId="56B43069" w14:textId="01D44133" w:rsidR="002D0A0D" w:rsidRDefault="002D0A0D" w:rsidP="00F72030">
      <w:pPr>
        <w:pStyle w:val="BodyTextIndent"/>
        <w:rPr>
          <w:noProof/>
        </w:rPr>
      </w:pPr>
    </w:p>
    <w:p w14:paraId="4FB1B07A" w14:textId="3581CBE9" w:rsidR="002D0A0D" w:rsidRDefault="002D0A0D" w:rsidP="004915F5">
      <w:pPr>
        <w:pStyle w:val="BodyTextIndent"/>
        <w:ind w:left="0" w:firstLine="0"/>
        <w:rPr>
          <w:noProof/>
        </w:rPr>
      </w:pPr>
    </w:p>
    <w:p w14:paraId="4F78861B" w14:textId="2CE3A41F" w:rsidR="002D0A0D" w:rsidRDefault="002D0A0D" w:rsidP="00F72030">
      <w:pPr>
        <w:pStyle w:val="BodyTextIndent"/>
        <w:rPr>
          <w:noProof/>
        </w:rPr>
      </w:pPr>
    </w:p>
    <w:p w14:paraId="341BFCD9" w14:textId="6C8ADEE2" w:rsidR="002D0A0D" w:rsidRDefault="002D0A0D" w:rsidP="00F72030">
      <w:pPr>
        <w:pStyle w:val="BodyTextIndent"/>
        <w:rPr>
          <w:noProof/>
        </w:rPr>
      </w:pPr>
    </w:p>
    <w:p w14:paraId="26958056" w14:textId="0339D888" w:rsidR="002D0A0D" w:rsidRDefault="002D0A0D" w:rsidP="00F72030">
      <w:pPr>
        <w:pStyle w:val="BodyTextIndent"/>
        <w:rPr>
          <w:noProof/>
        </w:rPr>
      </w:pPr>
    </w:p>
    <w:p w14:paraId="70ACBE4C" w14:textId="552D5C1A" w:rsidR="002D0A0D" w:rsidRDefault="002D0A0D" w:rsidP="00F72030">
      <w:pPr>
        <w:pStyle w:val="BodyTextIndent"/>
        <w:rPr>
          <w:noProof/>
        </w:rPr>
      </w:pPr>
      <w:r>
        <w:rPr>
          <w:noProof/>
        </w:rPr>
        <w:t>The classfiication report of the Support Vector Classifer is shown in Fig. 11</w:t>
      </w:r>
    </w:p>
    <w:p w14:paraId="0BBD572F" w14:textId="1AACE3FB" w:rsidR="002D0A0D" w:rsidRDefault="002D0A0D" w:rsidP="00F72030">
      <w:pPr>
        <w:pStyle w:val="BodyTextIndent"/>
        <w:rPr>
          <w:noProof/>
        </w:rPr>
      </w:pPr>
    </w:p>
    <w:p w14:paraId="2522B1FF" w14:textId="75B2D37F" w:rsidR="00A63B98" w:rsidRDefault="00A63B98" w:rsidP="00B5422F">
      <w:pPr>
        <w:pStyle w:val="BodyTextIndent"/>
        <w:spacing w:line="360" w:lineRule="auto"/>
      </w:pPr>
      <w:r>
        <w:rPr>
          <w:noProof/>
        </w:rPr>
        <w:drawing>
          <wp:anchor distT="0" distB="0" distL="114300" distR="114300" simplePos="0" relativeHeight="251692032" behindDoc="1" locked="0" layoutInCell="1" allowOverlap="1" wp14:anchorId="57C3CB4B" wp14:editId="45EE2864">
            <wp:simplePos x="0" y="0"/>
            <wp:positionH relativeFrom="column">
              <wp:posOffset>4445</wp:posOffset>
            </wp:positionH>
            <wp:positionV relativeFrom="paragraph">
              <wp:posOffset>30480</wp:posOffset>
            </wp:positionV>
            <wp:extent cx="5264785" cy="3686175"/>
            <wp:effectExtent l="0" t="0" r="0" b="9525"/>
            <wp:wrapTight wrapText="bothSides">
              <wp:wrapPolygon edited="0">
                <wp:start x="0" y="0"/>
                <wp:lineTo x="0" y="21544"/>
                <wp:lineTo x="21493" y="21544"/>
                <wp:lineTo x="2149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264785" cy="3686175"/>
                    </a:xfrm>
                    <a:prstGeom prst="rect">
                      <a:avLst/>
                    </a:prstGeom>
                  </pic:spPr>
                </pic:pic>
              </a:graphicData>
            </a:graphic>
            <wp14:sizeRelH relativeFrom="page">
              <wp14:pctWidth>0</wp14:pctWidth>
            </wp14:sizeRelH>
            <wp14:sizeRelV relativeFrom="page">
              <wp14:pctHeight>0</wp14:pctHeight>
            </wp14:sizeRelV>
          </wp:anchor>
        </w:drawing>
      </w:r>
    </w:p>
    <w:p w14:paraId="63E4CF47" w14:textId="77777777" w:rsidR="00A63B98" w:rsidRDefault="00A63B98" w:rsidP="00B5422F">
      <w:pPr>
        <w:pStyle w:val="BodyTextIndent"/>
        <w:spacing w:line="360" w:lineRule="auto"/>
      </w:pPr>
    </w:p>
    <w:p w14:paraId="3CD19BB8" w14:textId="77777777" w:rsidR="00A63B98" w:rsidRDefault="00A63B98" w:rsidP="00B5422F">
      <w:pPr>
        <w:pStyle w:val="BodyTextIndent"/>
        <w:spacing w:line="360" w:lineRule="auto"/>
      </w:pPr>
    </w:p>
    <w:p w14:paraId="1FE842D7" w14:textId="77777777" w:rsidR="00A63B98" w:rsidRDefault="00A63B98" w:rsidP="00B5422F">
      <w:pPr>
        <w:pStyle w:val="BodyTextIndent"/>
        <w:spacing w:line="360" w:lineRule="auto"/>
      </w:pPr>
    </w:p>
    <w:p w14:paraId="6C8E52B7" w14:textId="77777777" w:rsidR="00A63B98" w:rsidRDefault="00A63B98" w:rsidP="00B5422F">
      <w:pPr>
        <w:pStyle w:val="BodyTextIndent"/>
        <w:spacing w:line="360" w:lineRule="auto"/>
      </w:pPr>
    </w:p>
    <w:p w14:paraId="75408814" w14:textId="77777777" w:rsidR="00A63B98" w:rsidRDefault="00A63B98" w:rsidP="00B5422F">
      <w:pPr>
        <w:pStyle w:val="BodyTextIndent"/>
        <w:spacing w:line="360" w:lineRule="auto"/>
      </w:pPr>
    </w:p>
    <w:p w14:paraId="7BFAD6FD" w14:textId="77777777" w:rsidR="00A63B98" w:rsidRDefault="00A63B98" w:rsidP="00B5422F">
      <w:pPr>
        <w:pStyle w:val="BodyTextIndent"/>
        <w:spacing w:line="360" w:lineRule="auto"/>
      </w:pPr>
    </w:p>
    <w:p w14:paraId="3E36471B" w14:textId="77777777" w:rsidR="00A63B98" w:rsidRDefault="00A63B98" w:rsidP="00B5422F">
      <w:pPr>
        <w:pStyle w:val="BodyTextIndent"/>
        <w:spacing w:line="360" w:lineRule="auto"/>
      </w:pPr>
    </w:p>
    <w:p w14:paraId="56584196" w14:textId="77777777" w:rsidR="00A63B98" w:rsidRDefault="00A63B98" w:rsidP="00B5422F">
      <w:pPr>
        <w:pStyle w:val="BodyTextIndent"/>
        <w:spacing w:line="360" w:lineRule="auto"/>
      </w:pPr>
    </w:p>
    <w:p w14:paraId="2B834F74" w14:textId="77777777" w:rsidR="00A63B98" w:rsidRDefault="00A63B98" w:rsidP="00B5422F">
      <w:pPr>
        <w:pStyle w:val="BodyTextIndent"/>
        <w:spacing w:line="360" w:lineRule="auto"/>
      </w:pPr>
    </w:p>
    <w:p w14:paraId="7AAA2F66" w14:textId="77777777" w:rsidR="00A63B98" w:rsidRDefault="00A63B98" w:rsidP="00B5422F">
      <w:pPr>
        <w:pStyle w:val="BodyTextIndent"/>
        <w:spacing w:line="360" w:lineRule="auto"/>
      </w:pPr>
    </w:p>
    <w:p w14:paraId="2E6AEBCB" w14:textId="77777777" w:rsidR="00A63B98" w:rsidRDefault="00A63B98" w:rsidP="00B5422F">
      <w:pPr>
        <w:pStyle w:val="BodyTextIndent"/>
        <w:spacing w:line="360" w:lineRule="auto"/>
      </w:pPr>
    </w:p>
    <w:p w14:paraId="1B996B08" w14:textId="77777777" w:rsidR="00A63B98" w:rsidRDefault="00A63B98" w:rsidP="00B5422F">
      <w:pPr>
        <w:pStyle w:val="BodyTextIndent"/>
        <w:spacing w:line="360" w:lineRule="auto"/>
      </w:pPr>
    </w:p>
    <w:p w14:paraId="43D1517F" w14:textId="1610655D" w:rsidR="00A63B98" w:rsidRDefault="00A63B98" w:rsidP="00B5422F">
      <w:pPr>
        <w:pStyle w:val="BodyTextIndent"/>
        <w:spacing w:line="360" w:lineRule="auto"/>
      </w:pPr>
    </w:p>
    <w:p w14:paraId="6A4C87BB" w14:textId="2262B182" w:rsidR="00A63B98" w:rsidRDefault="00A63B98" w:rsidP="00B5422F">
      <w:pPr>
        <w:pStyle w:val="BodyTextIndent"/>
        <w:spacing w:line="360" w:lineRule="auto"/>
      </w:pPr>
    </w:p>
    <w:p w14:paraId="39573A2C" w14:textId="3F408E23" w:rsidR="00A63B98" w:rsidRDefault="00A63B98" w:rsidP="00B5422F">
      <w:pPr>
        <w:pStyle w:val="BodyTextIndent"/>
        <w:spacing w:line="360" w:lineRule="auto"/>
      </w:pPr>
      <w:r>
        <w:rPr>
          <w:noProof/>
        </w:rPr>
        <mc:AlternateContent>
          <mc:Choice Requires="wps">
            <w:drawing>
              <wp:anchor distT="0" distB="0" distL="114300" distR="114300" simplePos="0" relativeHeight="251694080" behindDoc="1" locked="0" layoutInCell="1" allowOverlap="1" wp14:anchorId="59AEEC59" wp14:editId="52AE3A65">
                <wp:simplePos x="0" y="0"/>
                <wp:positionH relativeFrom="column">
                  <wp:posOffset>-52705</wp:posOffset>
                </wp:positionH>
                <wp:positionV relativeFrom="paragraph">
                  <wp:posOffset>192405</wp:posOffset>
                </wp:positionV>
                <wp:extent cx="575945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E5552E3" w14:textId="134B0635" w:rsidR="00006AF4" w:rsidRPr="00D9307C" w:rsidRDefault="00006AF4" w:rsidP="004915F5">
                            <w:pPr>
                              <w:pStyle w:val="Caption"/>
                              <w:jc w:val="center"/>
                              <w:rPr>
                                <w:noProof/>
                              </w:rPr>
                            </w:pPr>
                            <w:bookmarkStart w:id="60" w:name="_Toc69695899"/>
                            <w:r>
                              <w:t xml:space="preserve">Figure </w:t>
                            </w:r>
                            <w:r w:rsidR="0079574A">
                              <w:fldChar w:fldCharType="begin"/>
                            </w:r>
                            <w:r w:rsidR="0079574A">
                              <w:instrText xml:space="preserve"> SEQ Figure \* ARABIC </w:instrText>
                            </w:r>
                            <w:r w:rsidR="0079574A">
                              <w:fldChar w:fldCharType="separate"/>
                            </w:r>
                            <w:r>
                              <w:rPr>
                                <w:noProof/>
                              </w:rPr>
                              <w:t>11</w:t>
                            </w:r>
                            <w:r w:rsidR="0079574A">
                              <w:rPr>
                                <w:noProof/>
                              </w:rPr>
                              <w:fldChar w:fldCharType="end"/>
                            </w:r>
                            <w:r>
                              <w:t xml:space="preserve"> Linear SVC Classification Report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EEC59" id="Text Box 25" o:spid="_x0000_s1036" type="#_x0000_t202" style="position:absolute;left:0;text-align:left;margin-left:-4.15pt;margin-top:15.15pt;width:453.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" stroked="f">
                <v:textbox style="mso-fit-shape-to-text:t" inset="0,0,0,0">
                  <w:txbxContent>
                    <w:p w14:paraId="0E5552E3" w14:textId="134B0635" w:rsidR="00006AF4" w:rsidRPr="00D9307C" w:rsidRDefault="00006AF4" w:rsidP="004915F5">
                      <w:pPr>
                        <w:pStyle w:val="Caption"/>
                        <w:jc w:val="center"/>
                        <w:rPr>
                          <w:noProof/>
                        </w:rPr>
                      </w:pPr>
                      <w:bookmarkStart w:id="61" w:name="_Toc69695899"/>
                      <w:r>
                        <w:t xml:space="preserve">Figure </w:t>
                      </w:r>
                      <w:r w:rsidR="0079574A">
                        <w:fldChar w:fldCharType="begin"/>
                      </w:r>
                      <w:r w:rsidR="0079574A">
                        <w:instrText xml:space="preserve"> SEQ Figure \* ARABIC </w:instrText>
                      </w:r>
                      <w:r w:rsidR="0079574A">
                        <w:fldChar w:fldCharType="separate"/>
                      </w:r>
                      <w:r>
                        <w:rPr>
                          <w:noProof/>
                        </w:rPr>
                        <w:t>11</w:t>
                      </w:r>
                      <w:r w:rsidR="0079574A">
                        <w:rPr>
                          <w:noProof/>
                        </w:rPr>
                        <w:fldChar w:fldCharType="end"/>
                      </w:r>
                      <w:r>
                        <w:t xml:space="preserve"> Linear SVC Classification Report</w:t>
                      </w:r>
                      <w:bookmarkEnd w:id="61"/>
                    </w:p>
                  </w:txbxContent>
                </v:textbox>
                <w10:wrap type="tight"/>
              </v:shape>
            </w:pict>
          </mc:Fallback>
        </mc:AlternateContent>
      </w:r>
    </w:p>
    <w:p w14:paraId="024EA9FD" w14:textId="77777777" w:rsidR="00A63B98" w:rsidRDefault="00A63B98" w:rsidP="00B5422F">
      <w:pPr>
        <w:pStyle w:val="BodyTextIndent"/>
        <w:spacing w:line="360" w:lineRule="auto"/>
      </w:pPr>
    </w:p>
    <w:p w14:paraId="4CB9219D" w14:textId="625F6FBE" w:rsidR="002D0A0D" w:rsidRDefault="00B5422F" w:rsidP="00B5422F">
      <w:pPr>
        <w:pStyle w:val="BodyTextIndent"/>
        <w:spacing w:line="360" w:lineRule="auto"/>
        <w:rPr>
          <w:b/>
          <w:bCs/>
        </w:rPr>
      </w:pPr>
      <w:r>
        <w:t>In Fig. 11 it shows the classifier, have better results for defe</w:t>
      </w:r>
      <w:r w:rsidR="006F6695">
        <w:t>c</w:t>
      </w:r>
      <w:r>
        <w:t xml:space="preserve">t with having the precision of </w:t>
      </w:r>
      <w:r w:rsidR="006B6FBC">
        <w:t>0</w:t>
      </w:r>
      <w:r>
        <w:t>.</w:t>
      </w:r>
      <w:r w:rsidR="006B6FBC">
        <w:t>793, recall</w:t>
      </w:r>
      <w:r>
        <w:t xml:space="preserve"> of 0.836 and f-measure of 0.836.</w:t>
      </w:r>
      <w:r w:rsidR="006B6FBC">
        <w:t xml:space="preserve"> This model has overall accuracy of </w:t>
      </w:r>
      <m:oMath>
        <m:r>
          <m:rPr>
            <m:sty m:val="bi"/>
          </m:rPr>
          <w:rPr>
            <w:rFonts w:ascii="Cambria Math" w:hAnsi="Cambria Math"/>
          </w:rPr>
          <m:t>74.2%</m:t>
        </m:r>
      </m:oMath>
      <w:r w:rsidR="006B6FBC" w:rsidRPr="006B6FBC">
        <w:rPr>
          <w:b/>
          <w:bCs/>
        </w:rPr>
        <w:t>.</w:t>
      </w:r>
    </w:p>
    <w:p w14:paraId="2F827B4F" w14:textId="0024BD6C" w:rsidR="00AF7803" w:rsidRDefault="00AF7803" w:rsidP="003C3D68">
      <w:pPr>
        <w:pStyle w:val="Heading3"/>
        <w:spacing w:line="360" w:lineRule="auto"/>
      </w:pPr>
      <w:bookmarkStart w:id="62" w:name="_Toc69701276"/>
      <w:r>
        <w:lastRenderedPageBreak/>
        <w:t>Logistic Regression</w:t>
      </w:r>
      <w:bookmarkEnd w:id="62"/>
    </w:p>
    <w:p w14:paraId="47DB58C1" w14:textId="0B5DF97D" w:rsidR="00AF7803" w:rsidRDefault="00B265F4" w:rsidP="003C3D68">
      <w:pPr>
        <w:pStyle w:val="BodyTextIndent"/>
        <w:spacing w:line="360" w:lineRule="auto"/>
      </w:pPr>
      <w:r>
        <w:t>Confusion Matrix (CM) for the logistic regression is shown in Fig. 11.</w:t>
      </w:r>
    </w:p>
    <w:p w14:paraId="2F38E011" w14:textId="084C8100" w:rsidR="00B265F4" w:rsidRDefault="00B265F4" w:rsidP="00AF7803">
      <w:pPr>
        <w:pStyle w:val="BodyTextIndent"/>
      </w:pPr>
      <w:r>
        <w:rPr>
          <w:noProof/>
        </w:rPr>
        <w:drawing>
          <wp:anchor distT="0" distB="0" distL="114300" distR="114300" simplePos="0" relativeHeight="251695104" behindDoc="1" locked="0" layoutInCell="1" allowOverlap="1" wp14:anchorId="621C6977" wp14:editId="2B2DBA3F">
            <wp:simplePos x="0" y="0"/>
            <wp:positionH relativeFrom="column">
              <wp:posOffset>318770</wp:posOffset>
            </wp:positionH>
            <wp:positionV relativeFrom="paragraph">
              <wp:posOffset>38735</wp:posOffset>
            </wp:positionV>
            <wp:extent cx="4619625" cy="3100070"/>
            <wp:effectExtent l="0" t="0" r="9525" b="5080"/>
            <wp:wrapTight wrapText="bothSides">
              <wp:wrapPolygon edited="0">
                <wp:start x="0" y="0"/>
                <wp:lineTo x="0" y="21503"/>
                <wp:lineTo x="21555" y="21503"/>
                <wp:lineTo x="2155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619625" cy="3100070"/>
                    </a:xfrm>
                    <a:prstGeom prst="rect">
                      <a:avLst/>
                    </a:prstGeom>
                  </pic:spPr>
                </pic:pic>
              </a:graphicData>
            </a:graphic>
            <wp14:sizeRelH relativeFrom="page">
              <wp14:pctWidth>0</wp14:pctWidth>
            </wp14:sizeRelH>
            <wp14:sizeRelV relativeFrom="page">
              <wp14:pctHeight>0</wp14:pctHeight>
            </wp14:sizeRelV>
          </wp:anchor>
        </w:drawing>
      </w:r>
    </w:p>
    <w:p w14:paraId="6713F8AE" w14:textId="3CC16A8E" w:rsidR="00B265F4" w:rsidRDefault="00B265F4" w:rsidP="00AF7803">
      <w:pPr>
        <w:pStyle w:val="BodyTextIndent"/>
      </w:pPr>
    </w:p>
    <w:p w14:paraId="6321921D" w14:textId="19EF5C25" w:rsidR="006F6695" w:rsidRDefault="006F6695" w:rsidP="00AF7803">
      <w:pPr>
        <w:pStyle w:val="BodyTextIndent"/>
      </w:pPr>
    </w:p>
    <w:p w14:paraId="0EAEC9B7" w14:textId="4453ED87" w:rsidR="006F6695" w:rsidRDefault="006F6695" w:rsidP="00AF7803">
      <w:pPr>
        <w:pStyle w:val="BodyTextIndent"/>
      </w:pPr>
    </w:p>
    <w:p w14:paraId="62CC2A49" w14:textId="12F9A749" w:rsidR="006F6695" w:rsidRDefault="006F6695" w:rsidP="00AF7803">
      <w:pPr>
        <w:pStyle w:val="BodyTextIndent"/>
      </w:pPr>
    </w:p>
    <w:p w14:paraId="0E93507F" w14:textId="06E842A4" w:rsidR="006F6695" w:rsidRDefault="006F6695" w:rsidP="00AF7803">
      <w:pPr>
        <w:pStyle w:val="BodyTextIndent"/>
      </w:pPr>
    </w:p>
    <w:p w14:paraId="17513944" w14:textId="6707FDE9" w:rsidR="006F6695" w:rsidRDefault="006F6695" w:rsidP="00AF7803">
      <w:pPr>
        <w:pStyle w:val="BodyTextIndent"/>
      </w:pPr>
    </w:p>
    <w:p w14:paraId="223F8EC1" w14:textId="1D4F95A1" w:rsidR="006F6695" w:rsidRDefault="006F6695" w:rsidP="00AF7803">
      <w:pPr>
        <w:pStyle w:val="BodyTextIndent"/>
      </w:pPr>
    </w:p>
    <w:p w14:paraId="112C0334" w14:textId="71A282F3" w:rsidR="006F6695" w:rsidRDefault="006F6695" w:rsidP="00AF7803">
      <w:pPr>
        <w:pStyle w:val="BodyTextIndent"/>
      </w:pPr>
    </w:p>
    <w:p w14:paraId="02868577" w14:textId="7FA69410" w:rsidR="006F6695" w:rsidRDefault="006F6695" w:rsidP="00AF7803">
      <w:pPr>
        <w:pStyle w:val="BodyTextIndent"/>
      </w:pPr>
    </w:p>
    <w:p w14:paraId="7FF371B9" w14:textId="29C7304E" w:rsidR="006F6695" w:rsidRDefault="006F6695" w:rsidP="00AF7803">
      <w:pPr>
        <w:pStyle w:val="BodyTextIndent"/>
      </w:pPr>
    </w:p>
    <w:p w14:paraId="30F2DF97" w14:textId="79066205" w:rsidR="006F6695" w:rsidRDefault="006F6695" w:rsidP="00AF7803">
      <w:pPr>
        <w:pStyle w:val="BodyTextIndent"/>
      </w:pPr>
    </w:p>
    <w:p w14:paraId="04EB4F28" w14:textId="4ED29184" w:rsidR="006F6695" w:rsidRDefault="006F6695" w:rsidP="00AF7803">
      <w:pPr>
        <w:pStyle w:val="BodyTextIndent"/>
      </w:pPr>
    </w:p>
    <w:p w14:paraId="564F73AE" w14:textId="23CEA947" w:rsidR="006F6695" w:rsidRDefault="006F6695" w:rsidP="00AF7803">
      <w:pPr>
        <w:pStyle w:val="BodyTextIndent"/>
      </w:pPr>
    </w:p>
    <w:p w14:paraId="4A40CACE" w14:textId="453A9849" w:rsidR="006F6695" w:rsidRDefault="006F6695" w:rsidP="00AF7803">
      <w:pPr>
        <w:pStyle w:val="BodyTextIndent"/>
      </w:pPr>
    </w:p>
    <w:p w14:paraId="73F0FB9D" w14:textId="7CB9F538" w:rsidR="006F6695" w:rsidRDefault="006F6695" w:rsidP="00AF7803">
      <w:pPr>
        <w:pStyle w:val="BodyTextIndent"/>
      </w:pPr>
    </w:p>
    <w:p w14:paraId="05016879" w14:textId="261AA307" w:rsidR="006F6695" w:rsidRDefault="006F6695" w:rsidP="00AF7803">
      <w:pPr>
        <w:pStyle w:val="BodyTextIndent"/>
      </w:pPr>
    </w:p>
    <w:p w14:paraId="66ECF9CA" w14:textId="56C7A734" w:rsidR="006F6695" w:rsidRDefault="006F6695" w:rsidP="00AF7803">
      <w:pPr>
        <w:pStyle w:val="BodyTextIndent"/>
      </w:pPr>
    </w:p>
    <w:p w14:paraId="4F8C1D82" w14:textId="17AB4A2D" w:rsidR="006F6695" w:rsidRDefault="006F6695" w:rsidP="00AF7803">
      <w:pPr>
        <w:pStyle w:val="BodyTextIndent"/>
      </w:pPr>
    </w:p>
    <w:p w14:paraId="21496476" w14:textId="34BE2BE4" w:rsidR="006F6695" w:rsidRDefault="006F6695" w:rsidP="00AF7803">
      <w:pPr>
        <w:pStyle w:val="BodyTextIndent"/>
      </w:pPr>
      <w:r>
        <w:rPr>
          <w:noProof/>
        </w:rPr>
        <mc:AlternateContent>
          <mc:Choice Requires="wps">
            <w:drawing>
              <wp:anchor distT="0" distB="0" distL="114300" distR="114300" simplePos="0" relativeHeight="251697152" behindDoc="1" locked="0" layoutInCell="1" allowOverlap="1" wp14:anchorId="0F4CE6E7" wp14:editId="3271C039">
                <wp:simplePos x="0" y="0"/>
                <wp:positionH relativeFrom="column">
                  <wp:posOffset>-214630</wp:posOffset>
                </wp:positionH>
                <wp:positionV relativeFrom="paragraph">
                  <wp:posOffset>178435</wp:posOffset>
                </wp:positionV>
                <wp:extent cx="5591175"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5591175" cy="635"/>
                        </a:xfrm>
                        <a:prstGeom prst="rect">
                          <a:avLst/>
                        </a:prstGeom>
                        <a:solidFill>
                          <a:prstClr val="white"/>
                        </a:solidFill>
                        <a:ln>
                          <a:noFill/>
                        </a:ln>
                      </wps:spPr>
                      <wps:txbx>
                        <w:txbxContent>
                          <w:p w14:paraId="13B172AD" w14:textId="59819286" w:rsidR="00006AF4" w:rsidRPr="00566102" w:rsidRDefault="00006AF4" w:rsidP="00B265F4">
                            <w:pPr>
                              <w:pStyle w:val="Caption"/>
                              <w:jc w:val="center"/>
                              <w:rPr>
                                <w:noProof/>
                              </w:rPr>
                            </w:pPr>
                            <w:bookmarkStart w:id="63" w:name="_Toc69695900"/>
                            <w:r>
                              <w:t xml:space="preserve">Figure </w:t>
                            </w:r>
                            <w:r w:rsidR="0079574A">
                              <w:fldChar w:fldCharType="begin"/>
                            </w:r>
                            <w:r w:rsidR="0079574A">
                              <w:instrText xml:space="preserve"> SEQ Figure \* ARABIC </w:instrText>
                            </w:r>
                            <w:r w:rsidR="0079574A">
                              <w:fldChar w:fldCharType="separate"/>
                            </w:r>
                            <w:r>
                              <w:rPr>
                                <w:noProof/>
                              </w:rPr>
                              <w:t>12</w:t>
                            </w:r>
                            <w:r w:rsidR="0079574A">
                              <w:rPr>
                                <w:noProof/>
                              </w:rPr>
                              <w:fldChar w:fldCharType="end"/>
                            </w:r>
                            <w:r>
                              <w:t xml:space="preserve"> Confusion Matrix - LR</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CE6E7" id="Text Box 27" o:spid="_x0000_s1037" type="#_x0000_t202" style="position:absolute;left:0;text-align:left;margin-left:-16.9pt;margin-top:14.05pt;width:440.2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" stroked="f">
                <v:textbox style="mso-fit-shape-to-text:t" inset="0,0,0,0">
                  <w:txbxContent>
                    <w:p w14:paraId="13B172AD" w14:textId="59819286" w:rsidR="00006AF4" w:rsidRPr="00566102" w:rsidRDefault="00006AF4" w:rsidP="00B265F4">
                      <w:pPr>
                        <w:pStyle w:val="Caption"/>
                        <w:jc w:val="center"/>
                        <w:rPr>
                          <w:noProof/>
                        </w:rPr>
                      </w:pPr>
                      <w:bookmarkStart w:id="64" w:name="_Toc69695900"/>
                      <w:r>
                        <w:t xml:space="preserve">Figure </w:t>
                      </w:r>
                      <w:r w:rsidR="0079574A">
                        <w:fldChar w:fldCharType="begin"/>
                      </w:r>
                      <w:r w:rsidR="0079574A">
                        <w:instrText xml:space="preserve"> SEQ Figure \* ARABIC </w:instrText>
                      </w:r>
                      <w:r w:rsidR="0079574A">
                        <w:fldChar w:fldCharType="separate"/>
                      </w:r>
                      <w:r>
                        <w:rPr>
                          <w:noProof/>
                        </w:rPr>
                        <w:t>12</w:t>
                      </w:r>
                      <w:r w:rsidR="0079574A">
                        <w:rPr>
                          <w:noProof/>
                        </w:rPr>
                        <w:fldChar w:fldCharType="end"/>
                      </w:r>
                      <w:r>
                        <w:t xml:space="preserve"> Confusion Matrix - LR</w:t>
                      </w:r>
                      <w:bookmarkEnd w:id="64"/>
                    </w:p>
                  </w:txbxContent>
                </v:textbox>
                <w10:wrap type="tight"/>
              </v:shape>
            </w:pict>
          </mc:Fallback>
        </mc:AlternateContent>
      </w:r>
    </w:p>
    <w:p w14:paraId="394666E1" w14:textId="49F581FE" w:rsidR="006F6695" w:rsidRDefault="006F6695" w:rsidP="00AF7803">
      <w:pPr>
        <w:pStyle w:val="BodyTextIndent"/>
      </w:pPr>
    </w:p>
    <w:p w14:paraId="10655645" w14:textId="309908D1" w:rsidR="006F6695" w:rsidRDefault="006F6695" w:rsidP="006F6695">
      <w:pPr>
        <w:pStyle w:val="BodyTextIndent"/>
        <w:ind w:left="0" w:firstLine="0"/>
      </w:pPr>
    </w:p>
    <w:p w14:paraId="4BA0323E" w14:textId="48FABFC5" w:rsidR="006F6695" w:rsidRDefault="006F6695" w:rsidP="00AF7803">
      <w:pPr>
        <w:pStyle w:val="BodyTextIndent"/>
      </w:pPr>
    </w:p>
    <w:p w14:paraId="27634F0D" w14:textId="180FF747" w:rsidR="006F6695" w:rsidRDefault="006F6695" w:rsidP="00AF7803">
      <w:pPr>
        <w:pStyle w:val="BodyTextIndent"/>
      </w:pPr>
      <w:r>
        <w:t>The classification report of Logistic Regression is shown in Fig. 12</w:t>
      </w:r>
    </w:p>
    <w:p w14:paraId="56976EAF" w14:textId="77777777" w:rsidR="006F6695" w:rsidRDefault="006F6695" w:rsidP="00AF7803">
      <w:pPr>
        <w:pStyle w:val="BodyTextIndent"/>
      </w:pPr>
    </w:p>
    <w:p w14:paraId="22E81A67" w14:textId="5FFE6D55" w:rsidR="006F6695" w:rsidRDefault="006F6695" w:rsidP="00AF7803">
      <w:pPr>
        <w:pStyle w:val="BodyTextIndent"/>
      </w:pPr>
      <w:r>
        <w:rPr>
          <w:noProof/>
        </w:rPr>
        <w:drawing>
          <wp:anchor distT="0" distB="0" distL="114300" distR="114300" simplePos="0" relativeHeight="251698176" behindDoc="1" locked="0" layoutInCell="1" allowOverlap="1" wp14:anchorId="60AEF474" wp14:editId="35321D86">
            <wp:simplePos x="0" y="0"/>
            <wp:positionH relativeFrom="column">
              <wp:posOffset>318770</wp:posOffset>
            </wp:positionH>
            <wp:positionV relativeFrom="paragraph">
              <wp:posOffset>47625</wp:posOffset>
            </wp:positionV>
            <wp:extent cx="4752975" cy="3347720"/>
            <wp:effectExtent l="0" t="0" r="9525" b="5080"/>
            <wp:wrapTight wrapText="bothSides">
              <wp:wrapPolygon edited="0">
                <wp:start x="0" y="0"/>
                <wp:lineTo x="0" y="21510"/>
                <wp:lineTo x="21557" y="21510"/>
                <wp:lineTo x="2155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752975" cy="3347720"/>
                    </a:xfrm>
                    <a:prstGeom prst="rect">
                      <a:avLst/>
                    </a:prstGeom>
                  </pic:spPr>
                </pic:pic>
              </a:graphicData>
            </a:graphic>
            <wp14:sizeRelH relativeFrom="page">
              <wp14:pctWidth>0</wp14:pctWidth>
            </wp14:sizeRelH>
            <wp14:sizeRelV relativeFrom="page">
              <wp14:pctHeight>0</wp14:pctHeight>
            </wp14:sizeRelV>
          </wp:anchor>
        </w:drawing>
      </w:r>
    </w:p>
    <w:p w14:paraId="4D4ECAEE" w14:textId="54F7E2C6" w:rsidR="006F6695" w:rsidRDefault="006F6695" w:rsidP="00AF7803">
      <w:pPr>
        <w:pStyle w:val="BodyTextIndent"/>
      </w:pPr>
    </w:p>
    <w:p w14:paraId="49AF2399" w14:textId="77777777" w:rsidR="006F6695" w:rsidRDefault="006F6695" w:rsidP="00AF7803">
      <w:pPr>
        <w:pStyle w:val="BodyTextIndent"/>
      </w:pPr>
    </w:p>
    <w:p w14:paraId="0D8F296C" w14:textId="77777777" w:rsidR="006F6695" w:rsidRDefault="006F6695" w:rsidP="00AF7803">
      <w:pPr>
        <w:pStyle w:val="BodyTextIndent"/>
      </w:pPr>
    </w:p>
    <w:p w14:paraId="2EB881F1" w14:textId="77777777" w:rsidR="006F6695" w:rsidRDefault="006F6695" w:rsidP="00AF7803">
      <w:pPr>
        <w:pStyle w:val="BodyTextIndent"/>
      </w:pPr>
    </w:p>
    <w:p w14:paraId="63F4E5A8" w14:textId="77777777" w:rsidR="006F6695" w:rsidRDefault="006F6695" w:rsidP="00AF7803">
      <w:pPr>
        <w:pStyle w:val="BodyTextIndent"/>
      </w:pPr>
    </w:p>
    <w:p w14:paraId="4212A279" w14:textId="77777777" w:rsidR="006F6695" w:rsidRDefault="006F6695" w:rsidP="00AF7803">
      <w:pPr>
        <w:pStyle w:val="BodyTextIndent"/>
      </w:pPr>
    </w:p>
    <w:p w14:paraId="110BEC36" w14:textId="77777777" w:rsidR="006F6695" w:rsidRDefault="006F6695" w:rsidP="00AF7803">
      <w:pPr>
        <w:pStyle w:val="BodyTextIndent"/>
      </w:pPr>
    </w:p>
    <w:p w14:paraId="4EAB4F1C" w14:textId="77777777" w:rsidR="006F6695" w:rsidRDefault="006F6695" w:rsidP="00AF7803">
      <w:pPr>
        <w:pStyle w:val="BodyTextIndent"/>
      </w:pPr>
    </w:p>
    <w:p w14:paraId="27F45B17" w14:textId="77777777" w:rsidR="006F6695" w:rsidRDefault="006F6695" w:rsidP="00AF7803">
      <w:pPr>
        <w:pStyle w:val="BodyTextIndent"/>
      </w:pPr>
    </w:p>
    <w:p w14:paraId="03390289" w14:textId="77777777" w:rsidR="006F6695" w:rsidRDefault="006F6695" w:rsidP="00AF7803">
      <w:pPr>
        <w:pStyle w:val="BodyTextIndent"/>
      </w:pPr>
    </w:p>
    <w:p w14:paraId="7F109B9D" w14:textId="77777777" w:rsidR="006F6695" w:rsidRDefault="006F6695" w:rsidP="00AF7803">
      <w:pPr>
        <w:pStyle w:val="BodyTextIndent"/>
      </w:pPr>
    </w:p>
    <w:p w14:paraId="0C627091" w14:textId="77777777" w:rsidR="006F6695" w:rsidRDefault="006F6695" w:rsidP="00AF7803">
      <w:pPr>
        <w:pStyle w:val="BodyTextIndent"/>
      </w:pPr>
    </w:p>
    <w:p w14:paraId="0969A9C4" w14:textId="77777777" w:rsidR="006F6695" w:rsidRDefault="006F6695" w:rsidP="00AF7803">
      <w:pPr>
        <w:pStyle w:val="BodyTextIndent"/>
      </w:pPr>
    </w:p>
    <w:p w14:paraId="347D03E5" w14:textId="77777777" w:rsidR="006F6695" w:rsidRDefault="006F6695" w:rsidP="00AF7803">
      <w:pPr>
        <w:pStyle w:val="BodyTextIndent"/>
      </w:pPr>
    </w:p>
    <w:p w14:paraId="3605CBB7" w14:textId="77777777" w:rsidR="006F6695" w:rsidRDefault="006F6695" w:rsidP="00AF7803">
      <w:pPr>
        <w:pStyle w:val="BodyTextIndent"/>
      </w:pPr>
    </w:p>
    <w:p w14:paraId="168A6EFE" w14:textId="77777777" w:rsidR="006F6695" w:rsidRDefault="006F6695" w:rsidP="00AF7803">
      <w:pPr>
        <w:pStyle w:val="BodyTextIndent"/>
      </w:pPr>
    </w:p>
    <w:p w14:paraId="014CC011" w14:textId="77777777" w:rsidR="006F6695" w:rsidRDefault="006F6695" w:rsidP="00AF7803">
      <w:pPr>
        <w:pStyle w:val="BodyTextIndent"/>
      </w:pPr>
    </w:p>
    <w:p w14:paraId="22DE51E7" w14:textId="77777777" w:rsidR="006F6695" w:rsidRDefault="006F6695" w:rsidP="00AF7803">
      <w:pPr>
        <w:pStyle w:val="BodyTextIndent"/>
      </w:pPr>
    </w:p>
    <w:p w14:paraId="75421C9E" w14:textId="77777777" w:rsidR="006F6695" w:rsidRDefault="006F6695" w:rsidP="00AF7803">
      <w:pPr>
        <w:pStyle w:val="BodyTextIndent"/>
      </w:pPr>
    </w:p>
    <w:p w14:paraId="2896EA49" w14:textId="77777777" w:rsidR="006F6695" w:rsidRDefault="006F6695" w:rsidP="00AF7803">
      <w:pPr>
        <w:pStyle w:val="BodyTextIndent"/>
      </w:pPr>
    </w:p>
    <w:p w14:paraId="5842EAE1" w14:textId="208FABC4" w:rsidR="006F6695" w:rsidRDefault="006F6695" w:rsidP="00AF7803">
      <w:pPr>
        <w:pStyle w:val="BodyTextIndent"/>
      </w:pPr>
      <w:r>
        <w:rPr>
          <w:noProof/>
        </w:rPr>
        <mc:AlternateContent>
          <mc:Choice Requires="wps">
            <w:drawing>
              <wp:anchor distT="0" distB="0" distL="114300" distR="114300" simplePos="0" relativeHeight="251700224" behindDoc="1" locked="0" layoutInCell="1" allowOverlap="1" wp14:anchorId="7671CE0B" wp14:editId="5048AB42">
                <wp:simplePos x="0" y="0"/>
                <wp:positionH relativeFrom="column">
                  <wp:posOffset>318770</wp:posOffset>
                </wp:positionH>
                <wp:positionV relativeFrom="paragraph">
                  <wp:posOffset>51435</wp:posOffset>
                </wp:positionV>
                <wp:extent cx="4752975"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6735F704" w14:textId="6F2C9954" w:rsidR="00006AF4" w:rsidRPr="00E31AE8" w:rsidRDefault="00006AF4" w:rsidP="006F6695">
                            <w:pPr>
                              <w:pStyle w:val="Caption"/>
                              <w:jc w:val="center"/>
                              <w:rPr>
                                <w:noProof/>
                              </w:rPr>
                            </w:pPr>
                            <w:bookmarkStart w:id="65" w:name="_Toc69695901"/>
                            <w:r>
                              <w:t xml:space="preserve">Figure </w:t>
                            </w:r>
                            <w:r w:rsidR="0079574A">
                              <w:fldChar w:fldCharType="begin"/>
                            </w:r>
                            <w:r w:rsidR="0079574A">
                              <w:instrText xml:space="preserve"> SEQ Figure \* ARABIC </w:instrText>
                            </w:r>
                            <w:r w:rsidR="0079574A">
                              <w:fldChar w:fldCharType="separate"/>
                            </w:r>
                            <w:r>
                              <w:rPr>
                                <w:noProof/>
                              </w:rPr>
                              <w:t>13</w:t>
                            </w:r>
                            <w:r w:rsidR="0079574A">
                              <w:rPr>
                                <w:noProof/>
                              </w:rPr>
                              <w:fldChar w:fldCharType="end"/>
                            </w:r>
                            <w:r>
                              <w:t xml:space="preserve"> Classification Report - LR</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1CE0B" id="Text Box 30" o:spid="_x0000_s1038" type="#_x0000_t202" style="position:absolute;left:0;text-align:left;margin-left:25.1pt;margin-top:4.05pt;width:374.2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" stroked="f">
                <v:textbox style="mso-fit-shape-to-text:t" inset="0,0,0,0">
                  <w:txbxContent>
                    <w:p w14:paraId="6735F704" w14:textId="6F2C9954" w:rsidR="00006AF4" w:rsidRPr="00E31AE8" w:rsidRDefault="00006AF4" w:rsidP="006F6695">
                      <w:pPr>
                        <w:pStyle w:val="Caption"/>
                        <w:jc w:val="center"/>
                        <w:rPr>
                          <w:noProof/>
                        </w:rPr>
                      </w:pPr>
                      <w:bookmarkStart w:id="66" w:name="_Toc69695901"/>
                      <w:r>
                        <w:t xml:space="preserve">Figure </w:t>
                      </w:r>
                      <w:r w:rsidR="0079574A">
                        <w:fldChar w:fldCharType="begin"/>
                      </w:r>
                      <w:r w:rsidR="0079574A">
                        <w:instrText xml:space="preserve"> SEQ Figure \* ARABIC </w:instrText>
                      </w:r>
                      <w:r w:rsidR="0079574A">
                        <w:fldChar w:fldCharType="separate"/>
                      </w:r>
                      <w:r>
                        <w:rPr>
                          <w:noProof/>
                        </w:rPr>
                        <w:t>13</w:t>
                      </w:r>
                      <w:r w:rsidR="0079574A">
                        <w:rPr>
                          <w:noProof/>
                        </w:rPr>
                        <w:fldChar w:fldCharType="end"/>
                      </w:r>
                      <w:r>
                        <w:t xml:space="preserve"> Classification Report - LR</w:t>
                      </w:r>
                      <w:bookmarkEnd w:id="66"/>
                    </w:p>
                  </w:txbxContent>
                </v:textbox>
                <w10:wrap type="tight"/>
              </v:shape>
            </w:pict>
          </mc:Fallback>
        </mc:AlternateContent>
      </w:r>
    </w:p>
    <w:p w14:paraId="7349824A" w14:textId="66183C41" w:rsidR="006F6695" w:rsidRDefault="006F6695" w:rsidP="00AF7803">
      <w:pPr>
        <w:pStyle w:val="BodyTextIndent"/>
      </w:pPr>
    </w:p>
    <w:p w14:paraId="0A89528E" w14:textId="1D26E2F9" w:rsidR="006F6695" w:rsidRDefault="006F6695" w:rsidP="00AF7803">
      <w:pPr>
        <w:pStyle w:val="BodyTextIndent"/>
        <w:rPr>
          <w:b/>
          <w:bCs/>
        </w:rPr>
      </w:pPr>
      <w:r>
        <w:t>In this model enhancement type has th</w:t>
      </w:r>
      <w:r w:rsidR="00FB42FB">
        <w:t>e</w:t>
      </w:r>
      <w:r>
        <w:t xml:space="preserve"> precision of 0.909 while the defect has the recall of 0.925, while the F-measure for the defect is 0.844. This model has the overall accuracy of </w:t>
      </w:r>
      <m:oMath>
        <m:r>
          <m:rPr>
            <m:sty m:val="bi"/>
          </m:rPr>
          <w:rPr>
            <w:rFonts w:ascii="Cambria Math" w:hAnsi="Cambria Math"/>
          </w:rPr>
          <m:t>75%</m:t>
        </m:r>
      </m:oMath>
      <w:r>
        <w:rPr>
          <w:b/>
          <w:bCs/>
        </w:rPr>
        <w:t>.</w:t>
      </w:r>
    </w:p>
    <w:p w14:paraId="68970149" w14:textId="04192C4F" w:rsidR="006C20D4" w:rsidRDefault="006C20D4" w:rsidP="00AF7803">
      <w:pPr>
        <w:pStyle w:val="BodyTextIndent"/>
        <w:rPr>
          <w:b/>
          <w:bCs/>
        </w:rPr>
      </w:pPr>
    </w:p>
    <w:p w14:paraId="54C57D8F" w14:textId="3FB2C8E8" w:rsidR="006C20D4" w:rsidRDefault="006C20D4" w:rsidP="006C20D4">
      <w:pPr>
        <w:pStyle w:val="Heading3"/>
        <w:spacing w:line="360" w:lineRule="auto"/>
      </w:pPr>
      <w:bookmarkStart w:id="67" w:name="_Toc69701277"/>
      <w:r>
        <w:lastRenderedPageBreak/>
        <w:t>Decision Tree Classifier</w:t>
      </w:r>
      <w:bookmarkEnd w:id="67"/>
    </w:p>
    <w:p w14:paraId="48D237BC" w14:textId="570A5274" w:rsidR="006C20D4" w:rsidRDefault="006C20D4" w:rsidP="006C20D4">
      <w:pPr>
        <w:pStyle w:val="BodyTextIndent"/>
        <w:spacing w:line="360" w:lineRule="auto"/>
      </w:pPr>
      <w:r>
        <w:t xml:space="preserve">The confusion Matrix for DT is shown in Fig. 14 below. </w:t>
      </w:r>
    </w:p>
    <w:p w14:paraId="3F3F70E5" w14:textId="56F8D70D" w:rsidR="00FB42FB" w:rsidRDefault="00FB42FB" w:rsidP="006C20D4">
      <w:pPr>
        <w:pStyle w:val="BodyTextIndent"/>
      </w:pPr>
      <w:r>
        <w:rPr>
          <w:noProof/>
        </w:rPr>
        <w:drawing>
          <wp:anchor distT="0" distB="0" distL="114300" distR="114300" simplePos="0" relativeHeight="251701248" behindDoc="1" locked="0" layoutInCell="1" allowOverlap="1" wp14:anchorId="3252C1A9" wp14:editId="357ED72B">
            <wp:simplePos x="0" y="0"/>
            <wp:positionH relativeFrom="column">
              <wp:posOffset>490220</wp:posOffset>
            </wp:positionH>
            <wp:positionV relativeFrom="paragraph">
              <wp:posOffset>34925</wp:posOffset>
            </wp:positionV>
            <wp:extent cx="4373880" cy="3105150"/>
            <wp:effectExtent l="0" t="0" r="7620" b="0"/>
            <wp:wrapTight wrapText="bothSides">
              <wp:wrapPolygon edited="0">
                <wp:start x="0" y="0"/>
                <wp:lineTo x="0" y="21467"/>
                <wp:lineTo x="21544" y="21467"/>
                <wp:lineTo x="2154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373880" cy="3105150"/>
                    </a:xfrm>
                    <a:prstGeom prst="rect">
                      <a:avLst/>
                    </a:prstGeom>
                  </pic:spPr>
                </pic:pic>
              </a:graphicData>
            </a:graphic>
            <wp14:sizeRelH relativeFrom="page">
              <wp14:pctWidth>0</wp14:pctWidth>
            </wp14:sizeRelH>
            <wp14:sizeRelV relativeFrom="page">
              <wp14:pctHeight>0</wp14:pctHeight>
            </wp14:sizeRelV>
          </wp:anchor>
        </w:drawing>
      </w:r>
    </w:p>
    <w:p w14:paraId="0A8A4E26" w14:textId="0320C146" w:rsidR="00FB42FB" w:rsidRDefault="00FB42FB" w:rsidP="006C20D4">
      <w:pPr>
        <w:pStyle w:val="BodyTextIndent"/>
      </w:pPr>
    </w:p>
    <w:p w14:paraId="42AEEB46" w14:textId="7B63ACA0" w:rsidR="00FB42FB" w:rsidRDefault="00FB42FB" w:rsidP="006C20D4">
      <w:pPr>
        <w:pStyle w:val="BodyTextIndent"/>
      </w:pPr>
    </w:p>
    <w:p w14:paraId="3C0F5539" w14:textId="77777777" w:rsidR="00FB42FB" w:rsidRDefault="00FB42FB" w:rsidP="006C20D4">
      <w:pPr>
        <w:pStyle w:val="BodyTextIndent"/>
      </w:pPr>
    </w:p>
    <w:p w14:paraId="0B3C8D1C" w14:textId="77777777" w:rsidR="00FB42FB" w:rsidRDefault="00FB42FB" w:rsidP="006C20D4">
      <w:pPr>
        <w:pStyle w:val="BodyTextIndent"/>
      </w:pPr>
    </w:p>
    <w:p w14:paraId="2A91A77F" w14:textId="77777777" w:rsidR="00FB42FB" w:rsidRDefault="00FB42FB" w:rsidP="006C20D4">
      <w:pPr>
        <w:pStyle w:val="BodyTextIndent"/>
      </w:pPr>
    </w:p>
    <w:p w14:paraId="3E21EC83" w14:textId="77777777" w:rsidR="00FB42FB" w:rsidRDefault="00FB42FB" w:rsidP="006C20D4">
      <w:pPr>
        <w:pStyle w:val="BodyTextIndent"/>
      </w:pPr>
    </w:p>
    <w:p w14:paraId="5D9BB854" w14:textId="77777777" w:rsidR="00FB42FB" w:rsidRDefault="00FB42FB" w:rsidP="006C20D4">
      <w:pPr>
        <w:pStyle w:val="BodyTextIndent"/>
      </w:pPr>
    </w:p>
    <w:p w14:paraId="77AF0141" w14:textId="77777777" w:rsidR="00FB42FB" w:rsidRDefault="00FB42FB" w:rsidP="006C20D4">
      <w:pPr>
        <w:pStyle w:val="BodyTextIndent"/>
      </w:pPr>
    </w:p>
    <w:p w14:paraId="3C2EC66E" w14:textId="77777777" w:rsidR="00FB42FB" w:rsidRDefault="00FB42FB" w:rsidP="006C20D4">
      <w:pPr>
        <w:pStyle w:val="BodyTextIndent"/>
      </w:pPr>
    </w:p>
    <w:p w14:paraId="538C734E" w14:textId="77777777" w:rsidR="00FB42FB" w:rsidRDefault="00FB42FB" w:rsidP="006C20D4">
      <w:pPr>
        <w:pStyle w:val="BodyTextIndent"/>
      </w:pPr>
    </w:p>
    <w:p w14:paraId="317E3C4D" w14:textId="77777777" w:rsidR="00FB42FB" w:rsidRDefault="00FB42FB" w:rsidP="006C20D4">
      <w:pPr>
        <w:pStyle w:val="BodyTextIndent"/>
      </w:pPr>
    </w:p>
    <w:p w14:paraId="630C3CC7" w14:textId="77777777" w:rsidR="00FB42FB" w:rsidRDefault="00FB42FB" w:rsidP="006C20D4">
      <w:pPr>
        <w:pStyle w:val="BodyTextIndent"/>
      </w:pPr>
    </w:p>
    <w:p w14:paraId="4FF38E60" w14:textId="77777777" w:rsidR="00FB42FB" w:rsidRDefault="00FB42FB" w:rsidP="006C20D4">
      <w:pPr>
        <w:pStyle w:val="BodyTextIndent"/>
      </w:pPr>
    </w:p>
    <w:p w14:paraId="08F1120B" w14:textId="77777777" w:rsidR="00FB42FB" w:rsidRDefault="00FB42FB" w:rsidP="006C20D4">
      <w:pPr>
        <w:pStyle w:val="BodyTextIndent"/>
      </w:pPr>
    </w:p>
    <w:p w14:paraId="7BEBE3D8" w14:textId="77777777" w:rsidR="00FB42FB" w:rsidRDefault="00FB42FB" w:rsidP="006C20D4">
      <w:pPr>
        <w:pStyle w:val="BodyTextIndent"/>
      </w:pPr>
    </w:p>
    <w:p w14:paraId="06031D94" w14:textId="77777777" w:rsidR="00FB42FB" w:rsidRDefault="00FB42FB" w:rsidP="006C20D4">
      <w:pPr>
        <w:pStyle w:val="BodyTextIndent"/>
      </w:pPr>
    </w:p>
    <w:p w14:paraId="4B6A450D" w14:textId="77777777" w:rsidR="00FB42FB" w:rsidRDefault="00FB42FB" w:rsidP="006C20D4">
      <w:pPr>
        <w:pStyle w:val="BodyTextIndent"/>
      </w:pPr>
    </w:p>
    <w:p w14:paraId="46572410" w14:textId="77777777" w:rsidR="00FB42FB" w:rsidRDefault="00FB42FB" w:rsidP="006C20D4">
      <w:pPr>
        <w:pStyle w:val="BodyTextIndent"/>
      </w:pPr>
    </w:p>
    <w:p w14:paraId="21E5FE5D" w14:textId="77777777" w:rsidR="00FB42FB" w:rsidRDefault="00FB42FB" w:rsidP="006C20D4">
      <w:pPr>
        <w:pStyle w:val="BodyTextIndent"/>
      </w:pPr>
    </w:p>
    <w:p w14:paraId="577D3991" w14:textId="57F46FA2" w:rsidR="00FB42FB" w:rsidRDefault="00FB42FB" w:rsidP="006C20D4">
      <w:pPr>
        <w:pStyle w:val="BodyTextIndent"/>
      </w:pPr>
      <w:r>
        <w:rPr>
          <w:noProof/>
        </w:rPr>
        <mc:AlternateContent>
          <mc:Choice Requires="wps">
            <w:drawing>
              <wp:anchor distT="0" distB="0" distL="114300" distR="114300" simplePos="0" relativeHeight="251703296" behindDoc="1" locked="0" layoutInCell="1" allowOverlap="1" wp14:anchorId="7EF2296E" wp14:editId="13D14B26">
                <wp:simplePos x="0" y="0"/>
                <wp:positionH relativeFrom="column">
                  <wp:posOffset>490220</wp:posOffset>
                </wp:positionH>
                <wp:positionV relativeFrom="paragraph">
                  <wp:posOffset>8890</wp:posOffset>
                </wp:positionV>
                <wp:extent cx="437388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679DCB6D" w14:textId="2152AB00" w:rsidR="00006AF4" w:rsidRPr="005D7AAA" w:rsidRDefault="00006AF4" w:rsidP="00FB42FB">
                            <w:pPr>
                              <w:pStyle w:val="Caption"/>
                              <w:jc w:val="center"/>
                              <w:rPr>
                                <w:noProof/>
                              </w:rPr>
                            </w:pPr>
                            <w:bookmarkStart w:id="68" w:name="_Toc69695902"/>
                            <w:r>
                              <w:t xml:space="preserve">Figure </w:t>
                            </w:r>
                            <w:r w:rsidR="0079574A">
                              <w:fldChar w:fldCharType="begin"/>
                            </w:r>
                            <w:r w:rsidR="0079574A">
                              <w:instrText xml:space="preserve"> SEQ Figure \* ARABIC </w:instrText>
                            </w:r>
                            <w:r w:rsidR="0079574A">
                              <w:fldChar w:fldCharType="separate"/>
                            </w:r>
                            <w:r>
                              <w:rPr>
                                <w:noProof/>
                              </w:rPr>
                              <w:t>14</w:t>
                            </w:r>
                            <w:r w:rsidR="0079574A">
                              <w:rPr>
                                <w:noProof/>
                              </w:rPr>
                              <w:fldChar w:fldCharType="end"/>
                            </w:r>
                            <w:r>
                              <w:t xml:space="preserve"> Confusion Matrix - DT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2296E" id="Text Box 32" o:spid="_x0000_s1039" type="#_x0000_t202" style="position:absolute;left:0;text-align:left;margin-left:38.6pt;margin-top:.7pt;width:344.4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" stroked="f">
                <v:textbox style="mso-fit-shape-to-text:t" inset="0,0,0,0">
                  <w:txbxContent>
                    <w:p w14:paraId="679DCB6D" w14:textId="2152AB00" w:rsidR="00006AF4" w:rsidRPr="005D7AAA" w:rsidRDefault="00006AF4" w:rsidP="00FB42FB">
                      <w:pPr>
                        <w:pStyle w:val="Caption"/>
                        <w:jc w:val="center"/>
                        <w:rPr>
                          <w:noProof/>
                        </w:rPr>
                      </w:pPr>
                      <w:bookmarkStart w:id="69" w:name="_Toc69695902"/>
                      <w:r>
                        <w:t xml:space="preserve">Figure </w:t>
                      </w:r>
                      <w:r w:rsidR="0079574A">
                        <w:fldChar w:fldCharType="begin"/>
                      </w:r>
                      <w:r w:rsidR="0079574A">
                        <w:instrText xml:space="preserve"> SEQ Figure \* ARABIC </w:instrText>
                      </w:r>
                      <w:r w:rsidR="0079574A">
                        <w:fldChar w:fldCharType="separate"/>
                      </w:r>
                      <w:r>
                        <w:rPr>
                          <w:noProof/>
                        </w:rPr>
                        <w:t>14</w:t>
                      </w:r>
                      <w:r w:rsidR="0079574A">
                        <w:rPr>
                          <w:noProof/>
                        </w:rPr>
                        <w:fldChar w:fldCharType="end"/>
                      </w:r>
                      <w:r>
                        <w:t xml:space="preserve"> Confusion Matrix - DT</w:t>
                      </w:r>
                      <w:bookmarkEnd w:id="69"/>
                    </w:p>
                  </w:txbxContent>
                </v:textbox>
                <w10:wrap type="tight"/>
              </v:shape>
            </w:pict>
          </mc:Fallback>
        </mc:AlternateContent>
      </w:r>
    </w:p>
    <w:p w14:paraId="4559AFC1" w14:textId="77777777" w:rsidR="00FB42FB" w:rsidRDefault="00FB42FB" w:rsidP="006C20D4">
      <w:pPr>
        <w:pStyle w:val="BodyTextIndent"/>
      </w:pPr>
    </w:p>
    <w:p w14:paraId="495DBBD0" w14:textId="08219D99" w:rsidR="006C20D4" w:rsidRDefault="00FB42FB" w:rsidP="006C20D4">
      <w:pPr>
        <w:pStyle w:val="BodyTextIndent"/>
      </w:pPr>
      <w:r>
        <w:t xml:space="preserve">The classification report of DT model is shown in Fig. 15. </w:t>
      </w:r>
    </w:p>
    <w:p w14:paraId="2CB2B0A1" w14:textId="77777777" w:rsidR="00FB42FB" w:rsidRDefault="00FB42FB" w:rsidP="006C20D4">
      <w:pPr>
        <w:pStyle w:val="BodyTextIndent"/>
      </w:pPr>
    </w:p>
    <w:p w14:paraId="48288978" w14:textId="1374D8BD" w:rsidR="00FB42FB" w:rsidRDefault="00FB42FB" w:rsidP="006C20D4">
      <w:pPr>
        <w:pStyle w:val="BodyTextIndent"/>
      </w:pPr>
      <w:r>
        <w:rPr>
          <w:noProof/>
        </w:rPr>
        <w:drawing>
          <wp:anchor distT="0" distB="0" distL="114300" distR="114300" simplePos="0" relativeHeight="251704320" behindDoc="1" locked="0" layoutInCell="1" allowOverlap="1" wp14:anchorId="5E5CE69C" wp14:editId="13C313E5">
            <wp:simplePos x="0" y="0"/>
            <wp:positionH relativeFrom="column">
              <wp:posOffset>337820</wp:posOffset>
            </wp:positionH>
            <wp:positionV relativeFrom="paragraph">
              <wp:posOffset>91440</wp:posOffset>
            </wp:positionV>
            <wp:extent cx="4740275" cy="3400425"/>
            <wp:effectExtent l="0" t="0" r="3175" b="9525"/>
            <wp:wrapTight wrapText="bothSides">
              <wp:wrapPolygon edited="0">
                <wp:start x="0" y="0"/>
                <wp:lineTo x="0" y="21539"/>
                <wp:lineTo x="21528" y="21539"/>
                <wp:lineTo x="215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740275" cy="3400425"/>
                    </a:xfrm>
                    <a:prstGeom prst="rect">
                      <a:avLst/>
                    </a:prstGeom>
                  </pic:spPr>
                </pic:pic>
              </a:graphicData>
            </a:graphic>
            <wp14:sizeRelH relativeFrom="page">
              <wp14:pctWidth>0</wp14:pctWidth>
            </wp14:sizeRelH>
            <wp14:sizeRelV relativeFrom="page">
              <wp14:pctHeight>0</wp14:pctHeight>
            </wp14:sizeRelV>
          </wp:anchor>
        </w:drawing>
      </w:r>
    </w:p>
    <w:p w14:paraId="52C25EB2" w14:textId="7FB08AD9" w:rsidR="00FB42FB" w:rsidRDefault="00FB42FB" w:rsidP="006C20D4">
      <w:pPr>
        <w:pStyle w:val="BodyTextIndent"/>
      </w:pPr>
    </w:p>
    <w:p w14:paraId="754A2109" w14:textId="097B8858" w:rsidR="00FB42FB" w:rsidRDefault="00FB42FB" w:rsidP="006C20D4">
      <w:pPr>
        <w:pStyle w:val="BodyTextIndent"/>
      </w:pPr>
    </w:p>
    <w:p w14:paraId="021086A4" w14:textId="4E545024" w:rsidR="00FB42FB" w:rsidRDefault="00FB42FB" w:rsidP="006C20D4">
      <w:pPr>
        <w:pStyle w:val="BodyTextIndent"/>
      </w:pPr>
    </w:p>
    <w:p w14:paraId="45882E8E" w14:textId="77777777" w:rsidR="00FB42FB" w:rsidRDefault="00FB42FB" w:rsidP="006C20D4">
      <w:pPr>
        <w:pStyle w:val="BodyTextIndent"/>
      </w:pPr>
    </w:p>
    <w:p w14:paraId="7ABB88BC" w14:textId="77777777" w:rsidR="00FB42FB" w:rsidRDefault="00FB42FB" w:rsidP="006C20D4">
      <w:pPr>
        <w:pStyle w:val="BodyTextIndent"/>
      </w:pPr>
    </w:p>
    <w:p w14:paraId="2E1AD68E" w14:textId="77777777" w:rsidR="00FB42FB" w:rsidRDefault="00FB42FB" w:rsidP="006C20D4">
      <w:pPr>
        <w:pStyle w:val="BodyTextIndent"/>
      </w:pPr>
    </w:p>
    <w:p w14:paraId="33AFF353" w14:textId="77777777" w:rsidR="00FB42FB" w:rsidRDefault="00FB42FB" w:rsidP="006C20D4">
      <w:pPr>
        <w:pStyle w:val="BodyTextIndent"/>
      </w:pPr>
    </w:p>
    <w:p w14:paraId="79F0D288" w14:textId="77777777" w:rsidR="00FB42FB" w:rsidRDefault="00FB42FB" w:rsidP="006C20D4">
      <w:pPr>
        <w:pStyle w:val="BodyTextIndent"/>
      </w:pPr>
    </w:p>
    <w:p w14:paraId="221F9B2E" w14:textId="77777777" w:rsidR="00FB42FB" w:rsidRDefault="00FB42FB" w:rsidP="006C20D4">
      <w:pPr>
        <w:pStyle w:val="BodyTextIndent"/>
      </w:pPr>
    </w:p>
    <w:p w14:paraId="1F0A8DB9" w14:textId="77777777" w:rsidR="00FB42FB" w:rsidRDefault="00FB42FB" w:rsidP="006C20D4">
      <w:pPr>
        <w:pStyle w:val="BodyTextIndent"/>
      </w:pPr>
    </w:p>
    <w:p w14:paraId="59143025" w14:textId="77777777" w:rsidR="00FB42FB" w:rsidRDefault="00FB42FB" w:rsidP="006C20D4">
      <w:pPr>
        <w:pStyle w:val="BodyTextIndent"/>
      </w:pPr>
    </w:p>
    <w:p w14:paraId="561EE508" w14:textId="77777777" w:rsidR="00FB42FB" w:rsidRDefault="00FB42FB" w:rsidP="006C20D4">
      <w:pPr>
        <w:pStyle w:val="BodyTextIndent"/>
      </w:pPr>
    </w:p>
    <w:p w14:paraId="4EAC0B0E" w14:textId="77777777" w:rsidR="00FB42FB" w:rsidRDefault="00FB42FB" w:rsidP="006C20D4">
      <w:pPr>
        <w:pStyle w:val="BodyTextIndent"/>
      </w:pPr>
    </w:p>
    <w:p w14:paraId="28CBBF98" w14:textId="77777777" w:rsidR="00FB42FB" w:rsidRDefault="00FB42FB" w:rsidP="006C20D4">
      <w:pPr>
        <w:pStyle w:val="BodyTextIndent"/>
      </w:pPr>
    </w:p>
    <w:p w14:paraId="348F5462" w14:textId="77777777" w:rsidR="00FB42FB" w:rsidRDefault="00FB42FB" w:rsidP="006C20D4">
      <w:pPr>
        <w:pStyle w:val="BodyTextIndent"/>
      </w:pPr>
    </w:p>
    <w:p w14:paraId="4A130FF7" w14:textId="77777777" w:rsidR="00FB42FB" w:rsidRDefault="00FB42FB" w:rsidP="006C20D4">
      <w:pPr>
        <w:pStyle w:val="BodyTextIndent"/>
      </w:pPr>
    </w:p>
    <w:p w14:paraId="51C9A3AC" w14:textId="77777777" w:rsidR="00FB42FB" w:rsidRDefault="00FB42FB" w:rsidP="006C20D4">
      <w:pPr>
        <w:pStyle w:val="BodyTextIndent"/>
      </w:pPr>
    </w:p>
    <w:p w14:paraId="66BA0F1D" w14:textId="77777777" w:rsidR="00FB42FB" w:rsidRDefault="00FB42FB" w:rsidP="006C20D4">
      <w:pPr>
        <w:pStyle w:val="BodyTextIndent"/>
      </w:pPr>
    </w:p>
    <w:p w14:paraId="37647DB7" w14:textId="6CBB53B1" w:rsidR="00FB42FB" w:rsidRDefault="00FB42FB" w:rsidP="006C20D4">
      <w:pPr>
        <w:pStyle w:val="BodyTextIndent"/>
      </w:pPr>
    </w:p>
    <w:p w14:paraId="63BDF4ED" w14:textId="667BC5D4" w:rsidR="00FB42FB" w:rsidRDefault="00FB42FB" w:rsidP="006C20D4">
      <w:pPr>
        <w:pStyle w:val="BodyTextIndent"/>
      </w:pPr>
    </w:p>
    <w:p w14:paraId="44EA0E10" w14:textId="4FEC2671" w:rsidR="00FB42FB" w:rsidRDefault="00FB42FB" w:rsidP="006C20D4">
      <w:pPr>
        <w:pStyle w:val="BodyTextIndent"/>
      </w:pPr>
      <w:r>
        <w:rPr>
          <w:noProof/>
        </w:rPr>
        <mc:AlternateContent>
          <mc:Choice Requires="wps">
            <w:drawing>
              <wp:anchor distT="0" distB="0" distL="114300" distR="114300" simplePos="0" relativeHeight="251706368" behindDoc="1" locked="0" layoutInCell="1" allowOverlap="1" wp14:anchorId="763C8033" wp14:editId="2DFFB92C">
                <wp:simplePos x="0" y="0"/>
                <wp:positionH relativeFrom="column">
                  <wp:posOffset>671195</wp:posOffset>
                </wp:positionH>
                <wp:positionV relativeFrom="paragraph">
                  <wp:posOffset>107950</wp:posOffset>
                </wp:positionV>
                <wp:extent cx="4740275"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4740275" cy="635"/>
                        </a:xfrm>
                        <a:prstGeom prst="rect">
                          <a:avLst/>
                        </a:prstGeom>
                        <a:solidFill>
                          <a:prstClr val="white"/>
                        </a:solidFill>
                        <a:ln>
                          <a:noFill/>
                        </a:ln>
                      </wps:spPr>
                      <wps:txbx>
                        <w:txbxContent>
                          <w:p w14:paraId="616DA8AE" w14:textId="0669EB87" w:rsidR="00006AF4" w:rsidRPr="008935CE" w:rsidRDefault="00006AF4" w:rsidP="00FB42FB">
                            <w:pPr>
                              <w:pStyle w:val="Caption"/>
                              <w:jc w:val="center"/>
                              <w:rPr>
                                <w:noProof/>
                              </w:rPr>
                            </w:pPr>
                            <w:bookmarkStart w:id="70" w:name="_Toc69695903"/>
                            <w:r>
                              <w:t xml:space="preserve">Figure </w:t>
                            </w:r>
                            <w:r w:rsidR="0079574A">
                              <w:fldChar w:fldCharType="begin"/>
                            </w:r>
                            <w:r w:rsidR="0079574A">
                              <w:instrText xml:space="preserve"> SEQ Figure \* ARABIC </w:instrText>
                            </w:r>
                            <w:r w:rsidR="0079574A">
                              <w:fldChar w:fldCharType="separate"/>
                            </w:r>
                            <w:r>
                              <w:rPr>
                                <w:noProof/>
                              </w:rPr>
                              <w:t>15</w:t>
                            </w:r>
                            <w:r w:rsidR="0079574A">
                              <w:rPr>
                                <w:noProof/>
                              </w:rPr>
                              <w:fldChar w:fldCharType="end"/>
                            </w:r>
                            <w:r>
                              <w:t xml:space="preserve"> Classification Report - DT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C8033" id="Text Box 34" o:spid="_x0000_s1040" type="#_x0000_t202" style="position:absolute;left:0;text-align:left;margin-left:52.85pt;margin-top:8.5pt;width:373.2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" stroked="f">
                <v:textbox style="mso-fit-shape-to-text:t" inset="0,0,0,0">
                  <w:txbxContent>
                    <w:p w14:paraId="616DA8AE" w14:textId="0669EB87" w:rsidR="00006AF4" w:rsidRPr="008935CE" w:rsidRDefault="00006AF4" w:rsidP="00FB42FB">
                      <w:pPr>
                        <w:pStyle w:val="Caption"/>
                        <w:jc w:val="center"/>
                        <w:rPr>
                          <w:noProof/>
                        </w:rPr>
                      </w:pPr>
                      <w:bookmarkStart w:id="71" w:name="_Toc69695903"/>
                      <w:r>
                        <w:t xml:space="preserve">Figure </w:t>
                      </w:r>
                      <w:r w:rsidR="0079574A">
                        <w:fldChar w:fldCharType="begin"/>
                      </w:r>
                      <w:r w:rsidR="0079574A">
                        <w:instrText xml:space="preserve"> SEQ Figure \* ARABIC </w:instrText>
                      </w:r>
                      <w:r w:rsidR="0079574A">
                        <w:fldChar w:fldCharType="separate"/>
                      </w:r>
                      <w:r>
                        <w:rPr>
                          <w:noProof/>
                        </w:rPr>
                        <w:t>15</w:t>
                      </w:r>
                      <w:r w:rsidR="0079574A">
                        <w:rPr>
                          <w:noProof/>
                        </w:rPr>
                        <w:fldChar w:fldCharType="end"/>
                      </w:r>
                      <w:r>
                        <w:t xml:space="preserve"> Classification Report - DT</w:t>
                      </w:r>
                      <w:bookmarkEnd w:id="71"/>
                    </w:p>
                  </w:txbxContent>
                </v:textbox>
                <w10:wrap type="tight"/>
              </v:shape>
            </w:pict>
          </mc:Fallback>
        </mc:AlternateContent>
      </w:r>
    </w:p>
    <w:p w14:paraId="0E6C6A9A" w14:textId="26EC79CE" w:rsidR="00FB42FB" w:rsidRDefault="00FB42FB" w:rsidP="006C20D4">
      <w:pPr>
        <w:pStyle w:val="BodyTextIndent"/>
      </w:pPr>
    </w:p>
    <w:p w14:paraId="388C16FA" w14:textId="77777777" w:rsidR="00FB42FB" w:rsidRDefault="00FB42FB" w:rsidP="006C20D4">
      <w:pPr>
        <w:pStyle w:val="BodyTextIndent"/>
      </w:pPr>
    </w:p>
    <w:p w14:paraId="1B2416FC" w14:textId="49E770F4" w:rsidR="00FB42FB" w:rsidRDefault="00FB42FB" w:rsidP="006C20D4">
      <w:pPr>
        <w:pStyle w:val="BodyTextIndent"/>
        <w:rPr>
          <w:b/>
          <w:bCs/>
        </w:rPr>
      </w:pPr>
      <w:r w:rsidRPr="00C0575C">
        <w:rPr>
          <w:highlight w:val="yellow"/>
        </w:rPr>
        <w:t xml:space="preserve">This model shows the precision of 0.764 for defect and the recall of 0.843 for defect as well with the F-measure of 0.801. The accuracy of this model is </w:t>
      </w:r>
      <m:oMath>
        <m:r>
          <m:rPr>
            <m:sty m:val="bi"/>
          </m:rPr>
          <w:rPr>
            <w:rFonts w:ascii="Cambria Math" w:hAnsi="Cambria Math"/>
            <w:highlight w:val="yellow"/>
          </w:rPr>
          <m:t>68.85%.</m:t>
        </m:r>
      </m:oMath>
    </w:p>
    <w:p w14:paraId="4EE523C5" w14:textId="479A2252" w:rsidR="00FB42FB" w:rsidRDefault="00FB42FB" w:rsidP="006C20D4">
      <w:pPr>
        <w:pStyle w:val="BodyTextIndent"/>
        <w:rPr>
          <w:b/>
          <w:bCs/>
        </w:rPr>
      </w:pPr>
    </w:p>
    <w:p w14:paraId="7F2370E3" w14:textId="50C0FE8C" w:rsidR="00FB42FB" w:rsidRDefault="00FB42FB" w:rsidP="00422CCA">
      <w:pPr>
        <w:pStyle w:val="Heading3"/>
        <w:spacing w:line="360" w:lineRule="auto"/>
      </w:pPr>
      <w:bookmarkStart w:id="72" w:name="_Toc69701278"/>
      <w:r>
        <w:lastRenderedPageBreak/>
        <w:t>Random Forest Classifier</w:t>
      </w:r>
      <w:bookmarkEnd w:id="72"/>
    </w:p>
    <w:p w14:paraId="16F21F46" w14:textId="6A12B36D" w:rsidR="00FB42FB" w:rsidRDefault="00FB42FB" w:rsidP="00422CCA">
      <w:pPr>
        <w:pStyle w:val="BodyTextIndent"/>
        <w:spacing w:line="360" w:lineRule="auto"/>
      </w:pPr>
      <w:r>
        <w:t>Confusion Matrix is shown in Fig.</w:t>
      </w:r>
      <w:r w:rsidR="00422CCA">
        <w:t xml:space="preserve"> 16. </w:t>
      </w:r>
    </w:p>
    <w:p w14:paraId="5BBC2499" w14:textId="6A7A524F" w:rsidR="00422CCA" w:rsidRDefault="00AF78BC" w:rsidP="00FB42FB">
      <w:pPr>
        <w:pStyle w:val="BodyTextIndent"/>
      </w:pPr>
      <w:r>
        <w:rPr>
          <w:noProof/>
        </w:rPr>
        <w:drawing>
          <wp:anchor distT="0" distB="0" distL="114300" distR="114300" simplePos="0" relativeHeight="251707392" behindDoc="1" locked="0" layoutInCell="1" allowOverlap="1" wp14:anchorId="32377B30" wp14:editId="263A9540">
            <wp:simplePos x="0" y="0"/>
            <wp:positionH relativeFrom="column">
              <wp:posOffset>509270</wp:posOffset>
            </wp:positionH>
            <wp:positionV relativeFrom="paragraph">
              <wp:posOffset>106680</wp:posOffset>
            </wp:positionV>
            <wp:extent cx="4411980" cy="3143250"/>
            <wp:effectExtent l="0" t="0" r="7620" b="0"/>
            <wp:wrapTight wrapText="bothSides">
              <wp:wrapPolygon edited="0">
                <wp:start x="0" y="0"/>
                <wp:lineTo x="0" y="21469"/>
                <wp:lineTo x="21544" y="21469"/>
                <wp:lineTo x="21544"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411980" cy="3143250"/>
                    </a:xfrm>
                    <a:prstGeom prst="rect">
                      <a:avLst/>
                    </a:prstGeom>
                  </pic:spPr>
                </pic:pic>
              </a:graphicData>
            </a:graphic>
            <wp14:sizeRelH relativeFrom="page">
              <wp14:pctWidth>0</wp14:pctWidth>
            </wp14:sizeRelH>
            <wp14:sizeRelV relativeFrom="page">
              <wp14:pctHeight>0</wp14:pctHeight>
            </wp14:sizeRelV>
          </wp:anchor>
        </w:drawing>
      </w:r>
    </w:p>
    <w:p w14:paraId="48F5E5BF" w14:textId="528A83AF" w:rsidR="00FB42FB" w:rsidRDefault="00422CCA" w:rsidP="00FB42FB">
      <w:pPr>
        <w:pStyle w:val="BodyTextIndent"/>
      </w:pPr>
      <w:r>
        <w:rPr>
          <w:noProof/>
        </w:rPr>
        <mc:AlternateContent>
          <mc:Choice Requires="wps">
            <w:drawing>
              <wp:anchor distT="0" distB="0" distL="114300" distR="114300" simplePos="0" relativeHeight="251709440" behindDoc="1" locked="0" layoutInCell="1" allowOverlap="1" wp14:anchorId="3E35D56C" wp14:editId="1F34D2D2">
                <wp:simplePos x="0" y="0"/>
                <wp:positionH relativeFrom="column">
                  <wp:posOffset>509270</wp:posOffset>
                </wp:positionH>
                <wp:positionV relativeFrom="paragraph">
                  <wp:posOffset>3232150</wp:posOffset>
                </wp:positionV>
                <wp:extent cx="4411980"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4411980" cy="635"/>
                        </a:xfrm>
                        <a:prstGeom prst="rect">
                          <a:avLst/>
                        </a:prstGeom>
                        <a:solidFill>
                          <a:prstClr val="white"/>
                        </a:solidFill>
                        <a:ln>
                          <a:noFill/>
                        </a:ln>
                      </wps:spPr>
                      <wps:txbx>
                        <w:txbxContent>
                          <w:p w14:paraId="5FA47E14" w14:textId="25F9DFDD" w:rsidR="00006AF4" w:rsidRPr="003574AC" w:rsidRDefault="00006AF4" w:rsidP="00422CCA">
                            <w:pPr>
                              <w:pStyle w:val="Caption"/>
                              <w:jc w:val="center"/>
                              <w:rPr>
                                <w:noProof/>
                              </w:rPr>
                            </w:pPr>
                            <w:bookmarkStart w:id="73" w:name="_Toc69695904"/>
                            <w:r>
                              <w:t xml:space="preserve">Figure </w:t>
                            </w:r>
                            <w:r w:rsidR="0079574A">
                              <w:fldChar w:fldCharType="begin"/>
                            </w:r>
                            <w:r w:rsidR="0079574A">
                              <w:instrText xml:space="preserve"> SEQ Figure \* ARABIC </w:instrText>
                            </w:r>
                            <w:r w:rsidR="0079574A">
                              <w:fldChar w:fldCharType="separate"/>
                            </w:r>
                            <w:r>
                              <w:rPr>
                                <w:noProof/>
                              </w:rPr>
                              <w:t>16</w:t>
                            </w:r>
                            <w:r w:rsidR="0079574A">
                              <w:rPr>
                                <w:noProof/>
                              </w:rPr>
                              <w:fldChar w:fldCharType="end"/>
                            </w:r>
                            <w:r>
                              <w:t xml:space="preserve"> Confusion Matrix - RF</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5D56C" id="Text Box 36" o:spid="_x0000_s1041" type="#_x0000_t202" style="position:absolute;left:0;text-align:left;margin-left:40.1pt;margin-top:254.5pt;width:347.4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" stroked="f">
                <v:textbox style="mso-fit-shape-to-text:t" inset="0,0,0,0">
                  <w:txbxContent>
                    <w:p w14:paraId="5FA47E14" w14:textId="25F9DFDD" w:rsidR="00006AF4" w:rsidRPr="003574AC" w:rsidRDefault="00006AF4" w:rsidP="00422CCA">
                      <w:pPr>
                        <w:pStyle w:val="Caption"/>
                        <w:jc w:val="center"/>
                        <w:rPr>
                          <w:noProof/>
                        </w:rPr>
                      </w:pPr>
                      <w:bookmarkStart w:id="74" w:name="_Toc69695904"/>
                      <w:r>
                        <w:t xml:space="preserve">Figure </w:t>
                      </w:r>
                      <w:r w:rsidR="0079574A">
                        <w:fldChar w:fldCharType="begin"/>
                      </w:r>
                      <w:r w:rsidR="0079574A">
                        <w:instrText xml:space="preserve"> SEQ Figure \* ARABIC </w:instrText>
                      </w:r>
                      <w:r w:rsidR="0079574A">
                        <w:fldChar w:fldCharType="separate"/>
                      </w:r>
                      <w:r>
                        <w:rPr>
                          <w:noProof/>
                        </w:rPr>
                        <w:t>16</w:t>
                      </w:r>
                      <w:r w:rsidR="0079574A">
                        <w:rPr>
                          <w:noProof/>
                        </w:rPr>
                        <w:fldChar w:fldCharType="end"/>
                      </w:r>
                      <w:r>
                        <w:t xml:space="preserve"> Confusion Matrix - RF</w:t>
                      </w:r>
                      <w:bookmarkEnd w:id="74"/>
                    </w:p>
                  </w:txbxContent>
                </v:textbox>
                <w10:wrap type="tight"/>
              </v:shape>
            </w:pict>
          </mc:Fallback>
        </mc:AlternateContent>
      </w:r>
    </w:p>
    <w:p w14:paraId="50ED7158" w14:textId="40221203" w:rsidR="00FB42FB" w:rsidRDefault="00FB42FB" w:rsidP="00FB42FB">
      <w:pPr>
        <w:pStyle w:val="BodyTextIndent"/>
      </w:pPr>
    </w:p>
    <w:p w14:paraId="7619DD25" w14:textId="5945CF66" w:rsidR="00FB42FB" w:rsidRDefault="00FB42FB" w:rsidP="00FB42FB">
      <w:pPr>
        <w:pStyle w:val="BodyTextIndent"/>
      </w:pPr>
    </w:p>
    <w:p w14:paraId="663258BD" w14:textId="34833EF3" w:rsidR="00FB42FB" w:rsidRDefault="00FB42FB" w:rsidP="00FB42FB">
      <w:pPr>
        <w:pStyle w:val="BodyTextIndent"/>
      </w:pPr>
    </w:p>
    <w:p w14:paraId="2A12C685" w14:textId="2D56B8C8" w:rsidR="00FB42FB" w:rsidRDefault="00FB42FB" w:rsidP="00FB42FB">
      <w:pPr>
        <w:pStyle w:val="BodyTextIndent"/>
      </w:pPr>
    </w:p>
    <w:p w14:paraId="72FB89AD" w14:textId="36DD9474" w:rsidR="00FB42FB" w:rsidRDefault="00FB42FB" w:rsidP="00FB42FB">
      <w:pPr>
        <w:pStyle w:val="BodyTextIndent"/>
      </w:pPr>
    </w:p>
    <w:p w14:paraId="6D95017A" w14:textId="08668F46" w:rsidR="00FB42FB" w:rsidRDefault="00FB42FB" w:rsidP="00FB42FB">
      <w:pPr>
        <w:pStyle w:val="BodyTextIndent"/>
      </w:pPr>
    </w:p>
    <w:p w14:paraId="61931DE9" w14:textId="63EF574C" w:rsidR="00FB42FB" w:rsidRDefault="00FB42FB" w:rsidP="00FB42FB">
      <w:pPr>
        <w:pStyle w:val="BodyTextIndent"/>
      </w:pPr>
    </w:p>
    <w:p w14:paraId="6FF4EEC6" w14:textId="22791EEA" w:rsidR="00FB42FB" w:rsidRDefault="00FB42FB" w:rsidP="00FB42FB">
      <w:pPr>
        <w:pStyle w:val="BodyTextIndent"/>
      </w:pPr>
    </w:p>
    <w:p w14:paraId="1BA3A996" w14:textId="2D2A12C2" w:rsidR="00FB42FB" w:rsidRDefault="00FB42FB" w:rsidP="00FB42FB">
      <w:pPr>
        <w:pStyle w:val="BodyTextIndent"/>
      </w:pPr>
    </w:p>
    <w:p w14:paraId="421E7198" w14:textId="24F8BB3F" w:rsidR="00422CCA" w:rsidRDefault="00422CCA" w:rsidP="00FB42FB">
      <w:pPr>
        <w:pStyle w:val="BodyTextIndent"/>
      </w:pPr>
    </w:p>
    <w:p w14:paraId="7534305B" w14:textId="6E301668" w:rsidR="00422CCA" w:rsidRDefault="00422CCA" w:rsidP="00FB42FB">
      <w:pPr>
        <w:pStyle w:val="BodyTextIndent"/>
      </w:pPr>
    </w:p>
    <w:p w14:paraId="45D87DA8" w14:textId="1D5962D6" w:rsidR="00422CCA" w:rsidRDefault="00422CCA" w:rsidP="00FB42FB">
      <w:pPr>
        <w:pStyle w:val="BodyTextIndent"/>
      </w:pPr>
    </w:p>
    <w:p w14:paraId="09316631" w14:textId="472A0CFD" w:rsidR="00422CCA" w:rsidRDefault="00422CCA" w:rsidP="00FB42FB">
      <w:pPr>
        <w:pStyle w:val="BodyTextIndent"/>
      </w:pPr>
    </w:p>
    <w:p w14:paraId="33411FAD" w14:textId="6468FA8D" w:rsidR="00422CCA" w:rsidRDefault="00422CCA" w:rsidP="00FB42FB">
      <w:pPr>
        <w:pStyle w:val="BodyTextIndent"/>
      </w:pPr>
    </w:p>
    <w:p w14:paraId="2A60D0BC" w14:textId="5F348A25" w:rsidR="00422CCA" w:rsidRDefault="00422CCA" w:rsidP="00FB42FB">
      <w:pPr>
        <w:pStyle w:val="BodyTextIndent"/>
      </w:pPr>
    </w:p>
    <w:p w14:paraId="7DA4A313" w14:textId="301116D9" w:rsidR="00422CCA" w:rsidRDefault="00422CCA" w:rsidP="00FB42FB">
      <w:pPr>
        <w:pStyle w:val="BodyTextIndent"/>
      </w:pPr>
    </w:p>
    <w:p w14:paraId="1AA661EB" w14:textId="7C073B1A" w:rsidR="00422CCA" w:rsidRDefault="00422CCA" w:rsidP="00FB42FB">
      <w:pPr>
        <w:pStyle w:val="BodyTextIndent"/>
      </w:pPr>
    </w:p>
    <w:p w14:paraId="3C734045" w14:textId="2C75593B" w:rsidR="00422CCA" w:rsidRDefault="00422CCA" w:rsidP="00FB42FB">
      <w:pPr>
        <w:pStyle w:val="BodyTextIndent"/>
      </w:pPr>
    </w:p>
    <w:p w14:paraId="2CECEED2" w14:textId="1892C595" w:rsidR="00422CCA" w:rsidRDefault="00422CCA" w:rsidP="00FB42FB">
      <w:pPr>
        <w:pStyle w:val="BodyTextIndent"/>
      </w:pPr>
    </w:p>
    <w:p w14:paraId="51B2B00E" w14:textId="4F18FB80" w:rsidR="00422CCA" w:rsidRDefault="00422CCA" w:rsidP="00FB42FB">
      <w:pPr>
        <w:pStyle w:val="BodyTextIndent"/>
      </w:pPr>
    </w:p>
    <w:p w14:paraId="0C75455B" w14:textId="09F25E19" w:rsidR="00422CCA" w:rsidRDefault="00422CCA" w:rsidP="00FB42FB">
      <w:pPr>
        <w:pStyle w:val="BodyTextIndent"/>
      </w:pPr>
    </w:p>
    <w:p w14:paraId="321094BD" w14:textId="4126DE38" w:rsidR="00422CCA" w:rsidRDefault="00422CCA" w:rsidP="00FB42FB">
      <w:pPr>
        <w:pStyle w:val="BodyTextIndent"/>
      </w:pPr>
    </w:p>
    <w:p w14:paraId="0B27CFBB" w14:textId="03C05934" w:rsidR="00422CCA" w:rsidRDefault="00DA34AB" w:rsidP="00FB42FB">
      <w:pPr>
        <w:pStyle w:val="BodyTextIndent"/>
      </w:pPr>
      <w:r>
        <w:rPr>
          <w:noProof/>
        </w:rPr>
        <w:drawing>
          <wp:anchor distT="0" distB="0" distL="114300" distR="114300" simplePos="0" relativeHeight="251710464" behindDoc="1" locked="0" layoutInCell="1" allowOverlap="1" wp14:anchorId="6337AFE2" wp14:editId="544E9045">
            <wp:simplePos x="0" y="0"/>
            <wp:positionH relativeFrom="column">
              <wp:posOffset>366395</wp:posOffset>
            </wp:positionH>
            <wp:positionV relativeFrom="paragraph">
              <wp:posOffset>269240</wp:posOffset>
            </wp:positionV>
            <wp:extent cx="5107940" cy="3543300"/>
            <wp:effectExtent l="0" t="0" r="0" b="0"/>
            <wp:wrapTight wrapText="bothSides">
              <wp:wrapPolygon edited="0">
                <wp:start x="0" y="0"/>
                <wp:lineTo x="0" y="21484"/>
                <wp:lineTo x="21509" y="21484"/>
                <wp:lineTo x="2150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107940" cy="3543300"/>
                    </a:xfrm>
                    <a:prstGeom prst="rect">
                      <a:avLst/>
                    </a:prstGeom>
                  </pic:spPr>
                </pic:pic>
              </a:graphicData>
            </a:graphic>
            <wp14:sizeRelH relativeFrom="page">
              <wp14:pctWidth>0</wp14:pctWidth>
            </wp14:sizeRelH>
            <wp14:sizeRelV relativeFrom="page">
              <wp14:pctHeight>0</wp14:pctHeight>
            </wp14:sizeRelV>
          </wp:anchor>
        </w:drawing>
      </w:r>
      <w:r w:rsidR="00AF78BC">
        <w:rPr>
          <w:noProof/>
        </w:rPr>
        <mc:AlternateContent>
          <mc:Choice Requires="wps">
            <w:drawing>
              <wp:anchor distT="0" distB="0" distL="114300" distR="114300" simplePos="0" relativeHeight="251712512" behindDoc="1" locked="0" layoutInCell="1" allowOverlap="1" wp14:anchorId="32047154" wp14:editId="2F3ACBF6">
                <wp:simplePos x="0" y="0"/>
                <wp:positionH relativeFrom="column">
                  <wp:posOffset>366395</wp:posOffset>
                </wp:positionH>
                <wp:positionV relativeFrom="paragraph">
                  <wp:posOffset>3751580</wp:posOffset>
                </wp:positionV>
                <wp:extent cx="5107940"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5107940" cy="635"/>
                        </a:xfrm>
                        <a:prstGeom prst="rect">
                          <a:avLst/>
                        </a:prstGeom>
                        <a:solidFill>
                          <a:prstClr val="white"/>
                        </a:solidFill>
                        <a:ln>
                          <a:noFill/>
                        </a:ln>
                      </wps:spPr>
                      <wps:txbx>
                        <w:txbxContent>
                          <w:p w14:paraId="1F294167" w14:textId="3991F451" w:rsidR="00006AF4" w:rsidRPr="00492B99" w:rsidRDefault="00006AF4" w:rsidP="00422CCA">
                            <w:pPr>
                              <w:pStyle w:val="Caption"/>
                              <w:jc w:val="center"/>
                              <w:rPr>
                                <w:noProof/>
                              </w:rPr>
                            </w:pPr>
                            <w:bookmarkStart w:id="75" w:name="_Toc69695905"/>
                            <w:r>
                              <w:t xml:space="preserve">Figure </w:t>
                            </w:r>
                            <w:r w:rsidR="0079574A">
                              <w:fldChar w:fldCharType="begin"/>
                            </w:r>
                            <w:r w:rsidR="0079574A">
                              <w:instrText xml:space="preserve"> SEQ Figure \* ARABIC </w:instrText>
                            </w:r>
                            <w:r w:rsidR="0079574A">
                              <w:fldChar w:fldCharType="separate"/>
                            </w:r>
                            <w:r>
                              <w:rPr>
                                <w:noProof/>
                              </w:rPr>
                              <w:t>17</w:t>
                            </w:r>
                            <w:r w:rsidR="0079574A">
                              <w:rPr>
                                <w:noProof/>
                              </w:rPr>
                              <w:fldChar w:fldCharType="end"/>
                            </w:r>
                            <w:r>
                              <w:t xml:space="preserve"> Classification Report - RF</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47154" id="Text Box 38" o:spid="_x0000_s1042" type="#_x0000_t202" style="position:absolute;left:0;text-align:left;margin-left:28.85pt;margin-top:295.4pt;width:402.2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X+OMAIAAGc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" stroked="f">
                <v:textbox style="mso-fit-shape-to-text:t" inset="0,0,0,0">
                  <w:txbxContent>
                    <w:p w14:paraId="1F294167" w14:textId="3991F451" w:rsidR="00006AF4" w:rsidRPr="00492B99" w:rsidRDefault="00006AF4" w:rsidP="00422CCA">
                      <w:pPr>
                        <w:pStyle w:val="Caption"/>
                        <w:jc w:val="center"/>
                        <w:rPr>
                          <w:noProof/>
                        </w:rPr>
                      </w:pPr>
                      <w:bookmarkStart w:id="76" w:name="_Toc69695905"/>
                      <w:r>
                        <w:t xml:space="preserve">Figure </w:t>
                      </w:r>
                      <w:r w:rsidR="0079574A">
                        <w:fldChar w:fldCharType="begin"/>
                      </w:r>
                      <w:r w:rsidR="0079574A">
                        <w:instrText xml:space="preserve"> SEQ Figure \* ARABIC </w:instrText>
                      </w:r>
                      <w:r w:rsidR="0079574A">
                        <w:fldChar w:fldCharType="separate"/>
                      </w:r>
                      <w:r>
                        <w:rPr>
                          <w:noProof/>
                        </w:rPr>
                        <w:t>17</w:t>
                      </w:r>
                      <w:r w:rsidR="0079574A">
                        <w:rPr>
                          <w:noProof/>
                        </w:rPr>
                        <w:fldChar w:fldCharType="end"/>
                      </w:r>
                      <w:r>
                        <w:t xml:space="preserve"> Classification Report - RF</w:t>
                      </w:r>
                      <w:bookmarkEnd w:id="76"/>
                    </w:p>
                  </w:txbxContent>
                </v:textbox>
                <w10:wrap type="tight"/>
              </v:shape>
            </w:pict>
          </mc:Fallback>
        </mc:AlternateContent>
      </w:r>
      <w:r w:rsidR="00422CCA">
        <w:t xml:space="preserve">The classification report of this model is shown below. </w:t>
      </w:r>
    </w:p>
    <w:p w14:paraId="4F877EBA" w14:textId="5F65F2F2" w:rsidR="009A32EC" w:rsidRDefault="00AF78BC" w:rsidP="00DA34AB">
      <w:pPr>
        <w:pStyle w:val="BodyTextIndent"/>
        <w:spacing w:line="360" w:lineRule="auto"/>
      </w:pPr>
      <w:r>
        <w:t xml:space="preserve">Precision of this model is 0.75 for defect and recall of 0.952 with f1 </w:t>
      </w:r>
      <w:r w:rsidR="009A32EC">
        <w:t xml:space="preserve">score of 0.839. This model the overall accuracy of </w:t>
      </w:r>
      <m:oMath>
        <m:r>
          <w:rPr>
            <w:rFonts w:ascii="Cambria Math" w:hAnsi="Cambria Math"/>
          </w:rPr>
          <m:t>74%.</m:t>
        </m:r>
      </m:oMath>
    </w:p>
    <w:p w14:paraId="65260BA6" w14:textId="2C8B7189" w:rsidR="0024430C" w:rsidRDefault="0024430C" w:rsidP="0024430C">
      <w:pPr>
        <w:pStyle w:val="Heading3"/>
        <w:spacing w:line="360" w:lineRule="auto"/>
      </w:pPr>
      <w:bookmarkStart w:id="77" w:name="_Toc69701279"/>
      <w:r>
        <w:lastRenderedPageBreak/>
        <w:t>K-Nearest Neighbors</w:t>
      </w:r>
      <w:bookmarkEnd w:id="77"/>
    </w:p>
    <w:p w14:paraId="7C8F5CFF" w14:textId="1A056BD9" w:rsidR="0024430C" w:rsidRDefault="0024430C" w:rsidP="0024430C">
      <w:pPr>
        <w:pStyle w:val="BodyTextIndent"/>
        <w:spacing w:line="360" w:lineRule="auto"/>
      </w:pPr>
      <w:r>
        <w:t>Confusion Matrix of KNN is shown in Fig. 18.</w:t>
      </w:r>
    </w:p>
    <w:p w14:paraId="5D072099" w14:textId="0AA3A236" w:rsidR="0024430C" w:rsidRPr="0024430C" w:rsidRDefault="0024430C" w:rsidP="0024430C">
      <w:pPr>
        <w:pStyle w:val="BodyTextIndent"/>
      </w:pPr>
      <w:r>
        <w:rPr>
          <w:noProof/>
        </w:rPr>
        <w:drawing>
          <wp:anchor distT="0" distB="0" distL="114300" distR="114300" simplePos="0" relativeHeight="251713536" behindDoc="1" locked="0" layoutInCell="1" allowOverlap="1" wp14:anchorId="32A87E51" wp14:editId="572A3B73">
            <wp:simplePos x="0" y="0"/>
            <wp:positionH relativeFrom="column">
              <wp:posOffset>566420</wp:posOffset>
            </wp:positionH>
            <wp:positionV relativeFrom="paragraph">
              <wp:posOffset>123825</wp:posOffset>
            </wp:positionV>
            <wp:extent cx="4257040" cy="3000375"/>
            <wp:effectExtent l="0" t="0" r="0" b="9525"/>
            <wp:wrapTight wrapText="bothSides">
              <wp:wrapPolygon edited="0">
                <wp:start x="0" y="0"/>
                <wp:lineTo x="0" y="21531"/>
                <wp:lineTo x="21458" y="21531"/>
                <wp:lineTo x="21458"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257040" cy="3000375"/>
                    </a:xfrm>
                    <a:prstGeom prst="rect">
                      <a:avLst/>
                    </a:prstGeom>
                  </pic:spPr>
                </pic:pic>
              </a:graphicData>
            </a:graphic>
            <wp14:sizeRelH relativeFrom="page">
              <wp14:pctWidth>0</wp14:pctWidth>
            </wp14:sizeRelH>
            <wp14:sizeRelV relativeFrom="page">
              <wp14:pctHeight>0</wp14:pctHeight>
            </wp14:sizeRelV>
          </wp:anchor>
        </w:drawing>
      </w:r>
    </w:p>
    <w:p w14:paraId="1CC48E33" w14:textId="380576ED" w:rsidR="00422CCA" w:rsidRDefault="00422CCA" w:rsidP="00FB42FB">
      <w:pPr>
        <w:pStyle w:val="BodyTextIndent"/>
      </w:pPr>
    </w:p>
    <w:p w14:paraId="48B6A2B9" w14:textId="612467BD" w:rsidR="0024430C" w:rsidRDefault="0024430C" w:rsidP="00FB42FB">
      <w:pPr>
        <w:pStyle w:val="BodyTextIndent"/>
      </w:pPr>
    </w:p>
    <w:p w14:paraId="4ACDE953" w14:textId="67A91597" w:rsidR="0024430C" w:rsidRDefault="0024430C" w:rsidP="00FB42FB">
      <w:pPr>
        <w:pStyle w:val="BodyTextIndent"/>
      </w:pPr>
    </w:p>
    <w:p w14:paraId="6DDE6D32" w14:textId="09E26ECE" w:rsidR="0024430C" w:rsidRDefault="0024430C" w:rsidP="00FB42FB">
      <w:pPr>
        <w:pStyle w:val="BodyTextIndent"/>
      </w:pPr>
    </w:p>
    <w:p w14:paraId="45AE6D50" w14:textId="4FA47F69" w:rsidR="0024430C" w:rsidRDefault="0024430C" w:rsidP="00FB42FB">
      <w:pPr>
        <w:pStyle w:val="BodyTextIndent"/>
      </w:pPr>
    </w:p>
    <w:p w14:paraId="74B8C7D1" w14:textId="6FD6939C" w:rsidR="0024430C" w:rsidRDefault="0024430C" w:rsidP="00FB42FB">
      <w:pPr>
        <w:pStyle w:val="BodyTextIndent"/>
      </w:pPr>
    </w:p>
    <w:p w14:paraId="15E9BD16" w14:textId="4307C0BF" w:rsidR="0024430C" w:rsidRDefault="0024430C" w:rsidP="00FB42FB">
      <w:pPr>
        <w:pStyle w:val="BodyTextIndent"/>
      </w:pPr>
    </w:p>
    <w:p w14:paraId="1B7A2B5E" w14:textId="38DE6FAB" w:rsidR="0024430C" w:rsidRDefault="0024430C" w:rsidP="00FB42FB">
      <w:pPr>
        <w:pStyle w:val="BodyTextIndent"/>
      </w:pPr>
    </w:p>
    <w:p w14:paraId="486EC7A4" w14:textId="5CEDB438" w:rsidR="0024430C" w:rsidRDefault="0024430C" w:rsidP="00FB42FB">
      <w:pPr>
        <w:pStyle w:val="BodyTextIndent"/>
      </w:pPr>
    </w:p>
    <w:p w14:paraId="2627B9C9" w14:textId="5D0F2E02" w:rsidR="0024430C" w:rsidRDefault="0024430C" w:rsidP="00FB42FB">
      <w:pPr>
        <w:pStyle w:val="BodyTextIndent"/>
      </w:pPr>
    </w:p>
    <w:p w14:paraId="2A64E256" w14:textId="7B4BCE63" w:rsidR="0024430C" w:rsidRDefault="0024430C" w:rsidP="00FB42FB">
      <w:pPr>
        <w:pStyle w:val="BodyTextIndent"/>
      </w:pPr>
    </w:p>
    <w:p w14:paraId="2639A14E" w14:textId="0BEDF233" w:rsidR="0024430C" w:rsidRDefault="0024430C" w:rsidP="00FB42FB">
      <w:pPr>
        <w:pStyle w:val="BodyTextIndent"/>
      </w:pPr>
    </w:p>
    <w:p w14:paraId="42713F3B" w14:textId="0D9396D3" w:rsidR="0024430C" w:rsidRDefault="0024430C" w:rsidP="00FB42FB">
      <w:pPr>
        <w:pStyle w:val="BodyTextIndent"/>
      </w:pPr>
    </w:p>
    <w:p w14:paraId="720DCEB4" w14:textId="16BFB61F" w:rsidR="0024430C" w:rsidRDefault="0024430C" w:rsidP="00FB42FB">
      <w:pPr>
        <w:pStyle w:val="BodyTextIndent"/>
      </w:pPr>
    </w:p>
    <w:p w14:paraId="53BA77EF" w14:textId="33980044" w:rsidR="0024430C" w:rsidRDefault="0024430C" w:rsidP="00FB42FB">
      <w:pPr>
        <w:pStyle w:val="BodyTextIndent"/>
      </w:pPr>
    </w:p>
    <w:p w14:paraId="694EEE84" w14:textId="1421388A" w:rsidR="0024430C" w:rsidRDefault="0024430C" w:rsidP="00FB42FB">
      <w:pPr>
        <w:pStyle w:val="BodyTextIndent"/>
      </w:pPr>
    </w:p>
    <w:p w14:paraId="5982BFE7" w14:textId="0808DC7C" w:rsidR="0024430C" w:rsidRDefault="0024430C" w:rsidP="00FB42FB">
      <w:pPr>
        <w:pStyle w:val="BodyTextIndent"/>
      </w:pPr>
    </w:p>
    <w:p w14:paraId="56FF332C" w14:textId="77777777" w:rsidR="0024430C" w:rsidRDefault="0024430C" w:rsidP="00FB42FB">
      <w:pPr>
        <w:pStyle w:val="BodyTextIndent"/>
      </w:pPr>
    </w:p>
    <w:p w14:paraId="1C977CA1" w14:textId="429297E8" w:rsidR="00422CCA" w:rsidRDefault="0024430C" w:rsidP="00FB42FB">
      <w:pPr>
        <w:pStyle w:val="BodyTextIndent"/>
      </w:pPr>
      <w:r>
        <w:rPr>
          <w:noProof/>
        </w:rPr>
        <mc:AlternateContent>
          <mc:Choice Requires="wps">
            <w:drawing>
              <wp:anchor distT="0" distB="0" distL="114300" distR="114300" simplePos="0" relativeHeight="251715584" behindDoc="1" locked="0" layoutInCell="1" allowOverlap="1" wp14:anchorId="2AC44347" wp14:editId="2C930628">
                <wp:simplePos x="0" y="0"/>
                <wp:positionH relativeFrom="column">
                  <wp:posOffset>566420</wp:posOffset>
                </wp:positionH>
                <wp:positionV relativeFrom="paragraph">
                  <wp:posOffset>108585</wp:posOffset>
                </wp:positionV>
                <wp:extent cx="4171950"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14:paraId="5D9CC330" w14:textId="2F8EBC41" w:rsidR="00006AF4" w:rsidRPr="000227C9" w:rsidRDefault="00006AF4" w:rsidP="0024430C">
                            <w:pPr>
                              <w:pStyle w:val="Caption"/>
                              <w:jc w:val="center"/>
                              <w:rPr>
                                <w:noProof/>
                              </w:rPr>
                            </w:pPr>
                            <w:bookmarkStart w:id="78" w:name="_Toc69695906"/>
                            <w:r>
                              <w:t xml:space="preserve">Figure </w:t>
                            </w:r>
                            <w:r w:rsidR="0079574A">
                              <w:fldChar w:fldCharType="begin"/>
                            </w:r>
                            <w:r w:rsidR="0079574A">
                              <w:instrText xml:space="preserve"> SEQ Figure \* ARABIC </w:instrText>
                            </w:r>
                            <w:r w:rsidR="0079574A">
                              <w:fldChar w:fldCharType="separate"/>
                            </w:r>
                            <w:r>
                              <w:rPr>
                                <w:noProof/>
                              </w:rPr>
                              <w:t>18</w:t>
                            </w:r>
                            <w:r w:rsidR="0079574A">
                              <w:rPr>
                                <w:noProof/>
                              </w:rPr>
                              <w:fldChar w:fldCharType="end"/>
                            </w:r>
                            <w:r>
                              <w:t xml:space="preserve"> Confusion Matrix - KNN</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44347" id="Text Box 40" o:spid="_x0000_s1043" type="#_x0000_t202" style="position:absolute;left:0;text-align:left;margin-left:44.6pt;margin-top:8.55pt;width:328.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" stroked="f">
                <v:textbox style="mso-fit-shape-to-text:t" inset="0,0,0,0">
                  <w:txbxContent>
                    <w:p w14:paraId="5D9CC330" w14:textId="2F8EBC41" w:rsidR="00006AF4" w:rsidRPr="000227C9" w:rsidRDefault="00006AF4" w:rsidP="0024430C">
                      <w:pPr>
                        <w:pStyle w:val="Caption"/>
                        <w:jc w:val="center"/>
                        <w:rPr>
                          <w:noProof/>
                        </w:rPr>
                      </w:pPr>
                      <w:bookmarkStart w:id="79" w:name="_Toc69695906"/>
                      <w:r>
                        <w:t xml:space="preserve">Figure </w:t>
                      </w:r>
                      <w:r w:rsidR="0079574A">
                        <w:fldChar w:fldCharType="begin"/>
                      </w:r>
                      <w:r w:rsidR="0079574A">
                        <w:instrText xml:space="preserve"> SEQ Figure \* ARABIC </w:instrText>
                      </w:r>
                      <w:r w:rsidR="0079574A">
                        <w:fldChar w:fldCharType="separate"/>
                      </w:r>
                      <w:r>
                        <w:rPr>
                          <w:noProof/>
                        </w:rPr>
                        <w:t>18</w:t>
                      </w:r>
                      <w:r w:rsidR="0079574A">
                        <w:rPr>
                          <w:noProof/>
                        </w:rPr>
                        <w:fldChar w:fldCharType="end"/>
                      </w:r>
                      <w:r>
                        <w:t xml:space="preserve"> Confusion Matrix - KNN</w:t>
                      </w:r>
                      <w:bookmarkEnd w:id="79"/>
                    </w:p>
                  </w:txbxContent>
                </v:textbox>
                <w10:wrap type="tight"/>
              </v:shape>
            </w:pict>
          </mc:Fallback>
        </mc:AlternateContent>
      </w:r>
    </w:p>
    <w:p w14:paraId="5169FD8B" w14:textId="27E53852" w:rsidR="00FB42FB" w:rsidRDefault="00FB42FB" w:rsidP="00FB42FB">
      <w:pPr>
        <w:pStyle w:val="BodyTextIndent"/>
      </w:pPr>
    </w:p>
    <w:p w14:paraId="6883295F" w14:textId="65C19A21" w:rsidR="00FB42FB" w:rsidRDefault="00FB42FB" w:rsidP="00FB42FB">
      <w:pPr>
        <w:pStyle w:val="BodyTextIndent"/>
      </w:pPr>
    </w:p>
    <w:p w14:paraId="4F42E1B8" w14:textId="634D56C4" w:rsidR="0024430C" w:rsidRDefault="0024430C" w:rsidP="00FB42FB">
      <w:pPr>
        <w:pStyle w:val="BodyTextIndent"/>
      </w:pPr>
      <w:r>
        <w:t>Classification report of KNN classifier is shown in Fig. 19</w:t>
      </w:r>
    </w:p>
    <w:p w14:paraId="37FB0F44" w14:textId="625BB433" w:rsidR="0024430C" w:rsidRDefault="0024430C" w:rsidP="00FB42FB">
      <w:pPr>
        <w:pStyle w:val="BodyTextIndent"/>
      </w:pPr>
      <w:r>
        <w:rPr>
          <w:noProof/>
        </w:rPr>
        <w:drawing>
          <wp:anchor distT="0" distB="0" distL="114300" distR="114300" simplePos="0" relativeHeight="251716608" behindDoc="1" locked="0" layoutInCell="1" allowOverlap="1" wp14:anchorId="2D4E9E3E" wp14:editId="039C12BB">
            <wp:simplePos x="0" y="0"/>
            <wp:positionH relativeFrom="column">
              <wp:posOffset>499110</wp:posOffset>
            </wp:positionH>
            <wp:positionV relativeFrom="paragraph">
              <wp:posOffset>134620</wp:posOffset>
            </wp:positionV>
            <wp:extent cx="4645025" cy="3178810"/>
            <wp:effectExtent l="0" t="0" r="3175" b="2540"/>
            <wp:wrapTight wrapText="bothSides">
              <wp:wrapPolygon edited="0">
                <wp:start x="0" y="0"/>
                <wp:lineTo x="0" y="21488"/>
                <wp:lineTo x="21526" y="21488"/>
                <wp:lineTo x="2152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645025" cy="3178810"/>
                    </a:xfrm>
                    <a:prstGeom prst="rect">
                      <a:avLst/>
                    </a:prstGeom>
                  </pic:spPr>
                </pic:pic>
              </a:graphicData>
            </a:graphic>
            <wp14:sizeRelH relativeFrom="page">
              <wp14:pctWidth>0</wp14:pctWidth>
            </wp14:sizeRelH>
            <wp14:sizeRelV relativeFrom="page">
              <wp14:pctHeight>0</wp14:pctHeight>
            </wp14:sizeRelV>
          </wp:anchor>
        </w:drawing>
      </w:r>
    </w:p>
    <w:p w14:paraId="7A12BCB3" w14:textId="3BDE29DF" w:rsidR="00FB42FB" w:rsidRDefault="00FB42FB" w:rsidP="00FB42FB">
      <w:pPr>
        <w:pStyle w:val="BodyTextIndent"/>
      </w:pPr>
    </w:p>
    <w:p w14:paraId="54F919D1" w14:textId="73603D8A" w:rsidR="00FB42FB" w:rsidRDefault="00FB42FB" w:rsidP="00FB42FB">
      <w:pPr>
        <w:pStyle w:val="BodyTextIndent"/>
      </w:pPr>
    </w:p>
    <w:p w14:paraId="4E25D66F" w14:textId="1CA0518B" w:rsidR="00FB42FB" w:rsidRDefault="00FB42FB" w:rsidP="00FB42FB">
      <w:pPr>
        <w:pStyle w:val="BodyTextIndent"/>
      </w:pPr>
    </w:p>
    <w:p w14:paraId="4D650694" w14:textId="37BA47BD" w:rsidR="00FB42FB" w:rsidRDefault="00FB42FB" w:rsidP="00FB42FB">
      <w:pPr>
        <w:pStyle w:val="BodyTextIndent"/>
      </w:pPr>
    </w:p>
    <w:p w14:paraId="005EEDB0" w14:textId="54D12C1D" w:rsidR="00FB42FB" w:rsidRDefault="00FB42FB" w:rsidP="00FB42FB">
      <w:pPr>
        <w:pStyle w:val="BodyTextIndent"/>
      </w:pPr>
    </w:p>
    <w:p w14:paraId="779630B2" w14:textId="77777777" w:rsidR="00FB42FB" w:rsidRPr="00FB42FB" w:rsidRDefault="00FB42FB" w:rsidP="00FB42FB">
      <w:pPr>
        <w:pStyle w:val="BodyTextIndent"/>
      </w:pPr>
    </w:p>
    <w:p w14:paraId="6FA1C1C0" w14:textId="3DE3624A" w:rsidR="00FB42FB" w:rsidRDefault="00FB42FB" w:rsidP="006C20D4">
      <w:pPr>
        <w:pStyle w:val="BodyTextIndent"/>
        <w:rPr>
          <w:b/>
          <w:bCs/>
        </w:rPr>
      </w:pPr>
    </w:p>
    <w:p w14:paraId="573E8015" w14:textId="13C47F3F" w:rsidR="00FB42FB" w:rsidRDefault="00FB42FB" w:rsidP="006C20D4">
      <w:pPr>
        <w:pStyle w:val="BodyTextIndent"/>
        <w:rPr>
          <w:b/>
          <w:bCs/>
        </w:rPr>
      </w:pPr>
    </w:p>
    <w:p w14:paraId="745250A7" w14:textId="2A2CE14D" w:rsidR="00FB42FB" w:rsidRDefault="00FB42FB" w:rsidP="006C20D4">
      <w:pPr>
        <w:pStyle w:val="BodyTextIndent"/>
        <w:rPr>
          <w:b/>
          <w:bCs/>
        </w:rPr>
      </w:pPr>
    </w:p>
    <w:p w14:paraId="16CC222A" w14:textId="489A0350" w:rsidR="00FB42FB" w:rsidRDefault="00FB42FB" w:rsidP="006C20D4">
      <w:pPr>
        <w:pStyle w:val="BodyTextIndent"/>
        <w:rPr>
          <w:b/>
          <w:bCs/>
        </w:rPr>
      </w:pPr>
    </w:p>
    <w:p w14:paraId="577DED27" w14:textId="1234E054" w:rsidR="00FB42FB" w:rsidRDefault="00FB42FB" w:rsidP="006C20D4">
      <w:pPr>
        <w:pStyle w:val="BodyTextIndent"/>
      </w:pPr>
    </w:p>
    <w:p w14:paraId="118EAD4B" w14:textId="76ADC2EA" w:rsidR="0024430C" w:rsidRDefault="0024430C" w:rsidP="006C20D4">
      <w:pPr>
        <w:pStyle w:val="BodyTextIndent"/>
      </w:pPr>
    </w:p>
    <w:p w14:paraId="031B7B8E" w14:textId="5B3A940F" w:rsidR="0024430C" w:rsidRDefault="0024430C" w:rsidP="006C20D4">
      <w:pPr>
        <w:pStyle w:val="BodyTextIndent"/>
      </w:pPr>
    </w:p>
    <w:p w14:paraId="714EF45D" w14:textId="637724AC" w:rsidR="0024430C" w:rsidRDefault="0024430C" w:rsidP="006C20D4">
      <w:pPr>
        <w:pStyle w:val="BodyTextIndent"/>
      </w:pPr>
    </w:p>
    <w:p w14:paraId="6CC6C089" w14:textId="50F28A24" w:rsidR="0024430C" w:rsidRDefault="0024430C" w:rsidP="006C20D4">
      <w:pPr>
        <w:pStyle w:val="BodyTextIndent"/>
      </w:pPr>
    </w:p>
    <w:p w14:paraId="03AA7680" w14:textId="1FC3F297" w:rsidR="0024430C" w:rsidRDefault="0024430C" w:rsidP="006C20D4">
      <w:pPr>
        <w:pStyle w:val="BodyTextIndent"/>
      </w:pPr>
    </w:p>
    <w:p w14:paraId="3B3E45D3" w14:textId="44F52F89" w:rsidR="0024430C" w:rsidRDefault="0024430C" w:rsidP="006C20D4">
      <w:pPr>
        <w:pStyle w:val="BodyTextIndent"/>
      </w:pPr>
    </w:p>
    <w:p w14:paraId="0D2D85FF" w14:textId="04E711B1" w:rsidR="0024430C" w:rsidRDefault="0024430C" w:rsidP="006C20D4">
      <w:pPr>
        <w:pStyle w:val="BodyTextIndent"/>
      </w:pPr>
    </w:p>
    <w:p w14:paraId="2F9E73AA" w14:textId="45DB9870" w:rsidR="0024430C" w:rsidRDefault="0024430C" w:rsidP="006C20D4">
      <w:pPr>
        <w:pStyle w:val="BodyTextIndent"/>
      </w:pPr>
    </w:p>
    <w:p w14:paraId="1473DB81" w14:textId="65A51E71" w:rsidR="0024430C" w:rsidRDefault="0024430C" w:rsidP="006C20D4">
      <w:pPr>
        <w:pStyle w:val="BodyTextIndent"/>
      </w:pPr>
    </w:p>
    <w:p w14:paraId="0260F7B7" w14:textId="731CFFE3" w:rsidR="0024430C" w:rsidRDefault="00EF7D5E" w:rsidP="006C20D4">
      <w:pPr>
        <w:pStyle w:val="BodyTextIndent"/>
      </w:pPr>
      <w:r>
        <w:rPr>
          <w:noProof/>
        </w:rPr>
        <mc:AlternateContent>
          <mc:Choice Requires="wps">
            <w:drawing>
              <wp:anchor distT="0" distB="0" distL="114300" distR="114300" simplePos="0" relativeHeight="251718656" behindDoc="1" locked="0" layoutInCell="1" allowOverlap="1" wp14:anchorId="2BC418AD" wp14:editId="5B3DB012">
                <wp:simplePos x="0" y="0"/>
                <wp:positionH relativeFrom="column">
                  <wp:posOffset>566420</wp:posOffset>
                </wp:positionH>
                <wp:positionV relativeFrom="paragraph">
                  <wp:posOffset>70485</wp:posOffset>
                </wp:positionV>
                <wp:extent cx="457835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4578350" cy="635"/>
                        </a:xfrm>
                        <a:prstGeom prst="rect">
                          <a:avLst/>
                        </a:prstGeom>
                        <a:solidFill>
                          <a:prstClr val="white"/>
                        </a:solidFill>
                        <a:ln>
                          <a:noFill/>
                        </a:ln>
                      </wps:spPr>
                      <wps:txbx>
                        <w:txbxContent>
                          <w:p w14:paraId="49AA1E6E" w14:textId="48187A23" w:rsidR="00006AF4" w:rsidRPr="00032249" w:rsidRDefault="00006AF4" w:rsidP="0024430C">
                            <w:pPr>
                              <w:pStyle w:val="Caption"/>
                              <w:jc w:val="center"/>
                              <w:rPr>
                                <w:noProof/>
                              </w:rPr>
                            </w:pPr>
                            <w:bookmarkStart w:id="80" w:name="_Toc69695907"/>
                            <w:r>
                              <w:t xml:space="preserve">Figure </w:t>
                            </w:r>
                            <w:r w:rsidR="0079574A">
                              <w:fldChar w:fldCharType="begin"/>
                            </w:r>
                            <w:r w:rsidR="0079574A">
                              <w:instrText xml:space="preserve"> SEQ Figure \* ARABIC </w:instrText>
                            </w:r>
                            <w:r w:rsidR="0079574A">
                              <w:fldChar w:fldCharType="separate"/>
                            </w:r>
                            <w:r>
                              <w:rPr>
                                <w:noProof/>
                              </w:rPr>
                              <w:t>19</w:t>
                            </w:r>
                            <w:r w:rsidR="0079574A">
                              <w:rPr>
                                <w:noProof/>
                              </w:rPr>
                              <w:fldChar w:fldCharType="end"/>
                            </w:r>
                            <w:r>
                              <w:t xml:space="preserve"> Classification Report - KNN</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418AD" id="Text Box 42" o:spid="_x0000_s1044" type="#_x0000_t202" style="position:absolute;left:0;text-align:left;margin-left:44.6pt;margin-top:5.55pt;width:360.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" stroked="f">
                <v:textbox style="mso-fit-shape-to-text:t" inset="0,0,0,0">
                  <w:txbxContent>
                    <w:p w14:paraId="49AA1E6E" w14:textId="48187A23" w:rsidR="00006AF4" w:rsidRPr="00032249" w:rsidRDefault="00006AF4" w:rsidP="0024430C">
                      <w:pPr>
                        <w:pStyle w:val="Caption"/>
                        <w:jc w:val="center"/>
                        <w:rPr>
                          <w:noProof/>
                        </w:rPr>
                      </w:pPr>
                      <w:bookmarkStart w:id="81" w:name="_Toc69695907"/>
                      <w:r>
                        <w:t xml:space="preserve">Figure </w:t>
                      </w:r>
                      <w:r w:rsidR="0079574A">
                        <w:fldChar w:fldCharType="begin"/>
                      </w:r>
                      <w:r w:rsidR="0079574A">
                        <w:instrText xml:space="preserve"> SEQ Figure \* ARABIC </w:instrText>
                      </w:r>
                      <w:r w:rsidR="0079574A">
                        <w:fldChar w:fldCharType="separate"/>
                      </w:r>
                      <w:r>
                        <w:rPr>
                          <w:noProof/>
                        </w:rPr>
                        <w:t>19</w:t>
                      </w:r>
                      <w:r w:rsidR="0079574A">
                        <w:rPr>
                          <w:noProof/>
                        </w:rPr>
                        <w:fldChar w:fldCharType="end"/>
                      </w:r>
                      <w:r>
                        <w:t xml:space="preserve"> Classification Report - KNN</w:t>
                      </w:r>
                      <w:bookmarkEnd w:id="81"/>
                    </w:p>
                  </w:txbxContent>
                </v:textbox>
                <w10:wrap type="tight"/>
              </v:shape>
            </w:pict>
          </mc:Fallback>
        </mc:AlternateContent>
      </w:r>
    </w:p>
    <w:p w14:paraId="1D623EFF" w14:textId="5C4584ED" w:rsidR="0024430C" w:rsidRDefault="0024430C" w:rsidP="006C20D4">
      <w:pPr>
        <w:pStyle w:val="BodyTextIndent"/>
      </w:pPr>
    </w:p>
    <w:p w14:paraId="72096291" w14:textId="77777777" w:rsidR="00EF7D5E" w:rsidRDefault="00EF7D5E" w:rsidP="006C20D4">
      <w:pPr>
        <w:pStyle w:val="BodyTextIndent"/>
      </w:pPr>
    </w:p>
    <w:p w14:paraId="17226898" w14:textId="0C142D42" w:rsidR="0024430C" w:rsidRDefault="0024430C" w:rsidP="00EF7D5E">
      <w:pPr>
        <w:pStyle w:val="BodyTextIndent"/>
        <w:spacing w:line="360" w:lineRule="auto"/>
        <w:rPr>
          <w:b/>
          <w:bCs/>
        </w:rPr>
      </w:pPr>
      <w:r>
        <w:t xml:space="preserve">This model </w:t>
      </w:r>
      <w:r w:rsidR="004E7CA4">
        <w:t xml:space="preserve">has the </w:t>
      </w:r>
      <w:r>
        <w:t xml:space="preserve">precision of 0.750 for defect with recall of 0.952 and f1 score of 0.839 and the </w:t>
      </w:r>
      <w:r w:rsidR="00EF7D5E">
        <w:t>overall</w:t>
      </w:r>
      <w:r>
        <w:t xml:space="preserve"> accuracy for this model is </w:t>
      </w:r>
      <m:oMath>
        <m:r>
          <m:rPr>
            <m:sty m:val="bi"/>
          </m:rPr>
          <w:rPr>
            <w:rFonts w:ascii="Cambria Math" w:hAnsi="Cambria Math"/>
          </w:rPr>
          <m:t>73.75%</m:t>
        </m:r>
      </m:oMath>
      <w:r w:rsidR="00E1192A">
        <w:rPr>
          <w:b/>
          <w:bCs/>
        </w:rPr>
        <w:t>.</w:t>
      </w:r>
    </w:p>
    <w:p w14:paraId="7D18E236" w14:textId="3EAB3C63" w:rsidR="00E1192A" w:rsidRDefault="00E1192A" w:rsidP="00EF7D5E">
      <w:pPr>
        <w:pStyle w:val="BodyTextIndent"/>
        <w:spacing w:line="360" w:lineRule="auto"/>
        <w:rPr>
          <w:b/>
          <w:bCs/>
        </w:rPr>
      </w:pPr>
    </w:p>
    <w:p w14:paraId="61928589" w14:textId="7E965D18" w:rsidR="00E1192A" w:rsidRDefault="00E1192A" w:rsidP="00E1192A">
      <w:pPr>
        <w:pStyle w:val="Heading2"/>
        <w:spacing w:line="360" w:lineRule="auto"/>
      </w:pPr>
      <w:bookmarkStart w:id="82" w:name="_Toc69701280"/>
      <w:r>
        <w:lastRenderedPageBreak/>
        <w:t>Bug Type Classification (Thunderbird Dataset)</w:t>
      </w:r>
      <w:bookmarkEnd w:id="82"/>
    </w:p>
    <w:p w14:paraId="4D19B275" w14:textId="30E40808" w:rsidR="00E1192A" w:rsidRDefault="00E1192A" w:rsidP="00E1192A">
      <w:pPr>
        <w:spacing w:line="360" w:lineRule="auto"/>
        <w:ind w:firstLine="864"/>
      </w:pPr>
      <w:r>
        <w:t>Thunderbird dataset have three types of bugs which are defect, enhancement and task. We implemented many classifiers for the purpose of classification and all the results generated with the machine classifiers are discussed below. Below here the details of Thunderbird dataset with a bit information of datatype and null values.</w:t>
      </w:r>
    </w:p>
    <w:p w14:paraId="6DE01C9A" w14:textId="7EB5A0BB" w:rsidR="00E1192A" w:rsidRDefault="00A36CDE" w:rsidP="00E1192A">
      <w:pPr>
        <w:spacing w:line="360" w:lineRule="auto"/>
        <w:ind w:firstLine="864"/>
      </w:pPr>
      <w:r>
        <w:rPr>
          <w:noProof/>
        </w:rPr>
        <mc:AlternateContent>
          <mc:Choice Requires="wps">
            <w:drawing>
              <wp:anchor distT="0" distB="0" distL="114300" distR="114300" simplePos="0" relativeHeight="251746304" behindDoc="1" locked="0" layoutInCell="1" allowOverlap="1" wp14:anchorId="531EC688" wp14:editId="56939455">
                <wp:simplePos x="0" y="0"/>
                <wp:positionH relativeFrom="column">
                  <wp:posOffset>1195070</wp:posOffset>
                </wp:positionH>
                <wp:positionV relativeFrom="paragraph">
                  <wp:posOffset>71755</wp:posOffset>
                </wp:positionV>
                <wp:extent cx="3390900" cy="238125"/>
                <wp:effectExtent l="0" t="0" r="0" b="9525"/>
                <wp:wrapTight wrapText="bothSides">
                  <wp:wrapPolygon edited="0">
                    <wp:start x="0" y="0"/>
                    <wp:lineTo x="0" y="20736"/>
                    <wp:lineTo x="21479" y="20736"/>
                    <wp:lineTo x="21479" y="0"/>
                    <wp:lineTo x="0" y="0"/>
                  </wp:wrapPolygon>
                </wp:wrapTight>
                <wp:docPr id="69" name="Text Box 69"/>
                <wp:cNvGraphicFramePr/>
                <a:graphic xmlns:a="http://schemas.openxmlformats.org/drawingml/2006/main">
                  <a:graphicData uri="http://schemas.microsoft.com/office/word/2010/wordprocessingShape">
                    <wps:wsp>
                      <wps:cNvSpPr txBox="1"/>
                      <wps:spPr>
                        <a:xfrm>
                          <a:off x="0" y="0"/>
                          <a:ext cx="3390900" cy="238125"/>
                        </a:xfrm>
                        <a:prstGeom prst="rect">
                          <a:avLst/>
                        </a:prstGeom>
                        <a:solidFill>
                          <a:prstClr val="white"/>
                        </a:solidFill>
                        <a:ln>
                          <a:noFill/>
                        </a:ln>
                      </wps:spPr>
                      <wps:txbx>
                        <w:txbxContent>
                          <w:p w14:paraId="283C7FDE" w14:textId="44C4FFAE" w:rsidR="00006AF4" w:rsidRPr="007F1496" w:rsidRDefault="00006AF4" w:rsidP="00A36CDE">
                            <w:pPr>
                              <w:pStyle w:val="Caption"/>
                              <w:rPr>
                                <w:noProof/>
                              </w:rPr>
                            </w:pPr>
                            <w:bookmarkStart w:id="83" w:name="_Toc69695888"/>
                            <w:r>
                              <w:t xml:space="preserve">Table </w:t>
                            </w:r>
                            <w:r w:rsidR="0079574A">
                              <w:fldChar w:fldCharType="begin"/>
                            </w:r>
                            <w:r w:rsidR="0079574A">
                              <w:instrText xml:space="preserve"> SEQ Table \* ARABIC </w:instrText>
                            </w:r>
                            <w:r w:rsidR="0079574A">
                              <w:fldChar w:fldCharType="separate"/>
                            </w:r>
                            <w:r>
                              <w:rPr>
                                <w:noProof/>
                              </w:rPr>
                              <w:t>6</w:t>
                            </w:r>
                            <w:r w:rsidR="0079574A">
                              <w:rPr>
                                <w:noProof/>
                              </w:rPr>
                              <w:fldChar w:fldCharType="end"/>
                            </w:r>
                            <w:r>
                              <w:t xml:space="preserve"> Thunderbird Dataset Columns</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1EC688" id="Text Box 69" o:spid="_x0000_s1045" type="#_x0000_t202" style="position:absolute;left:0;text-align:left;margin-left:94.1pt;margin-top:5.65pt;width:267pt;height:18.75pt;z-index:-25157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" stroked="f">
                <v:textbox inset="0,0,0,0">
                  <w:txbxContent>
                    <w:p w14:paraId="283C7FDE" w14:textId="44C4FFAE" w:rsidR="00006AF4" w:rsidRPr="007F1496" w:rsidRDefault="00006AF4" w:rsidP="00A36CDE">
                      <w:pPr>
                        <w:pStyle w:val="Caption"/>
                        <w:rPr>
                          <w:noProof/>
                        </w:rPr>
                      </w:pPr>
                      <w:bookmarkStart w:id="84" w:name="_Toc69695888"/>
                      <w:r>
                        <w:t xml:space="preserve">Table </w:t>
                      </w:r>
                      <w:r w:rsidR="0079574A">
                        <w:fldChar w:fldCharType="begin"/>
                      </w:r>
                      <w:r w:rsidR="0079574A">
                        <w:instrText xml:space="preserve"> SEQ Table \* ARABIC </w:instrText>
                      </w:r>
                      <w:r w:rsidR="0079574A">
                        <w:fldChar w:fldCharType="separate"/>
                      </w:r>
                      <w:r>
                        <w:rPr>
                          <w:noProof/>
                        </w:rPr>
                        <w:t>6</w:t>
                      </w:r>
                      <w:r w:rsidR="0079574A">
                        <w:rPr>
                          <w:noProof/>
                        </w:rPr>
                        <w:fldChar w:fldCharType="end"/>
                      </w:r>
                      <w:r>
                        <w:t xml:space="preserve"> Thunderbird Dataset Columns</w:t>
                      </w:r>
                      <w:bookmarkEnd w:id="84"/>
                    </w:p>
                  </w:txbxContent>
                </v:textbox>
                <w10:wrap type="tight"/>
              </v:shape>
            </w:pict>
          </mc:Fallback>
        </mc:AlternateContent>
      </w:r>
      <w:r w:rsidR="00E1192A">
        <w:t xml:space="preserve"> </w:t>
      </w:r>
    </w:p>
    <w:p w14:paraId="49B62194" w14:textId="6731DB44" w:rsidR="00E1192A" w:rsidRDefault="00E1192A" w:rsidP="00E1192A">
      <w:pPr>
        <w:spacing w:line="360" w:lineRule="auto"/>
        <w:ind w:firstLine="864"/>
      </w:pPr>
      <w:r>
        <w:rPr>
          <w:noProof/>
        </w:rPr>
        <w:drawing>
          <wp:anchor distT="0" distB="0" distL="114300" distR="114300" simplePos="0" relativeHeight="251743232" behindDoc="1" locked="0" layoutInCell="1" allowOverlap="1" wp14:anchorId="0C99E5AF" wp14:editId="23381D59">
            <wp:simplePos x="0" y="0"/>
            <wp:positionH relativeFrom="column">
              <wp:posOffset>1195070</wp:posOffset>
            </wp:positionH>
            <wp:positionV relativeFrom="paragraph">
              <wp:posOffset>212090</wp:posOffset>
            </wp:positionV>
            <wp:extent cx="3390900" cy="1905000"/>
            <wp:effectExtent l="0" t="0" r="0" b="0"/>
            <wp:wrapTight wrapText="bothSides">
              <wp:wrapPolygon edited="0">
                <wp:start x="0" y="0"/>
                <wp:lineTo x="0" y="21384"/>
                <wp:lineTo x="21479" y="21384"/>
                <wp:lineTo x="21479"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390900" cy="1905000"/>
                    </a:xfrm>
                    <a:prstGeom prst="rect">
                      <a:avLst/>
                    </a:prstGeom>
                  </pic:spPr>
                </pic:pic>
              </a:graphicData>
            </a:graphic>
            <wp14:sizeRelH relativeFrom="page">
              <wp14:pctWidth>0</wp14:pctWidth>
            </wp14:sizeRelH>
            <wp14:sizeRelV relativeFrom="page">
              <wp14:pctHeight>0</wp14:pctHeight>
            </wp14:sizeRelV>
          </wp:anchor>
        </w:drawing>
      </w:r>
    </w:p>
    <w:p w14:paraId="6B32F850" w14:textId="7DA6C75A" w:rsidR="00E1192A" w:rsidRDefault="00E1192A" w:rsidP="00E1192A">
      <w:pPr>
        <w:spacing w:line="360" w:lineRule="auto"/>
        <w:ind w:firstLine="864"/>
      </w:pPr>
    </w:p>
    <w:p w14:paraId="1D6D1531" w14:textId="01E1D0ED" w:rsidR="00E1192A" w:rsidRDefault="00E1192A" w:rsidP="00E1192A">
      <w:pPr>
        <w:spacing w:line="360" w:lineRule="auto"/>
        <w:ind w:firstLine="864"/>
      </w:pPr>
    </w:p>
    <w:p w14:paraId="7CD2C3A7" w14:textId="147D0AC1" w:rsidR="00E1192A" w:rsidRDefault="00E1192A" w:rsidP="00E1192A">
      <w:pPr>
        <w:spacing w:line="360" w:lineRule="auto"/>
        <w:ind w:firstLine="864"/>
      </w:pPr>
    </w:p>
    <w:p w14:paraId="3CA8C91E" w14:textId="77777777" w:rsidR="00E1192A" w:rsidRDefault="00E1192A" w:rsidP="00E1192A">
      <w:pPr>
        <w:spacing w:line="360" w:lineRule="auto"/>
        <w:ind w:firstLine="864"/>
      </w:pPr>
    </w:p>
    <w:p w14:paraId="323849A8" w14:textId="1A8ED750" w:rsidR="00E1192A" w:rsidRDefault="00E1192A" w:rsidP="00E1192A">
      <w:pPr>
        <w:spacing w:line="360" w:lineRule="auto"/>
        <w:ind w:firstLine="864"/>
      </w:pPr>
    </w:p>
    <w:p w14:paraId="346E8FFE" w14:textId="41F2B0C6" w:rsidR="00E1192A" w:rsidRDefault="00E1192A" w:rsidP="00E1192A">
      <w:pPr>
        <w:spacing w:line="360" w:lineRule="auto"/>
        <w:ind w:firstLine="864"/>
      </w:pPr>
    </w:p>
    <w:p w14:paraId="1096D493" w14:textId="77777777" w:rsidR="00E1192A" w:rsidRDefault="00E1192A" w:rsidP="00E1192A">
      <w:pPr>
        <w:spacing w:line="360" w:lineRule="auto"/>
        <w:ind w:firstLine="864"/>
      </w:pPr>
    </w:p>
    <w:p w14:paraId="0565C1F4" w14:textId="77777777" w:rsidR="00E1192A" w:rsidRDefault="00E1192A" w:rsidP="00E1192A">
      <w:pPr>
        <w:spacing w:line="360" w:lineRule="auto"/>
        <w:ind w:firstLine="864"/>
      </w:pPr>
    </w:p>
    <w:p w14:paraId="2BCE6A1C" w14:textId="77777777" w:rsidR="00E1192A" w:rsidRDefault="00E1192A" w:rsidP="00E1192A">
      <w:pPr>
        <w:spacing w:line="360" w:lineRule="auto"/>
        <w:ind w:firstLine="864"/>
      </w:pPr>
    </w:p>
    <w:p w14:paraId="28C97E0E" w14:textId="77777777" w:rsidR="00E1192A" w:rsidRDefault="00E1192A" w:rsidP="00E1192A">
      <w:pPr>
        <w:pStyle w:val="Heading3"/>
        <w:spacing w:line="360" w:lineRule="auto"/>
      </w:pPr>
      <w:bookmarkStart w:id="85" w:name="_Toc69701281"/>
      <w:r>
        <w:t>Support Vector Classifier</w:t>
      </w:r>
      <w:bookmarkEnd w:id="85"/>
    </w:p>
    <w:p w14:paraId="6C942984" w14:textId="25BE41C8" w:rsidR="00E1192A" w:rsidRDefault="00E1192A" w:rsidP="00E1192A">
      <w:pPr>
        <w:pStyle w:val="BodyTextIndent"/>
        <w:rPr>
          <w:noProof/>
        </w:rPr>
      </w:pPr>
      <w:r>
        <w:t xml:space="preserve">Confusion Matrix details for SVC are shown below. </w:t>
      </w:r>
    </w:p>
    <w:p w14:paraId="0B099E79" w14:textId="5A32C75E" w:rsidR="00E1192A" w:rsidRDefault="00A36CDE" w:rsidP="00E1192A">
      <w:pPr>
        <w:pStyle w:val="BodyTextIndent"/>
        <w:rPr>
          <w:noProof/>
        </w:rPr>
      </w:pPr>
      <w:r>
        <w:rPr>
          <w:noProof/>
        </w:rPr>
        <w:drawing>
          <wp:anchor distT="0" distB="0" distL="114300" distR="114300" simplePos="0" relativeHeight="251744256" behindDoc="1" locked="0" layoutInCell="1" allowOverlap="1" wp14:anchorId="231E1208" wp14:editId="0C6E9B79">
            <wp:simplePos x="0" y="0"/>
            <wp:positionH relativeFrom="column">
              <wp:posOffset>480695</wp:posOffset>
            </wp:positionH>
            <wp:positionV relativeFrom="paragraph">
              <wp:posOffset>163830</wp:posOffset>
            </wp:positionV>
            <wp:extent cx="4529455" cy="3171825"/>
            <wp:effectExtent l="0" t="0" r="4445" b="9525"/>
            <wp:wrapTight wrapText="bothSides">
              <wp:wrapPolygon edited="0">
                <wp:start x="0" y="0"/>
                <wp:lineTo x="0" y="21535"/>
                <wp:lineTo x="21530" y="21535"/>
                <wp:lineTo x="21530"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529455" cy="3171825"/>
                    </a:xfrm>
                    <a:prstGeom prst="rect">
                      <a:avLst/>
                    </a:prstGeom>
                  </pic:spPr>
                </pic:pic>
              </a:graphicData>
            </a:graphic>
            <wp14:sizeRelH relativeFrom="page">
              <wp14:pctWidth>0</wp14:pctWidth>
            </wp14:sizeRelH>
            <wp14:sizeRelV relativeFrom="page">
              <wp14:pctHeight>0</wp14:pctHeight>
            </wp14:sizeRelV>
          </wp:anchor>
        </w:drawing>
      </w:r>
    </w:p>
    <w:p w14:paraId="0B1142A1" w14:textId="572F53C1" w:rsidR="00E1192A" w:rsidRDefault="00E1192A" w:rsidP="00E1192A">
      <w:pPr>
        <w:pStyle w:val="BodyTextIndent"/>
        <w:rPr>
          <w:noProof/>
        </w:rPr>
      </w:pPr>
    </w:p>
    <w:p w14:paraId="3035D695" w14:textId="3CEFA474" w:rsidR="00E1192A" w:rsidRDefault="00E1192A" w:rsidP="00E1192A">
      <w:pPr>
        <w:pStyle w:val="BodyTextIndent"/>
        <w:rPr>
          <w:noProof/>
        </w:rPr>
      </w:pPr>
    </w:p>
    <w:p w14:paraId="1C75DF88" w14:textId="5146B39A" w:rsidR="00E1192A" w:rsidRDefault="00A36CDE" w:rsidP="00E1192A">
      <w:pPr>
        <w:pStyle w:val="BodyTextIndent"/>
        <w:rPr>
          <w:noProof/>
        </w:rPr>
      </w:pPr>
      <w:r w:rsidRPr="00A36CDE">
        <w:rPr>
          <w:noProof/>
        </w:rPr>
        <w:t xml:space="preserve"> </w:t>
      </w:r>
      <w:r w:rsidR="00E1192A">
        <w:rPr>
          <w:noProof/>
        </w:rPr>
        <w:t xml:space="preserve"> </w:t>
      </w:r>
      <w:r w:rsidR="00E1192A" w:rsidRPr="00132F58">
        <w:rPr>
          <w:noProof/>
        </w:rPr>
        <w:t xml:space="preserve"> </w:t>
      </w:r>
    </w:p>
    <w:p w14:paraId="710D303B" w14:textId="632A0E20" w:rsidR="00E1192A" w:rsidRDefault="00E1192A" w:rsidP="00E1192A">
      <w:pPr>
        <w:pStyle w:val="BodyTextIndent"/>
        <w:rPr>
          <w:noProof/>
        </w:rPr>
      </w:pPr>
    </w:p>
    <w:p w14:paraId="220040BF" w14:textId="77777777" w:rsidR="00E1192A" w:rsidRDefault="00E1192A" w:rsidP="00E1192A">
      <w:pPr>
        <w:pStyle w:val="BodyTextIndent"/>
        <w:rPr>
          <w:noProof/>
        </w:rPr>
      </w:pPr>
    </w:p>
    <w:p w14:paraId="7EC095DB" w14:textId="77777777" w:rsidR="00E1192A" w:rsidRDefault="00E1192A" w:rsidP="00E1192A">
      <w:pPr>
        <w:pStyle w:val="BodyTextIndent"/>
        <w:rPr>
          <w:noProof/>
        </w:rPr>
      </w:pPr>
    </w:p>
    <w:p w14:paraId="3D41F4C9" w14:textId="77777777" w:rsidR="00E1192A" w:rsidRDefault="00E1192A" w:rsidP="00E1192A">
      <w:pPr>
        <w:pStyle w:val="BodyTextIndent"/>
        <w:rPr>
          <w:noProof/>
        </w:rPr>
      </w:pPr>
    </w:p>
    <w:p w14:paraId="2658912C" w14:textId="77777777" w:rsidR="00E1192A" w:rsidRDefault="00E1192A" w:rsidP="00E1192A">
      <w:pPr>
        <w:pStyle w:val="BodyTextIndent"/>
        <w:rPr>
          <w:noProof/>
        </w:rPr>
      </w:pPr>
    </w:p>
    <w:p w14:paraId="2EC609C5" w14:textId="77777777" w:rsidR="00E1192A" w:rsidRDefault="00E1192A" w:rsidP="00E1192A">
      <w:pPr>
        <w:pStyle w:val="BodyTextIndent"/>
        <w:rPr>
          <w:noProof/>
        </w:rPr>
      </w:pPr>
    </w:p>
    <w:p w14:paraId="7E719AA9" w14:textId="77777777" w:rsidR="00E1192A" w:rsidRDefault="00E1192A" w:rsidP="00E1192A">
      <w:pPr>
        <w:pStyle w:val="BodyTextIndent"/>
        <w:rPr>
          <w:noProof/>
        </w:rPr>
      </w:pPr>
    </w:p>
    <w:p w14:paraId="67474C43" w14:textId="77777777" w:rsidR="00E1192A" w:rsidRDefault="00E1192A" w:rsidP="00E1192A">
      <w:pPr>
        <w:pStyle w:val="BodyTextIndent"/>
        <w:rPr>
          <w:noProof/>
        </w:rPr>
      </w:pPr>
    </w:p>
    <w:p w14:paraId="3545A4BF" w14:textId="77777777" w:rsidR="00E1192A" w:rsidRDefault="00E1192A" w:rsidP="00E1192A">
      <w:pPr>
        <w:pStyle w:val="BodyTextIndent"/>
        <w:rPr>
          <w:noProof/>
        </w:rPr>
      </w:pPr>
    </w:p>
    <w:p w14:paraId="4BCDF745" w14:textId="77777777" w:rsidR="00E1192A" w:rsidRDefault="00E1192A" w:rsidP="00E1192A">
      <w:pPr>
        <w:pStyle w:val="BodyTextIndent"/>
        <w:rPr>
          <w:noProof/>
        </w:rPr>
      </w:pPr>
    </w:p>
    <w:p w14:paraId="379401A3" w14:textId="77777777" w:rsidR="00E1192A" w:rsidRDefault="00E1192A" w:rsidP="00E1192A">
      <w:pPr>
        <w:pStyle w:val="BodyTextIndent"/>
        <w:rPr>
          <w:noProof/>
        </w:rPr>
      </w:pPr>
    </w:p>
    <w:p w14:paraId="440F8F73" w14:textId="77777777" w:rsidR="00E1192A" w:rsidRDefault="00E1192A" w:rsidP="00E1192A">
      <w:pPr>
        <w:pStyle w:val="BodyTextIndent"/>
        <w:rPr>
          <w:noProof/>
        </w:rPr>
      </w:pPr>
    </w:p>
    <w:p w14:paraId="23FF0253" w14:textId="77777777" w:rsidR="00E1192A" w:rsidRDefault="00E1192A" w:rsidP="00E1192A">
      <w:pPr>
        <w:pStyle w:val="BodyTextIndent"/>
        <w:rPr>
          <w:noProof/>
        </w:rPr>
      </w:pPr>
    </w:p>
    <w:p w14:paraId="0908F1F0" w14:textId="77777777" w:rsidR="00E1192A" w:rsidRDefault="00E1192A" w:rsidP="00E1192A">
      <w:pPr>
        <w:pStyle w:val="BodyTextIndent"/>
        <w:rPr>
          <w:noProof/>
        </w:rPr>
      </w:pPr>
    </w:p>
    <w:p w14:paraId="660232B3" w14:textId="77777777" w:rsidR="00E1192A" w:rsidRDefault="00E1192A" w:rsidP="00E1192A">
      <w:pPr>
        <w:pStyle w:val="BodyTextIndent"/>
        <w:ind w:left="0" w:firstLine="0"/>
        <w:rPr>
          <w:noProof/>
        </w:rPr>
      </w:pPr>
    </w:p>
    <w:p w14:paraId="7D5FE6D3" w14:textId="77777777" w:rsidR="00E1192A" w:rsidRDefault="00E1192A" w:rsidP="00E1192A">
      <w:pPr>
        <w:pStyle w:val="BodyTextIndent"/>
        <w:rPr>
          <w:noProof/>
        </w:rPr>
      </w:pPr>
    </w:p>
    <w:p w14:paraId="632718C6" w14:textId="6BC8E48A" w:rsidR="00E1192A" w:rsidRDefault="00E1192A" w:rsidP="00E1192A">
      <w:pPr>
        <w:pStyle w:val="BodyTextIndent"/>
        <w:rPr>
          <w:noProof/>
        </w:rPr>
      </w:pPr>
    </w:p>
    <w:p w14:paraId="14F47FA4" w14:textId="6917391D" w:rsidR="00A36CDE" w:rsidRDefault="00A36CDE" w:rsidP="00E1192A">
      <w:pPr>
        <w:pStyle w:val="BodyTextIndent"/>
        <w:rPr>
          <w:noProof/>
        </w:rPr>
      </w:pPr>
      <w:r>
        <w:rPr>
          <w:noProof/>
        </w:rPr>
        <mc:AlternateContent>
          <mc:Choice Requires="wps">
            <w:drawing>
              <wp:anchor distT="0" distB="0" distL="114300" distR="114300" simplePos="0" relativeHeight="251748352" behindDoc="1" locked="0" layoutInCell="1" allowOverlap="1" wp14:anchorId="156B24C3" wp14:editId="134ACF55">
                <wp:simplePos x="0" y="0"/>
                <wp:positionH relativeFrom="column">
                  <wp:posOffset>575945</wp:posOffset>
                </wp:positionH>
                <wp:positionV relativeFrom="paragraph">
                  <wp:posOffset>133985</wp:posOffset>
                </wp:positionV>
                <wp:extent cx="4529455" cy="635"/>
                <wp:effectExtent l="0" t="0" r="0" b="0"/>
                <wp:wrapTight wrapText="bothSides">
                  <wp:wrapPolygon edited="0">
                    <wp:start x="0" y="0"/>
                    <wp:lineTo x="0" y="21600"/>
                    <wp:lineTo x="21600" y="21600"/>
                    <wp:lineTo x="21600" y="0"/>
                  </wp:wrapPolygon>
                </wp:wrapTight>
                <wp:docPr id="70" name="Text Box 70"/>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14:paraId="1F000F79" w14:textId="6BF5C909" w:rsidR="00006AF4" w:rsidRPr="009A3135" w:rsidRDefault="00006AF4" w:rsidP="00A36CDE">
                            <w:pPr>
                              <w:pStyle w:val="Caption"/>
                              <w:jc w:val="center"/>
                              <w:rPr>
                                <w:noProof/>
                              </w:rPr>
                            </w:pPr>
                            <w:bookmarkStart w:id="86" w:name="_Toc69695908"/>
                            <w:r>
                              <w:t xml:space="preserve">Figure </w:t>
                            </w:r>
                            <w:r w:rsidR="0079574A">
                              <w:fldChar w:fldCharType="begin"/>
                            </w:r>
                            <w:r w:rsidR="0079574A">
                              <w:instrText xml:space="preserve"> SEQ Figure \* ARABIC </w:instrText>
                            </w:r>
                            <w:r w:rsidR="0079574A">
                              <w:fldChar w:fldCharType="separate"/>
                            </w:r>
                            <w:r>
                              <w:rPr>
                                <w:noProof/>
                              </w:rPr>
                              <w:t>20</w:t>
                            </w:r>
                            <w:r w:rsidR="0079574A">
                              <w:rPr>
                                <w:noProof/>
                              </w:rPr>
                              <w:fldChar w:fldCharType="end"/>
                            </w:r>
                            <w:r>
                              <w:t xml:space="preserve"> Confusion Matrix - SVC - TB</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B24C3" id="Text Box 70" o:spid="_x0000_s1046" type="#_x0000_t202" style="position:absolute;left:0;text-align:left;margin-left:45.35pt;margin-top:10.55pt;width:356.65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" stroked="f">
                <v:textbox style="mso-fit-shape-to-text:t" inset="0,0,0,0">
                  <w:txbxContent>
                    <w:p w14:paraId="1F000F79" w14:textId="6BF5C909" w:rsidR="00006AF4" w:rsidRPr="009A3135" w:rsidRDefault="00006AF4" w:rsidP="00A36CDE">
                      <w:pPr>
                        <w:pStyle w:val="Caption"/>
                        <w:jc w:val="center"/>
                        <w:rPr>
                          <w:noProof/>
                        </w:rPr>
                      </w:pPr>
                      <w:bookmarkStart w:id="87" w:name="_Toc69695908"/>
                      <w:r>
                        <w:t xml:space="preserve">Figure </w:t>
                      </w:r>
                      <w:r w:rsidR="0079574A">
                        <w:fldChar w:fldCharType="begin"/>
                      </w:r>
                      <w:r w:rsidR="0079574A">
                        <w:instrText xml:space="preserve"> SEQ Figure \* ARABIC </w:instrText>
                      </w:r>
                      <w:r w:rsidR="0079574A">
                        <w:fldChar w:fldCharType="separate"/>
                      </w:r>
                      <w:r>
                        <w:rPr>
                          <w:noProof/>
                        </w:rPr>
                        <w:t>20</w:t>
                      </w:r>
                      <w:r w:rsidR="0079574A">
                        <w:rPr>
                          <w:noProof/>
                        </w:rPr>
                        <w:fldChar w:fldCharType="end"/>
                      </w:r>
                      <w:r>
                        <w:t xml:space="preserve"> Confusion Matrix - SVC - TB</w:t>
                      </w:r>
                      <w:bookmarkEnd w:id="87"/>
                    </w:p>
                  </w:txbxContent>
                </v:textbox>
                <w10:wrap type="tight"/>
              </v:shape>
            </w:pict>
          </mc:Fallback>
        </mc:AlternateContent>
      </w:r>
    </w:p>
    <w:p w14:paraId="1B95ADA9" w14:textId="5833DC6C" w:rsidR="00A36CDE" w:rsidRDefault="00A36CDE" w:rsidP="00E1192A">
      <w:pPr>
        <w:pStyle w:val="BodyTextIndent"/>
        <w:rPr>
          <w:noProof/>
        </w:rPr>
      </w:pPr>
    </w:p>
    <w:p w14:paraId="589C05A2" w14:textId="7490EEFE" w:rsidR="00A36CDE" w:rsidRDefault="00A36CDE" w:rsidP="00E1192A">
      <w:pPr>
        <w:pStyle w:val="BodyTextIndent"/>
        <w:rPr>
          <w:noProof/>
        </w:rPr>
      </w:pPr>
    </w:p>
    <w:p w14:paraId="772D69A0" w14:textId="243A19EF" w:rsidR="00A36CDE" w:rsidRDefault="00A36CDE" w:rsidP="00E1192A">
      <w:pPr>
        <w:pStyle w:val="BodyTextIndent"/>
        <w:rPr>
          <w:noProof/>
        </w:rPr>
      </w:pPr>
    </w:p>
    <w:p w14:paraId="6401B492" w14:textId="30794192" w:rsidR="00A36CDE" w:rsidRDefault="00A36CDE" w:rsidP="00E1192A">
      <w:pPr>
        <w:pStyle w:val="BodyTextIndent"/>
        <w:rPr>
          <w:noProof/>
        </w:rPr>
      </w:pPr>
    </w:p>
    <w:p w14:paraId="36D55388" w14:textId="77777777" w:rsidR="00A36CDE" w:rsidRDefault="00A36CDE" w:rsidP="00E1192A">
      <w:pPr>
        <w:pStyle w:val="BodyTextIndent"/>
        <w:rPr>
          <w:noProof/>
        </w:rPr>
      </w:pPr>
    </w:p>
    <w:p w14:paraId="6DEE41F6" w14:textId="623DCECB" w:rsidR="00E1192A" w:rsidRDefault="00E1192A" w:rsidP="00E1192A">
      <w:pPr>
        <w:pStyle w:val="BodyTextIndent"/>
        <w:rPr>
          <w:noProof/>
        </w:rPr>
      </w:pPr>
      <w:r>
        <w:rPr>
          <w:noProof/>
        </w:rPr>
        <w:lastRenderedPageBreak/>
        <w:t xml:space="preserve">The classfiication report of the Support Vector Classifer is shown in Fig. </w:t>
      </w:r>
      <w:r w:rsidR="003229C8">
        <w:rPr>
          <w:noProof/>
        </w:rPr>
        <w:t>2</w:t>
      </w:r>
      <w:r>
        <w:rPr>
          <w:noProof/>
        </w:rPr>
        <w:t>1</w:t>
      </w:r>
    </w:p>
    <w:p w14:paraId="686578FE" w14:textId="7C16FC96" w:rsidR="00E1192A" w:rsidRDefault="00E1192A" w:rsidP="00E1192A">
      <w:pPr>
        <w:pStyle w:val="BodyTextIndent"/>
        <w:rPr>
          <w:noProof/>
        </w:rPr>
      </w:pPr>
    </w:p>
    <w:p w14:paraId="17DFA794" w14:textId="613EF91A" w:rsidR="00E1192A" w:rsidRDefault="003229C8" w:rsidP="00E1192A">
      <w:pPr>
        <w:pStyle w:val="BodyTextIndent"/>
        <w:spacing w:line="360" w:lineRule="auto"/>
      </w:pPr>
      <w:r>
        <w:rPr>
          <w:noProof/>
        </w:rPr>
        <w:drawing>
          <wp:anchor distT="0" distB="0" distL="114300" distR="114300" simplePos="0" relativeHeight="251749376" behindDoc="1" locked="0" layoutInCell="1" allowOverlap="1" wp14:anchorId="192ADFE7" wp14:editId="0F4B9DF9">
            <wp:simplePos x="0" y="0"/>
            <wp:positionH relativeFrom="column">
              <wp:posOffset>471170</wp:posOffset>
            </wp:positionH>
            <wp:positionV relativeFrom="paragraph">
              <wp:posOffset>74295</wp:posOffset>
            </wp:positionV>
            <wp:extent cx="4803140" cy="3400425"/>
            <wp:effectExtent l="0" t="0" r="0" b="9525"/>
            <wp:wrapTight wrapText="bothSides">
              <wp:wrapPolygon edited="0">
                <wp:start x="0" y="0"/>
                <wp:lineTo x="0" y="21539"/>
                <wp:lineTo x="21503" y="21539"/>
                <wp:lineTo x="21503"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803140" cy="3400425"/>
                    </a:xfrm>
                    <a:prstGeom prst="rect">
                      <a:avLst/>
                    </a:prstGeom>
                  </pic:spPr>
                </pic:pic>
              </a:graphicData>
            </a:graphic>
            <wp14:sizeRelH relativeFrom="page">
              <wp14:pctWidth>0</wp14:pctWidth>
            </wp14:sizeRelH>
            <wp14:sizeRelV relativeFrom="page">
              <wp14:pctHeight>0</wp14:pctHeight>
            </wp14:sizeRelV>
          </wp:anchor>
        </w:drawing>
      </w:r>
    </w:p>
    <w:p w14:paraId="7A2CA38A" w14:textId="56A70A32" w:rsidR="00E1192A" w:rsidRDefault="00E1192A" w:rsidP="00E1192A">
      <w:pPr>
        <w:pStyle w:val="BodyTextIndent"/>
        <w:spacing w:line="360" w:lineRule="auto"/>
      </w:pPr>
    </w:p>
    <w:p w14:paraId="1D8AEFFA" w14:textId="2913693B" w:rsidR="00E1192A" w:rsidRDefault="00E1192A" w:rsidP="00E1192A">
      <w:pPr>
        <w:pStyle w:val="BodyTextIndent"/>
        <w:spacing w:line="360" w:lineRule="auto"/>
      </w:pPr>
    </w:p>
    <w:p w14:paraId="7625139F" w14:textId="5F275782" w:rsidR="00E1192A" w:rsidRDefault="00E1192A" w:rsidP="00E1192A">
      <w:pPr>
        <w:pStyle w:val="BodyTextIndent"/>
        <w:spacing w:line="360" w:lineRule="auto"/>
      </w:pPr>
    </w:p>
    <w:p w14:paraId="076EB7BF" w14:textId="77777777" w:rsidR="00E1192A" w:rsidRDefault="00E1192A" w:rsidP="00E1192A">
      <w:pPr>
        <w:pStyle w:val="BodyTextIndent"/>
        <w:spacing w:line="360" w:lineRule="auto"/>
      </w:pPr>
    </w:p>
    <w:p w14:paraId="3D8BCCF7" w14:textId="647BF1FF" w:rsidR="00E1192A" w:rsidRDefault="00E1192A" w:rsidP="00E1192A">
      <w:pPr>
        <w:pStyle w:val="BodyTextIndent"/>
        <w:spacing w:line="360" w:lineRule="auto"/>
      </w:pPr>
    </w:p>
    <w:p w14:paraId="3742EA82" w14:textId="77777777" w:rsidR="00E1192A" w:rsidRDefault="00E1192A" w:rsidP="00E1192A">
      <w:pPr>
        <w:pStyle w:val="BodyTextIndent"/>
        <w:spacing w:line="360" w:lineRule="auto"/>
      </w:pPr>
    </w:p>
    <w:p w14:paraId="1D2B61B5" w14:textId="77777777" w:rsidR="00E1192A" w:rsidRDefault="00E1192A" w:rsidP="00E1192A">
      <w:pPr>
        <w:pStyle w:val="BodyTextIndent"/>
        <w:spacing w:line="360" w:lineRule="auto"/>
      </w:pPr>
    </w:p>
    <w:p w14:paraId="2450267C" w14:textId="77777777" w:rsidR="00E1192A" w:rsidRDefault="00E1192A" w:rsidP="00E1192A">
      <w:pPr>
        <w:pStyle w:val="BodyTextIndent"/>
        <w:spacing w:line="360" w:lineRule="auto"/>
      </w:pPr>
    </w:p>
    <w:p w14:paraId="31E132B2" w14:textId="622D0C25" w:rsidR="00E1192A" w:rsidRDefault="00E1192A" w:rsidP="00E1192A">
      <w:pPr>
        <w:pStyle w:val="BodyTextIndent"/>
        <w:spacing w:line="360" w:lineRule="auto"/>
      </w:pPr>
    </w:p>
    <w:p w14:paraId="2762B3BA" w14:textId="77777777" w:rsidR="00E1192A" w:rsidRDefault="00E1192A" w:rsidP="00E1192A">
      <w:pPr>
        <w:pStyle w:val="BodyTextIndent"/>
        <w:spacing w:line="360" w:lineRule="auto"/>
      </w:pPr>
    </w:p>
    <w:p w14:paraId="1095B0FA" w14:textId="77777777" w:rsidR="00E1192A" w:rsidRDefault="00E1192A" w:rsidP="00E1192A">
      <w:pPr>
        <w:pStyle w:val="BodyTextIndent"/>
        <w:spacing w:line="360" w:lineRule="auto"/>
      </w:pPr>
    </w:p>
    <w:p w14:paraId="59B32875" w14:textId="77777777" w:rsidR="00E1192A" w:rsidRDefault="00E1192A" w:rsidP="00E1192A">
      <w:pPr>
        <w:pStyle w:val="BodyTextIndent"/>
        <w:spacing w:line="360" w:lineRule="auto"/>
      </w:pPr>
    </w:p>
    <w:p w14:paraId="4923EED7" w14:textId="77777777" w:rsidR="00E1192A" w:rsidRDefault="00E1192A" w:rsidP="00E1192A">
      <w:pPr>
        <w:pStyle w:val="BodyTextIndent"/>
        <w:spacing w:line="360" w:lineRule="auto"/>
      </w:pPr>
    </w:p>
    <w:p w14:paraId="028E7BE3" w14:textId="77777777" w:rsidR="00E1192A" w:rsidRDefault="00E1192A" w:rsidP="00E1192A">
      <w:pPr>
        <w:pStyle w:val="BodyTextIndent"/>
        <w:spacing w:line="360" w:lineRule="auto"/>
      </w:pPr>
    </w:p>
    <w:p w14:paraId="2F335569" w14:textId="77777777" w:rsidR="00E1192A" w:rsidRDefault="00E1192A" w:rsidP="00E1192A">
      <w:pPr>
        <w:pStyle w:val="BodyTextIndent"/>
        <w:spacing w:line="360" w:lineRule="auto"/>
      </w:pPr>
      <w:r>
        <w:rPr>
          <w:noProof/>
        </w:rPr>
        <mc:AlternateContent>
          <mc:Choice Requires="wps">
            <w:drawing>
              <wp:anchor distT="0" distB="0" distL="114300" distR="114300" simplePos="0" relativeHeight="251725824" behindDoc="1" locked="0" layoutInCell="1" allowOverlap="1" wp14:anchorId="6950CA20" wp14:editId="3D3E2FF2">
                <wp:simplePos x="0" y="0"/>
                <wp:positionH relativeFrom="column">
                  <wp:posOffset>-52705</wp:posOffset>
                </wp:positionH>
                <wp:positionV relativeFrom="paragraph">
                  <wp:posOffset>192405</wp:posOffset>
                </wp:positionV>
                <wp:extent cx="5759450"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B8BB25B" w14:textId="7B19655F" w:rsidR="00006AF4" w:rsidRPr="00D9307C" w:rsidRDefault="00006AF4" w:rsidP="00E1192A">
                            <w:pPr>
                              <w:pStyle w:val="Caption"/>
                              <w:jc w:val="center"/>
                              <w:rPr>
                                <w:noProof/>
                              </w:rPr>
                            </w:pPr>
                            <w:bookmarkStart w:id="88" w:name="_Toc69695909"/>
                            <w:r>
                              <w:t xml:space="preserve">Figure </w:t>
                            </w:r>
                            <w:r w:rsidR="0079574A">
                              <w:fldChar w:fldCharType="begin"/>
                            </w:r>
                            <w:r w:rsidR="0079574A">
                              <w:instrText xml:space="preserve"> SEQ Figure \* ARABIC </w:instrText>
                            </w:r>
                            <w:r w:rsidR="0079574A">
                              <w:fldChar w:fldCharType="separate"/>
                            </w:r>
                            <w:r>
                              <w:rPr>
                                <w:noProof/>
                              </w:rPr>
                              <w:t>21</w:t>
                            </w:r>
                            <w:r w:rsidR="0079574A">
                              <w:rPr>
                                <w:noProof/>
                              </w:rPr>
                              <w:fldChar w:fldCharType="end"/>
                            </w:r>
                            <w:r>
                              <w:t xml:space="preserve"> Linear SVC Classification Report – SVC - TB</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0CA20" id="Text Box 45" o:spid="_x0000_s1047" type="#_x0000_t202" style="position:absolute;left:0;text-align:left;margin-left:-4.15pt;margin-top:15.15pt;width:453.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" stroked="f">
                <v:textbox style="mso-fit-shape-to-text:t" inset="0,0,0,0">
                  <w:txbxContent>
                    <w:p w14:paraId="7B8BB25B" w14:textId="7B19655F" w:rsidR="00006AF4" w:rsidRPr="00D9307C" w:rsidRDefault="00006AF4" w:rsidP="00E1192A">
                      <w:pPr>
                        <w:pStyle w:val="Caption"/>
                        <w:jc w:val="center"/>
                        <w:rPr>
                          <w:noProof/>
                        </w:rPr>
                      </w:pPr>
                      <w:bookmarkStart w:id="89" w:name="_Toc69695909"/>
                      <w:r>
                        <w:t xml:space="preserve">Figure </w:t>
                      </w:r>
                      <w:r w:rsidR="0079574A">
                        <w:fldChar w:fldCharType="begin"/>
                      </w:r>
                      <w:r w:rsidR="0079574A">
                        <w:instrText xml:space="preserve"> SEQ Figure \* ARABIC </w:instrText>
                      </w:r>
                      <w:r w:rsidR="0079574A">
                        <w:fldChar w:fldCharType="separate"/>
                      </w:r>
                      <w:r>
                        <w:rPr>
                          <w:noProof/>
                        </w:rPr>
                        <w:t>21</w:t>
                      </w:r>
                      <w:r w:rsidR="0079574A">
                        <w:rPr>
                          <w:noProof/>
                        </w:rPr>
                        <w:fldChar w:fldCharType="end"/>
                      </w:r>
                      <w:r>
                        <w:t xml:space="preserve"> Linear SVC Classification Report – SVC - TB</w:t>
                      </w:r>
                      <w:bookmarkEnd w:id="89"/>
                    </w:p>
                  </w:txbxContent>
                </v:textbox>
                <w10:wrap type="tight"/>
              </v:shape>
            </w:pict>
          </mc:Fallback>
        </mc:AlternateContent>
      </w:r>
    </w:p>
    <w:p w14:paraId="5F605B7C" w14:textId="00D81B7F" w:rsidR="00E1192A" w:rsidRDefault="00E1192A" w:rsidP="00E1192A">
      <w:pPr>
        <w:pStyle w:val="BodyTextIndent"/>
        <w:spacing w:line="360" w:lineRule="auto"/>
      </w:pPr>
    </w:p>
    <w:p w14:paraId="0EA299B0" w14:textId="00B19BDE" w:rsidR="00E1192A" w:rsidRDefault="00E1192A" w:rsidP="00E1192A">
      <w:pPr>
        <w:pStyle w:val="BodyTextIndent"/>
        <w:spacing w:line="360" w:lineRule="auto"/>
        <w:rPr>
          <w:b/>
          <w:bCs/>
        </w:rPr>
      </w:pPr>
      <w:r>
        <w:t xml:space="preserve">In Fig. </w:t>
      </w:r>
      <w:r w:rsidR="003229C8">
        <w:t>2</w:t>
      </w:r>
      <w:r>
        <w:t>1 it shows the classifier, have better results for defect with having the precision of 0.79</w:t>
      </w:r>
      <w:r w:rsidR="003229C8">
        <w:t>6</w:t>
      </w:r>
      <w:r>
        <w:t>, recall of 0.8</w:t>
      </w:r>
      <w:r w:rsidR="003229C8">
        <w:t>50</w:t>
      </w:r>
      <w:r>
        <w:t xml:space="preserve"> and f-measure of 0.8</w:t>
      </w:r>
      <w:r w:rsidR="003229C8">
        <w:t>22</w:t>
      </w:r>
      <w:r>
        <w:t xml:space="preserve">. This model has overall accuracy of </w:t>
      </w:r>
      <m:oMath>
        <m:r>
          <m:rPr>
            <m:sty m:val="bi"/>
          </m:rPr>
          <w:rPr>
            <w:rFonts w:ascii="Cambria Math" w:hAnsi="Cambria Math"/>
          </w:rPr>
          <m:t>74.8%</m:t>
        </m:r>
      </m:oMath>
      <w:r w:rsidRPr="006B6FBC">
        <w:rPr>
          <w:b/>
          <w:bCs/>
        </w:rPr>
        <w:t>.</w:t>
      </w:r>
    </w:p>
    <w:p w14:paraId="0EEEAF29" w14:textId="3B839FA7" w:rsidR="00E1192A" w:rsidRDefault="00E1192A" w:rsidP="00E1192A">
      <w:pPr>
        <w:pStyle w:val="Heading3"/>
        <w:spacing w:line="360" w:lineRule="auto"/>
      </w:pPr>
      <w:bookmarkStart w:id="90" w:name="_Toc69701282"/>
      <w:r>
        <w:t>Logistic Regression</w:t>
      </w:r>
      <w:bookmarkEnd w:id="90"/>
    </w:p>
    <w:p w14:paraId="75C2708A" w14:textId="7CAA04FF" w:rsidR="00E1192A" w:rsidRDefault="00E1192A" w:rsidP="00E1192A">
      <w:pPr>
        <w:pStyle w:val="BodyTextIndent"/>
        <w:spacing w:line="360" w:lineRule="auto"/>
      </w:pPr>
      <w:r>
        <w:t xml:space="preserve">Confusion Matrix (CM) for the logistic regression is shown in Fig. </w:t>
      </w:r>
      <w:r w:rsidR="004C291B">
        <w:t>22</w:t>
      </w:r>
      <w:r>
        <w:t>.</w:t>
      </w:r>
    </w:p>
    <w:p w14:paraId="3F644443" w14:textId="7537DCDA" w:rsidR="00E1192A" w:rsidRDefault="00251A69" w:rsidP="00E1192A">
      <w:pPr>
        <w:pStyle w:val="BodyTextIndent"/>
      </w:pPr>
      <w:r>
        <w:rPr>
          <w:noProof/>
        </w:rPr>
        <w:drawing>
          <wp:anchor distT="0" distB="0" distL="114300" distR="114300" simplePos="0" relativeHeight="251750400" behindDoc="1" locked="0" layoutInCell="1" allowOverlap="1" wp14:anchorId="2FFA82F5" wp14:editId="5DD23C42">
            <wp:simplePos x="0" y="0"/>
            <wp:positionH relativeFrom="column">
              <wp:posOffset>604520</wp:posOffset>
            </wp:positionH>
            <wp:positionV relativeFrom="paragraph">
              <wp:posOffset>50165</wp:posOffset>
            </wp:positionV>
            <wp:extent cx="4048125" cy="2849880"/>
            <wp:effectExtent l="0" t="0" r="9525" b="7620"/>
            <wp:wrapTight wrapText="bothSides">
              <wp:wrapPolygon edited="0">
                <wp:start x="0" y="0"/>
                <wp:lineTo x="0" y="21513"/>
                <wp:lineTo x="21549" y="21513"/>
                <wp:lineTo x="21549"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048125" cy="2849880"/>
                    </a:xfrm>
                    <a:prstGeom prst="rect">
                      <a:avLst/>
                    </a:prstGeom>
                  </pic:spPr>
                </pic:pic>
              </a:graphicData>
            </a:graphic>
            <wp14:sizeRelH relativeFrom="page">
              <wp14:pctWidth>0</wp14:pctWidth>
            </wp14:sizeRelH>
            <wp14:sizeRelV relativeFrom="page">
              <wp14:pctHeight>0</wp14:pctHeight>
            </wp14:sizeRelV>
          </wp:anchor>
        </w:drawing>
      </w:r>
    </w:p>
    <w:p w14:paraId="049B8800" w14:textId="7495F0D5" w:rsidR="00E1192A" w:rsidRDefault="00E1192A" w:rsidP="00E1192A">
      <w:pPr>
        <w:pStyle w:val="BodyTextIndent"/>
      </w:pPr>
    </w:p>
    <w:p w14:paraId="5DBD0A51" w14:textId="77777777" w:rsidR="00E1192A" w:rsidRDefault="00E1192A" w:rsidP="00E1192A">
      <w:pPr>
        <w:pStyle w:val="BodyTextIndent"/>
      </w:pPr>
    </w:p>
    <w:p w14:paraId="3841A69C" w14:textId="77777777" w:rsidR="00E1192A" w:rsidRDefault="00E1192A" w:rsidP="00E1192A">
      <w:pPr>
        <w:pStyle w:val="BodyTextIndent"/>
      </w:pPr>
    </w:p>
    <w:p w14:paraId="49A178B3" w14:textId="77777777" w:rsidR="00E1192A" w:rsidRDefault="00E1192A" w:rsidP="00E1192A">
      <w:pPr>
        <w:pStyle w:val="BodyTextIndent"/>
      </w:pPr>
    </w:p>
    <w:p w14:paraId="52A0568C" w14:textId="77777777" w:rsidR="00E1192A" w:rsidRDefault="00E1192A" w:rsidP="00E1192A">
      <w:pPr>
        <w:pStyle w:val="BodyTextIndent"/>
      </w:pPr>
    </w:p>
    <w:p w14:paraId="6C252BCC" w14:textId="77777777" w:rsidR="00E1192A" w:rsidRDefault="00E1192A" w:rsidP="00E1192A">
      <w:pPr>
        <w:pStyle w:val="BodyTextIndent"/>
      </w:pPr>
    </w:p>
    <w:p w14:paraId="690E235F" w14:textId="77777777" w:rsidR="00E1192A" w:rsidRDefault="00E1192A" w:rsidP="00E1192A">
      <w:pPr>
        <w:pStyle w:val="BodyTextIndent"/>
      </w:pPr>
    </w:p>
    <w:p w14:paraId="5E6FF3DD" w14:textId="77777777" w:rsidR="00E1192A" w:rsidRDefault="00E1192A" w:rsidP="00E1192A">
      <w:pPr>
        <w:pStyle w:val="BodyTextIndent"/>
      </w:pPr>
    </w:p>
    <w:p w14:paraId="07EB44E6" w14:textId="77777777" w:rsidR="00E1192A" w:rsidRDefault="00E1192A" w:rsidP="00E1192A">
      <w:pPr>
        <w:pStyle w:val="BodyTextIndent"/>
      </w:pPr>
    </w:p>
    <w:p w14:paraId="67BED656" w14:textId="77777777" w:rsidR="00E1192A" w:rsidRDefault="00E1192A" w:rsidP="00E1192A">
      <w:pPr>
        <w:pStyle w:val="BodyTextIndent"/>
      </w:pPr>
    </w:p>
    <w:p w14:paraId="1F319695" w14:textId="77777777" w:rsidR="00E1192A" w:rsidRDefault="00E1192A" w:rsidP="00E1192A">
      <w:pPr>
        <w:pStyle w:val="BodyTextIndent"/>
      </w:pPr>
    </w:p>
    <w:p w14:paraId="4C6A96D6" w14:textId="77777777" w:rsidR="00E1192A" w:rsidRDefault="00E1192A" w:rsidP="00E1192A">
      <w:pPr>
        <w:pStyle w:val="BodyTextIndent"/>
      </w:pPr>
    </w:p>
    <w:p w14:paraId="30297F3D" w14:textId="77777777" w:rsidR="00E1192A" w:rsidRDefault="00E1192A" w:rsidP="00E1192A">
      <w:pPr>
        <w:pStyle w:val="BodyTextIndent"/>
      </w:pPr>
    </w:p>
    <w:p w14:paraId="4303056D" w14:textId="77777777" w:rsidR="00E1192A" w:rsidRDefault="00E1192A" w:rsidP="00E1192A">
      <w:pPr>
        <w:pStyle w:val="BodyTextIndent"/>
      </w:pPr>
    </w:p>
    <w:p w14:paraId="65F3FE43" w14:textId="77777777" w:rsidR="00E1192A" w:rsidRDefault="00E1192A" w:rsidP="00E1192A">
      <w:pPr>
        <w:pStyle w:val="BodyTextIndent"/>
      </w:pPr>
    </w:p>
    <w:p w14:paraId="5C6E3E1C" w14:textId="77777777" w:rsidR="00E1192A" w:rsidRDefault="00E1192A" w:rsidP="00E1192A">
      <w:pPr>
        <w:pStyle w:val="BodyTextIndent"/>
      </w:pPr>
    </w:p>
    <w:p w14:paraId="0E7D5470" w14:textId="3EC6D8FB" w:rsidR="00E1192A" w:rsidRDefault="00E1192A" w:rsidP="00251A69">
      <w:pPr>
        <w:pStyle w:val="BodyTextIndent"/>
        <w:ind w:left="0" w:firstLine="0"/>
      </w:pPr>
    </w:p>
    <w:p w14:paraId="791D0867" w14:textId="6D7EE1FC" w:rsidR="00E1192A" w:rsidRDefault="00251A69" w:rsidP="00E1192A">
      <w:pPr>
        <w:pStyle w:val="BodyTextIndent"/>
      </w:pPr>
      <w:r>
        <w:rPr>
          <w:noProof/>
        </w:rPr>
        <mc:AlternateContent>
          <mc:Choice Requires="wps">
            <w:drawing>
              <wp:anchor distT="0" distB="0" distL="114300" distR="114300" simplePos="0" relativeHeight="251727872" behindDoc="1" locked="0" layoutInCell="1" allowOverlap="1" wp14:anchorId="5A9B388E" wp14:editId="288A61D2">
                <wp:simplePos x="0" y="0"/>
                <wp:positionH relativeFrom="column">
                  <wp:posOffset>-214630</wp:posOffset>
                </wp:positionH>
                <wp:positionV relativeFrom="paragraph">
                  <wp:posOffset>122555</wp:posOffset>
                </wp:positionV>
                <wp:extent cx="5591175"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5591175" cy="635"/>
                        </a:xfrm>
                        <a:prstGeom prst="rect">
                          <a:avLst/>
                        </a:prstGeom>
                        <a:solidFill>
                          <a:prstClr val="white"/>
                        </a:solidFill>
                        <a:ln>
                          <a:noFill/>
                        </a:ln>
                      </wps:spPr>
                      <wps:txbx>
                        <w:txbxContent>
                          <w:p w14:paraId="5631D5FD" w14:textId="5F8E0AB8" w:rsidR="00006AF4" w:rsidRPr="00566102" w:rsidRDefault="00006AF4" w:rsidP="00E1192A">
                            <w:pPr>
                              <w:pStyle w:val="Caption"/>
                              <w:jc w:val="center"/>
                              <w:rPr>
                                <w:noProof/>
                              </w:rPr>
                            </w:pPr>
                            <w:bookmarkStart w:id="91" w:name="_Toc69695910"/>
                            <w:r>
                              <w:t xml:space="preserve">Figure </w:t>
                            </w:r>
                            <w:r w:rsidR="0079574A">
                              <w:fldChar w:fldCharType="begin"/>
                            </w:r>
                            <w:r w:rsidR="0079574A">
                              <w:instrText xml:space="preserve"> SEQ Figure \* ARABIC </w:instrText>
                            </w:r>
                            <w:r w:rsidR="0079574A">
                              <w:fldChar w:fldCharType="separate"/>
                            </w:r>
                            <w:r>
                              <w:rPr>
                                <w:noProof/>
                              </w:rPr>
                              <w:t>22</w:t>
                            </w:r>
                            <w:r w:rsidR="0079574A">
                              <w:rPr>
                                <w:noProof/>
                              </w:rPr>
                              <w:fldChar w:fldCharType="end"/>
                            </w:r>
                            <w:r>
                              <w:t xml:space="preserve"> Confusion Matrix – LR - TB</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B388E" id="Text Box 46" o:spid="_x0000_s1048" type="#_x0000_t202" style="position:absolute;left:0;text-align:left;margin-left:-16.9pt;margin-top:9.65pt;width:440.25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" stroked="f">
                <v:textbox style="mso-fit-shape-to-text:t" inset="0,0,0,0">
                  <w:txbxContent>
                    <w:p w14:paraId="5631D5FD" w14:textId="5F8E0AB8" w:rsidR="00006AF4" w:rsidRPr="00566102" w:rsidRDefault="00006AF4" w:rsidP="00E1192A">
                      <w:pPr>
                        <w:pStyle w:val="Caption"/>
                        <w:jc w:val="center"/>
                        <w:rPr>
                          <w:noProof/>
                        </w:rPr>
                      </w:pPr>
                      <w:bookmarkStart w:id="92" w:name="_Toc69695910"/>
                      <w:r>
                        <w:t xml:space="preserve">Figure </w:t>
                      </w:r>
                      <w:r w:rsidR="0079574A">
                        <w:fldChar w:fldCharType="begin"/>
                      </w:r>
                      <w:r w:rsidR="0079574A">
                        <w:instrText xml:space="preserve"> SEQ Figure \* ARABIC </w:instrText>
                      </w:r>
                      <w:r w:rsidR="0079574A">
                        <w:fldChar w:fldCharType="separate"/>
                      </w:r>
                      <w:r>
                        <w:rPr>
                          <w:noProof/>
                        </w:rPr>
                        <w:t>22</w:t>
                      </w:r>
                      <w:r w:rsidR="0079574A">
                        <w:rPr>
                          <w:noProof/>
                        </w:rPr>
                        <w:fldChar w:fldCharType="end"/>
                      </w:r>
                      <w:r>
                        <w:t xml:space="preserve"> Confusion Matrix – LR - TB</w:t>
                      </w:r>
                      <w:bookmarkEnd w:id="92"/>
                    </w:p>
                  </w:txbxContent>
                </v:textbox>
                <w10:wrap type="tight"/>
              </v:shape>
            </w:pict>
          </mc:Fallback>
        </mc:AlternateContent>
      </w:r>
    </w:p>
    <w:p w14:paraId="69D84EB4" w14:textId="77777777" w:rsidR="00E1192A" w:rsidRDefault="00E1192A" w:rsidP="00E1192A">
      <w:pPr>
        <w:pStyle w:val="BodyTextIndent"/>
        <w:ind w:left="0" w:firstLine="0"/>
      </w:pPr>
    </w:p>
    <w:p w14:paraId="2A502FD3" w14:textId="77777777" w:rsidR="00E1192A" w:rsidRDefault="00E1192A" w:rsidP="00E1192A">
      <w:pPr>
        <w:pStyle w:val="BodyTextIndent"/>
      </w:pPr>
    </w:p>
    <w:p w14:paraId="614782B9" w14:textId="1DDBD901" w:rsidR="00E1192A" w:rsidRDefault="00E1192A" w:rsidP="00E1192A">
      <w:pPr>
        <w:pStyle w:val="BodyTextIndent"/>
      </w:pPr>
      <w:r>
        <w:t xml:space="preserve">The classification report of Logistic Regression is shown in Fig. </w:t>
      </w:r>
      <w:r w:rsidR="0079214E">
        <w:t>23</w:t>
      </w:r>
    </w:p>
    <w:p w14:paraId="0F6EE194" w14:textId="7B27A420" w:rsidR="00E1192A" w:rsidRDefault="0079214E" w:rsidP="00E1192A">
      <w:pPr>
        <w:pStyle w:val="BodyTextIndent"/>
      </w:pPr>
      <w:r>
        <w:rPr>
          <w:noProof/>
        </w:rPr>
        <w:drawing>
          <wp:anchor distT="0" distB="0" distL="114300" distR="114300" simplePos="0" relativeHeight="251751424" behindDoc="1" locked="0" layoutInCell="1" allowOverlap="1" wp14:anchorId="15CF11A4" wp14:editId="3D6C4B5D">
            <wp:simplePos x="0" y="0"/>
            <wp:positionH relativeFrom="column">
              <wp:posOffset>566420</wp:posOffset>
            </wp:positionH>
            <wp:positionV relativeFrom="paragraph">
              <wp:posOffset>161290</wp:posOffset>
            </wp:positionV>
            <wp:extent cx="4344035" cy="3219450"/>
            <wp:effectExtent l="0" t="0" r="0" b="0"/>
            <wp:wrapTight wrapText="bothSides">
              <wp:wrapPolygon edited="0">
                <wp:start x="0" y="0"/>
                <wp:lineTo x="0" y="21472"/>
                <wp:lineTo x="21502" y="21472"/>
                <wp:lineTo x="21502"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344035" cy="3219450"/>
                    </a:xfrm>
                    <a:prstGeom prst="rect">
                      <a:avLst/>
                    </a:prstGeom>
                  </pic:spPr>
                </pic:pic>
              </a:graphicData>
            </a:graphic>
            <wp14:sizeRelH relativeFrom="page">
              <wp14:pctWidth>0</wp14:pctWidth>
            </wp14:sizeRelH>
            <wp14:sizeRelV relativeFrom="page">
              <wp14:pctHeight>0</wp14:pctHeight>
            </wp14:sizeRelV>
          </wp:anchor>
        </w:drawing>
      </w:r>
    </w:p>
    <w:p w14:paraId="2BD0B399" w14:textId="72AD3DC5" w:rsidR="00E1192A" w:rsidRDefault="00E1192A" w:rsidP="00E1192A">
      <w:pPr>
        <w:pStyle w:val="BodyTextIndent"/>
      </w:pPr>
    </w:p>
    <w:p w14:paraId="0086BD57" w14:textId="77777777" w:rsidR="00E1192A" w:rsidRDefault="00E1192A" w:rsidP="00E1192A">
      <w:pPr>
        <w:pStyle w:val="BodyTextIndent"/>
      </w:pPr>
    </w:p>
    <w:p w14:paraId="4C1A7464" w14:textId="77777777" w:rsidR="00E1192A" w:rsidRDefault="00E1192A" w:rsidP="00E1192A">
      <w:pPr>
        <w:pStyle w:val="BodyTextIndent"/>
      </w:pPr>
    </w:p>
    <w:p w14:paraId="2DF00C9A" w14:textId="77777777" w:rsidR="00E1192A" w:rsidRDefault="00E1192A" w:rsidP="00E1192A">
      <w:pPr>
        <w:pStyle w:val="BodyTextIndent"/>
      </w:pPr>
    </w:p>
    <w:p w14:paraId="6D2040F1" w14:textId="0CCB233B" w:rsidR="00E1192A" w:rsidRDefault="00E1192A" w:rsidP="00E1192A">
      <w:pPr>
        <w:pStyle w:val="BodyTextIndent"/>
      </w:pPr>
    </w:p>
    <w:p w14:paraId="096844F5" w14:textId="77777777" w:rsidR="00E1192A" w:rsidRDefault="00E1192A" w:rsidP="00E1192A">
      <w:pPr>
        <w:pStyle w:val="BodyTextIndent"/>
      </w:pPr>
    </w:p>
    <w:p w14:paraId="002A1199" w14:textId="77777777" w:rsidR="00E1192A" w:rsidRDefault="00E1192A" w:rsidP="00E1192A">
      <w:pPr>
        <w:pStyle w:val="BodyTextIndent"/>
      </w:pPr>
    </w:p>
    <w:p w14:paraId="68F1BC99" w14:textId="77777777" w:rsidR="00E1192A" w:rsidRDefault="00E1192A" w:rsidP="00E1192A">
      <w:pPr>
        <w:pStyle w:val="BodyTextIndent"/>
      </w:pPr>
    </w:p>
    <w:p w14:paraId="1CDD2542" w14:textId="77777777" w:rsidR="00E1192A" w:rsidRDefault="00E1192A" w:rsidP="00E1192A">
      <w:pPr>
        <w:pStyle w:val="BodyTextIndent"/>
      </w:pPr>
    </w:p>
    <w:p w14:paraId="6AEB1783" w14:textId="77777777" w:rsidR="00E1192A" w:rsidRDefault="00E1192A" w:rsidP="00E1192A">
      <w:pPr>
        <w:pStyle w:val="BodyTextIndent"/>
      </w:pPr>
    </w:p>
    <w:p w14:paraId="57F1E1D1" w14:textId="77777777" w:rsidR="00E1192A" w:rsidRDefault="00E1192A" w:rsidP="00E1192A">
      <w:pPr>
        <w:pStyle w:val="BodyTextIndent"/>
      </w:pPr>
    </w:p>
    <w:p w14:paraId="7570F80C" w14:textId="77777777" w:rsidR="00E1192A" w:rsidRDefault="00E1192A" w:rsidP="00E1192A">
      <w:pPr>
        <w:pStyle w:val="BodyTextIndent"/>
      </w:pPr>
    </w:p>
    <w:p w14:paraId="09E8DE7F" w14:textId="77777777" w:rsidR="00E1192A" w:rsidRDefault="00E1192A" w:rsidP="00E1192A">
      <w:pPr>
        <w:pStyle w:val="BodyTextIndent"/>
      </w:pPr>
    </w:p>
    <w:p w14:paraId="45AC649C" w14:textId="77777777" w:rsidR="00E1192A" w:rsidRDefault="00E1192A" w:rsidP="00E1192A">
      <w:pPr>
        <w:pStyle w:val="BodyTextIndent"/>
      </w:pPr>
    </w:p>
    <w:p w14:paraId="019C908A" w14:textId="77777777" w:rsidR="00E1192A" w:rsidRDefault="00E1192A" w:rsidP="00E1192A">
      <w:pPr>
        <w:pStyle w:val="BodyTextIndent"/>
      </w:pPr>
    </w:p>
    <w:p w14:paraId="6E61A5C4" w14:textId="3FAEAD07" w:rsidR="00E1192A" w:rsidRDefault="00E1192A" w:rsidP="00E1192A">
      <w:pPr>
        <w:pStyle w:val="BodyTextIndent"/>
      </w:pPr>
    </w:p>
    <w:p w14:paraId="332153C8" w14:textId="77777777" w:rsidR="00E1192A" w:rsidRDefault="00E1192A" w:rsidP="00E1192A">
      <w:pPr>
        <w:pStyle w:val="BodyTextIndent"/>
      </w:pPr>
    </w:p>
    <w:p w14:paraId="2097DD2D" w14:textId="77777777" w:rsidR="00E1192A" w:rsidRDefault="00E1192A" w:rsidP="00E1192A">
      <w:pPr>
        <w:pStyle w:val="BodyTextIndent"/>
      </w:pPr>
    </w:p>
    <w:p w14:paraId="7D0CBFB1" w14:textId="718BF851" w:rsidR="00E1192A" w:rsidRDefault="00E1192A" w:rsidP="00E1192A">
      <w:pPr>
        <w:pStyle w:val="BodyTextIndent"/>
      </w:pPr>
    </w:p>
    <w:p w14:paraId="6D22D9EA" w14:textId="71FE60CA" w:rsidR="00E1192A" w:rsidRDefault="00E1192A" w:rsidP="00E1192A">
      <w:pPr>
        <w:pStyle w:val="BodyTextIndent"/>
      </w:pPr>
    </w:p>
    <w:p w14:paraId="6D0EE682" w14:textId="50C534BB" w:rsidR="00E1192A" w:rsidRDefault="00E1192A" w:rsidP="00E1192A">
      <w:pPr>
        <w:pStyle w:val="BodyTextIndent"/>
      </w:pPr>
    </w:p>
    <w:p w14:paraId="6FADF6D8" w14:textId="5C8BFDAD" w:rsidR="00E1192A" w:rsidRDefault="00E1192A" w:rsidP="00E1192A">
      <w:pPr>
        <w:pStyle w:val="BodyTextIndent"/>
      </w:pPr>
      <w:r>
        <w:rPr>
          <w:noProof/>
        </w:rPr>
        <mc:AlternateContent>
          <mc:Choice Requires="wps">
            <w:drawing>
              <wp:anchor distT="0" distB="0" distL="114300" distR="114300" simplePos="0" relativeHeight="251729920" behindDoc="1" locked="0" layoutInCell="1" allowOverlap="1" wp14:anchorId="2CBEE32C" wp14:editId="040859F0">
                <wp:simplePos x="0" y="0"/>
                <wp:positionH relativeFrom="column">
                  <wp:posOffset>318770</wp:posOffset>
                </wp:positionH>
                <wp:positionV relativeFrom="paragraph">
                  <wp:posOffset>51435</wp:posOffset>
                </wp:positionV>
                <wp:extent cx="475297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6A1E3233" w14:textId="27DA8C78" w:rsidR="00006AF4" w:rsidRPr="00E31AE8" w:rsidRDefault="00006AF4" w:rsidP="00E1192A">
                            <w:pPr>
                              <w:pStyle w:val="Caption"/>
                              <w:jc w:val="center"/>
                              <w:rPr>
                                <w:noProof/>
                              </w:rPr>
                            </w:pPr>
                            <w:bookmarkStart w:id="93" w:name="_Toc69695911"/>
                            <w:r>
                              <w:t xml:space="preserve">Figure </w:t>
                            </w:r>
                            <w:r w:rsidR="0079574A">
                              <w:fldChar w:fldCharType="begin"/>
                            </w:r>
                            <w:r w:rsidR="0079574A">
                              <w:instrText xml:space="preserve"> SEQ Figure \* ARABIC </w:instrText>
                            </w:r>
                            <w:r w:rsidR="0079574A">
                              <w:fldChar w:fldCharType="separate"/>
                            </w:r>
                            <w:r>
                              <w:rPr>
                                <w:noProof/>
                              </w:rPr>
                              <w:t>23</w:t>
                            </w:r>
                            <w:r w:rsidR="0079574A">
                              <w:rPr>
                                <w:noProof/>
                              </w:rPr>
                              <w:fldChar w:fldCharType="end"/>
                            </w:r>
                            <w:r>
                              <w:t xml:space="preserve"> Classification Report – LR - TB</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EE32C" id="Text Box 47" o:spid="_x0000_s1049" type="#_x0000_t202" style="position:absolute;left:0;text-align:left;margin-left:25.1pt;margin-top:4.05pt;width:374.2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" stroked="f">
                <v:textbox style="mso-fit-shape-to-text:t" inset="0,0,0,0">
                  <w:txbxContent>
                    <w:p w14:paraId="6A1E3233" w14:textId="27DA8C78" w:rsidR="00006AF4" w:rsidRPr="00E31AE8" w:rsidRDefault="00006AF4" w:rsidP="00E1192A">
                      <w:pPr>
                        <w:pStyle w:val="Caption"/>
                        <w:jc w:val="center"/>
                        <w:rPr>
                          <w:noProof/>
                        </w:rPr>
                      </w:pPr>
                      <w:bookmarkStart w:id="94" w:name="_Toc69695911"/>
                      <w:r>
                        <w:t xml:space="preserve">Figure </w:t>
                      </w:r>
                      <w:r w:rsidR="0079574A">
                        <w:fldChar w:fldCharType="begin"/>
                      </w:r>
                      <w:r w:rsidR="0079574A">
                        <w:instrText xml:space="preserve"> SEQ Figure \* ARABIC </w:instrText>
                      </w:r>
                      <w:r w:rsidR="0079574A">
                        <w:fldChar w:fldCharType="separate"/>
                      </w:r>
                      <w:r>
                        <w:rPr>
                          <w:noProof/>
                        </w:rPr>
                        <w:t>23</w:t>
                      </w:r>
                      <w:r w:rsidR="0079574A">
                        <w:rPr>
                          <w:noProof/>
                        </w:rPr>
                        <w:fldChar w:fldCharType="end"/>
                      </w:r>
                      <w:r>
                        <w:t xml:space="preserve"> Classification Report – LR - TB</w:t>
                      </w:r>
                      <w:bookmarkEnd w:id="94"/>
                    </w:p>
                  </w:txbxContent>
                </v:textbox>
                <w10:wrap type="tight"/>
              </v:shape>
            </w:pict>
          </mc:Fallback>
        </mc:AlternateContent>
      </w:r>
    </w:p>
    <w:p w14:paraId="7FE3B2C7" w14:textId="6877B87E" w:rsidR="00E1192A" w:rsidRDefault="00E1192A" w:rsidP="00E1192A">
      <w:pPr>
        <w:pStyle w:val="BodyTextIndent"/>
      </w:pPr>
    </w:p>
    <w:p w14:paraId="5D4E754D" w14:textId="39A9FECB" w:rsidR="00E1192A" w:rsidRDefault="00E1192A" w:rsidP="00E1192A">
      <w:pPr>
        <w:pStyle w:val="BodyTextIndent"/>
        <w:rPr>
          <w:b/>
          <w:bCs/>
        </w:rPr>
      </w:pPr>
      <w:r>
        <w:t xml:space="preserve">In this model </w:t>
      </w:r>
      <w:r w:rsidR="009B640C">
        <w:t>defect</w:t>
      </w:r>
      <w:r>
        <w:t xml:space="preserve"> type has the precision of 0.</w:t>
      </w:r>
      <w:r w:rsidR="009B640C">
        <w:t>773</w:t>
      </w:r>
      <w:r>
        <w:t xml:space="preserve"> while the defect has the recall of 0.9</w:t>
      </w:r>
      <w:r w:rsidR="009B640C">
        <w:t>13</w:t>
      </w:r>
      <w:r>
        <w:t>, while the F-measure for the defect is 0.8</w:t>
      </w:r>
      <w:r w:rsidR="009B640C">
        <w:t>37</w:t>
      </w:r>
      <w:r>
        <w:t xml:space="preserve">. This model has the overall accuracy of </w:t>
      </w:r>
      <m:oMath>
        <m:r>
          <m:rPr>
            <m:sty m:val="bi"/>
          </m:rPr>
          <w:rPr>
            <w:rFonts w:ascii="Cambria Math" w:hAnsi="Cambria Math"/>
          </w:rPr>
          <m:t>75.8%</m:t>
        </m:r>
      </m:oMath>
      <w:r>
        <w:rPr>
          <w:b/>
          <w:bCs/>
        </w:rPr>
        <w:t>.</w:t>
      </w:r>
    </w:p>
    <w:p w14:paraId="25F6F24D" w14:textId="77777777" w:rsidR="00E1192A" w:rsidRDefault="00E1192A" w:rsidP="00E1192A">
      <w:pPr>
        <w:pStyle w:val="BodyTextIndent"/>
        <w:rPr>
          <w:b/>
          <w:bCs/>
        </w:rPr>
      </w:pPr>
    </w:p>
    <w:p w14:paraId="0DBA39F6" w14:textId="77777777" w:rsidR="00E1192A" w:rsidRDefault="00E1192A" w:rsidP="00E1192A">
      <w:pPr>
        <w:pStyle w:val="Heading3"/>
        <w:spacing w:line="360" w:lineRule="auto"/>
      </w:pPr>
      <w:bookmarkStart w:id="95" w:name="_Toc69701283"/>
      <w:r>
        <w:t>Decision Tree Classifier</w:t>
      </w:r>
      <w:bookmarkEnd w:id="95"/>
    </w:p>
    <w:p w14:paraId="3C4E3882" w14:textId="1168BE35" w:rsidR="00E1192A" w:rsidRDefault="00E1192A" w:rsidP="00E1192A">
      <w:pPr>
        <w:pStyle w:val="BodyTextIndent"/>
        <w:spacing w:line="360" w:lineRule="auto"/>
      </w:pPr>
      <w:r>
        <w:t xml:space="preserve">The confusion Matrix for DT is shown in Fig. </w:t>
      </w:r>
      <w:r w:rsidR="0080587C">
        <w:t>2</w:t>
      </w:r>
      <w:r>
        <w:t xml:space="preserve">4 below. </w:t>
      </w:r>
    </w:p>
    <w:p w14:paraId="1FDA982A" w14:textId="6867AB78" w:rsidR="00E1192A" w:rsidRDefault="00E1192A" w:rsidP="00E1192A">
      <w:pPr>
        <w:pStyle w:val="BodyTextIndent"/>
      </w:pPr>
    </w:p>
    <w:p w14:paraId="200C3AEF" w14:textId="5F4668A4" w:rsidR="00E1192A" w:rsidRDefault="0080587C" w:rsidP="00E1192A">
      <w:pPr>
        <w:pStyle w:val="BodyTextIndent"/>
      </w:pPr>
      <w:r>
        <w:rPr>
          <w:noProof/>
        </w:rPr>
        <w:drawing>
          <wp:anchor distT="0" distB="0" distL="114300" distR="114300" simplePos="0" relativeHeight="251752448" behindDoc="1" locked="0" layoutInCell="1" allowOverlap="1" wp14:anchorId="4E73FB78" wp14:editId="4715E951">
            <wp:simplePos x="0" y="0"/>
            <wp:positionH relativeFrom="column">
              <wp:posOffset>896620</wp:posOffset>
            </wp:positionH>
            <wp:positionV relativeFrom="paragraph">
              <wp:posOffset>26670</wp:posOffset>
            </wp:positionV>
            <wp:extent cx="3966845" cy="2733675"/>
            <wp:effectExtent l="0" t="0" r="0" b="9525"/>
            <wp:wrapTight wrapText="bothSides">
              <wp:wrapPolygon edited="0">
                <wp:start x="0" y="0"/>
                <wp:lineTo x="0" y="21525"/>
                <wp:lineTo x="21472" y="21525"/>
                <wp:lineTo x="21472"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966845" cy="2733675"/>
                    </a:xfrm>
                    <a:prstGeom prst="rect">
                      <a:avLst/>
                    </a:prstGeom>
                  </pic:spPr>
                </pic:pic>
              </a:graphicData>
            </a:graphic>
            <wp14:sizeRelH relativeFrom="page">
              <wp14:pctWidth>0</wp14:pctWidth>
            </wp14:sizeRelH>
            <wp14:sizeRelV relativeFrom="page">
              <wp14:pctHeight>0</wp14:pctHeight>
            </wp14:sizeRelV>
          </wp:anchor>
        </w:drawing>
      </w:r>
    </w:p>
    <w:p w14:paraId="103D94BB" w14:textId="77777777" w:rsidR="00E1192A" w:rsidRDefault="00E1192A" w:rsidP="00E1192A">
      <w:pPr>
        <w:pStyle w:val="BodyTextIndent"/>
      </w:pPr>
    </w:p>
    <w:p w14:paraId="257F7C5D" w14:textId="283A8C32" w:rsidR="00E1192A" w:rsidRDefault="00E1192A" w:rsidP="00E1192A">
      <w:pPr>
        <w:pStyle w:val="BodyTextIndent"/>
      </w:pPr>
    </w:p>
    <w:p w14:paraId="26D2B8A1" w14:textId="2C31BB56" w:rsidR="00E1192A" w:rsidRDefault="00E1192A" w:rsidP="00E1192A">
      <w:pPr>
        <w:pStyle w:val="BodyTextIndent"/>
      </w:pPr>
    </w:p>
    <w:p w14:paraId="7D01BED8" w14:textId="77777777" w:rsidR="00E1192A" w:rsidRDefault="00E1192A" w:rsidP="00E1192A">
      <w:pPr>
        <w:pStyle w:val="BodyTextIndent"/>
      </w:pPr>
    </w:p>
    <w:p w14:paraId="470353D0" w14:textId="77777777" w:rsidR="00E1192A" w:rsidRDefault="00E1192A" w:rsidP="00E1192A">
      <w:pPr>
        <w:pStyle w:val="BodyTextIndent"/>
      </w:pPr>
    </w:p>
    <w:p w14:paraId="65B32967" w14:textId="77777777" w:rsidR="00E1192A" w:rsidRDefault="00E1192A" w:rsidP="00E1192A">
      <w:pPr>
        <w:pStyle w:val="BodyTextIndent"/>
      </w:pPr>
    </w:p>
    <w:p w14:paraId="25484244" w14:textId="77777777" w:rsidR="00E1192A" w:rsidRDefault="00E1192A" w:rsidP="00E1192A">
      <w:pPr>
        <w:pStyle w:val="BodyTextIndent"/>
      </w:pPr>
    </w:p>
    <w:p w14:paraId="6022E91E" w14:textId="77777777" w:rsidR="00E1192A" w:rsidRDefault="00E1192A" w:rsidP="00E1192A">
      <w:pPr>
        <w:pStyle w:val="BodyTextIndent"/>
      </w:pPr>
    </w:p>
    <w:p w14:paraId="36560981" w14:textId="77777777" w:rsidR="00E1192A" w:rsidRDefault="00E1192A" w:rsidP="00E1192A">
      <w:pPr>
        <w:pStyle w:val="BodyTextIndent"/>
      </w:pPr>
    </w:p>
    <w:p w14:paraId="1DB75908" w14:textId="77777777" w:rsidR="00E1192A" w:rsidRDefault="00E1192A" w:rsidP="00E1192A">
      <w:pPr>
        <w:pStyle w:val="BodyTextIndent"/>
      </w:pPr>
    </w:p>
    <w:p w14:paraId="1DDF401B" w14:textId="77777777" w:rsidR="00E1192A" w:rsidRDefault="00E1192A" w:rsidP="00E1192A">
      <w:pPr>
        <w:pStyle w:val="BodyTextIndent"/>
      </w:pPr>
    </w:p>
    <w:p w14:paraId="18AB0821" w14:textId="77777777" w:rsidR="00E1192A" w:rsidRDefault="00E1192A" w:rsidP="00E1192A">
      <w:pPr>
        <w:pStyle w:val="BodyTextIndent"/>
      </w:pPr>
    </w:p>
    <w:p w14:paraId="746395EE" w14:textId="77777777" w:rsidR="00E1192A" w:rsidRDefault="00E1192A" w:rsidP="00E1192A">
      <w:pPr>
        <w:pStyle w:val="BodyTextIndent"/>
      </w:pPr>
    </w:p>
    <w:p w14:paraId="2B7BB14A" w14:textId="77777777" w:rsidR="00E1192A" w:rsidRDefault="00E1192A" w:rsidP="00E1192A">
      <w:pPr>
        <w:pStyle w:val="BodyTextIndent"/>
      </w:pPr>
    </w:p>
    <w:p w14:paraId="434D3807" w14:textId="77777777" w:rsidR="00E1192A" w:rsidRDefault="00E1192A" w:rsidP="00E1192A">
      <w:pPr>
        <w:pStyle w:val="BodyTextIndent"/>
      </w:pPr>
    </w:p>
    <w:p w14:paraId="046B3DB6" w14:textId="77777777" w:rsidR="00E1192A" w:rsidRDefault="00E1192A" w:rsidP="00E1192A">
      <w:pPr>
        <w:pStyle w:val="BodyTextIndent"/>
      </w:pPr>
    </w:p>
    <w:p w14:paraId="212B2871" w14:textId="4D36EDE9" w:rsidR="00E1192A" w:rsidRDefault="0080587C" w:rsidP="00E1192A">
      <w:pPr>
        <w:pStyle w:val="BodyTextIndent"/>
      </w:pPr>
      <w:r>
        <w:rPr>
          <w:noProof/>
        </w:rPr>
        <mc:AlternateContent>
          <mc:Choice Requires="wps">
            <w:drawing>
              <wp:anchor distT="0" distB="0" distL="114300" distR="114300" simplePos="0" relativeHeight="251731968" behindDoc="1" locked="0" layoutInCell="1" allowOverlap="1" wp14:anchorId="1C37DA0C" wp14:editId="3EFD448E">
                <wp:simplePos x="0" y="0"/>
                <wp:positionH relativeFrom="column">
                  <wp:posOffset>536575</wp:posOffset>
                </wp:positionH>
                <wp:positionV relativeFrom="paragraph">
                  <wp:posOffset>154940</wp:posOffset>
                </wp:positionV>
                <wp:extent cx="4373880" cy="635"/>
                <wp:effectExtent l="0" t="0" r="0" b="0"/>
                <wp:wrapTight wrapText="bothSides">
                  <wp:wrapPolygon edited="0">
                    <wp:start x="0" y="0"/>
                    <wp:lineTo x="0" y="21600"/>
                    <wp:lineTo x="21600" y="21600"/>
                    <wp:lineTo x="21600" y="0"/>
                  </wp:wrapPolygon>
                </wp:wrapTight>
                <wp:docPr id="48" name="Text Box 48"/>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6CDC0AE3" w14:textId="736372C4" w:rsidR="00006AF4" w:rsidRPr="005D7AAA" w:rsidRDefault="00006AF4" w:rsidP="00E1192A">
                            <w:pPr>
                              <w:pStyle w:val="Caption"/>
                              <w:jc w:val="center"/>
                              <w:rPr>
                                <w:noProof/>
                              </w:rPr>
                            </w:pPr>
                            <w:bookmarkStart w:id="96" w:name="_Toc69695912"/>
                            <w:r>
                              <w:t xml:space="preserve">Figure </w:t>
                            </w:r>
                            <w:r w:rsidR="0079574A">
                              <w:fldChar w:fldCharType="begin"/>
                            </w:r>
                            <w:r w:rsidR="0079574A">
                              <w:instrText xml:space="preserve"> SEQ Figure \* ARABIC </w:instrText>
                            </w:r>
                            <w:r w:rsidR="0079574A">
                              <w:fldChar w:fldCharType="separate"/>
                            </w:r>
                            <w:r>
                              <w:rPr>
                                <w:noProof/>
                              </w:rPr>
                              <w:t>24</w:t>
                            </w:r>
                            <w:r w:rsidR="0079574A">
                              <w:rPr>
                                <w:noProof/>
                              </w:rPr>
                              <w:fldChar w:fldCharType="end"/>
                            </w:r>
                            <w:r>
                              <w:t xml:space="preserve"> Confusion Matrix – DT - TB</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37DA0C" id="Text Box 48" o:spid="_x0000_s1050" type="#_x0000_t202" style="position:absolute;left:0;text-align:left;margin-left:42.25pt;margin-top:12.2pt;width:344.4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" stroked="f">
                <v:textbox style="mso-fit-shape-to-text:t" inset="0,0,0,0">
                  <w:txbxContent>
                    <w:p w14:paraId="6CDC0AE3" w14:textId="736372C4" w:rsidR="00006AF4" w:rsidRPr="005D7AAA" w:rsidRDefault="00006AF4" w:rsidP="00E1192A">
                      <w:pPr>
                        <w:pStyle w:val="Caption"/>
                        <w:jc w:val="center"/>
                        <w:rPr>
                          <w:noProof/>
                        </w:rPr>
                      </w:pPr>
                      <w:bookmarkStart w:id="97" w:name="_Toc69695912"/>
                      <w:r>
                        <w:t xml:space="preserve">Figure </w:t>
                      </w:r>
                      <w:r w:rsidR="0079574A">
                        <w:fldChar w:fldCharType="begin"/>
                      </w:r>
                      <w:r w:rsidR="0079574A">
                        <w:instrText xml:space="preserve"> SEQ Figure \* ARABIC </w:instrText>
                      </w:r>
                      <w:r w:rsidR="0079574A">
                        <w:fldChar w:fldCharType="separate"/>
                      </w:r>
                      <w:r>
                        <w:rPr>
                          <w:noProof/>
                        </w:rPr>
                        <w:t>24</w:t>
                      </w:r>
                      <w:r w:rsidR="0079574A">
                        <w:rPr>
                          <w:noProof/>
                        </w:rPr>
                        <w:fldChar w:fldCharType="end"/>
                      </w:r>
                      <w:r>
                        <w:t xml:space="preserve"> Confusion Matrix – DT - TB</w:t>
                      </w:r>
                      <w:bookmarkEnd w:id="97"/>
                    </w:p>
                  </w:txbxContent>
                </v:textbox>
                <w10:wrap type="tight"/>
              </v:shape>
            </w:pict>
          </mc:Fallback>
        </mc:AlternateContent>
      </w:r>
    </w:p>
    <w:p w14:paraId="0FBB28CE" w14:textId="6F851D34" w:rsidR="00E1192A" w:rsidRDefault="00E1192A" w:rsidP="00E1192A">
      <w:pPr>
        <w:pStyle w:val="BodyTextIndent"/>
      </w:pPr>
    </w:p>
    <w:p w14:paraId="1A1931B1" w14:textId="65ECEC6D" w:rsidR="00E1192A" w:rsidRDefault="00E1192A" w:rsidP="00E1192A">
      <w:pPr>
        <w:pStyle w:val="BodyTextIndent"/>
      </w:pPr>
    </w:p>
    <w:p w14:paraId="53941862" w14:textId="14512C21" w:rsidR="00E1192A" w:rsidRDefault="00E1192A" w:rsidP="00E1192A">
      <w:pPr>
        <w:pStyle w:val="BodyTextIndent"/>
      </w:pPr>
    </w:p>
    <w:p w14:paraId="73785392" w14:textId="0079C816" w:rsidR="00E1192A" w:rsidRDefault="00E1192A" w:rsidP="00E1192A">
      <w:pPr>
        <w:pStyle w:val="BodyTextIndent"/>
      </w:pPr>
      <w:r>
        <w:t xml:space="preserve">The classification report of DT model is shown in Fig. </w:t>
      </w:r>
      <w:r w:rsidR="00A71394">
        <w:t>2</w:t>
      </w:r>
      <w:r>
        <w:t xml:space="preserve">5. </w:t>
      </w:r>
    </w:p>
    <w:p w14:paraId="6A2AFE6C" w14:textId="7636338E" w:rsidR="00E1192A" w:rsidRDefault="00E1192A" w:rsidP="00E1192A">
      <w:pPr>
        <w:pStyle w:val="BodyTextIndent"/>
      </w:pPr>
    </w:p>
    <w:p w14:paraId="0E6F7524" w14:textId="1864B611" w:rsidR="00E1192A" w:rsidRDefault="00A71394" w:rsidP="00E1192A">
      <w:pPr>
        <w:pStyle w:val="BodyTextIndent"/>
      </w:pPr>
      <w:r>
        <w:rPr>
          <w:noProof/>
        </w:rPr>
        <w:drawing>
          <wp:anchor distT="0" distB="0" distL="114300" distR="114300" simplePos="0" relativeHeight="251753472" behindDoc="1" locked="0" layoutInCell="1" allowOverlap="1" wp14:anchorId="4694DC5C" wp14:editId="080E16E8">
            <wp:simplePos x="0" y="0"/>
            <wp:positionH relativeFrom="column">
              <wp:posOffset>566420</wp:posOffset>
            </wp:positionH>
            <wp:positionV relativeFrom="paragraph">
              <wp:posOffset>123190</wp:posOffset>
            </wp:positionV>
            <wp:extent cx="4639310" cy="3238500"/>
            <wp:effectExtent l="0" t="0" r="8890" b="0"/>
            <wp:wrapTight wrapText="bothSides">
              <wp:wrapPolygon edited="0">
                <wp:start x="0" y="0"/>
                <wp:lineTo x="0" y="21473"/>
                <wp:lineTo x="21553" y="21473"/>
                <wp:lineTo x="21553"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639310" cy="3238500"/>
                    </a:xfrm>
                    <a:prstGeom prst="rect">
                      <a:avLst/>
                    </a:prstGeom>
                  </pic:spPr>
                </pic:pic>
              </a:graphicData>
            </a:graphic>
            <wp14:sizeRelH relativeFrom="page">
              <wp14:pctWidth>0</wp14:pctWidth>
            </wp14:sizeRelH>
            <wp14:sizeRelV relativeFrom="page">
              <wp14:pctHeight>0</wp14:pctHeight>
            </wp14:sizeRelV>
          </wp:anchor>
        </w:drawing>
      </w:r>
    </w:p>
    <w:p w14:paraId="64ED9BE0" w14:textId="77777777" w:rsidR="00E1192A" w:rsidRDefault="00E1192A" w:rsidP="00E1192A">
      <w:pPr>
        <w:pStyle w:val="BodyTextIndent"/>
      </w:pPr>
    </w:p>
    <w:p w14:paraId="0A81CA41" w14:textId="77777777" w:rsidR="00E1192A" w:rsidRDefault="00E1192A" w:rsidP="00E1192A">
      <w:pPr>
        <w:pStyle w:val="BodyTextIndent"/>
      </w:pPr>
    </w:p>
    <w:p w14:paraId="3038C5FA" w14:textId="77777777" w:rsidR="00E1192A" w:rsidRDefault="00E1192A" w:rsidP="00E1192A">
      <w:pPr>
        <w:pStyle w:val="BodyTextIndent"/>
      </w:pPr>
    </w:p>
    <w:p w14:paraId="0D0FE1AA" w14:textId="562886BE" w:rsidR="00E1192A" w:rsidRDefault="00E1192A" w:rsidP="00E1192A">
      <w:pPr>
        <w:pStyle w:val="BodyTextIndent"/>
      </w:pPr>
    </w:p>
    <w:p w14:paraId="3550E211" w14:textId="77777777" w:rsidR="00E1192A" w:rsidRDefault="00E1192A" w:rsidP="00E1192A">
      <w:pPr>
        <w:pStyle w:val="BodyTextIndent"/>
      </w:pPr>
    </w:p>
    <w:p w14:paraId="7AFD7F90" w14:textId="77777777" w:rsidR="00E1192A" w:rsidRDefault="00E1192A" w:rsidP="00E1192A">
      <w:pPr>
        <w:pStyle w:val="BodyTextIndent"/>
      </w:pPr>
    </w:p>
    <w:p w14:paraId="6A13ABE6" w14:textId="77777777" w:rsidR="00E1192A" w:rsidRDefault="00E1192A" w:rsidP="00E1192A">
      <w:pPr>
        <w:pStyle w:val="BodyTextIndent"/>
      </w:pPr>
    </w:p>
    <w:p w14:paraId="0FB688AC" w14:textId="43493DE2" w:rsidR="00E1192A" w:rsidRDefault="00E1192A" w:rsidP="00E1192A">
      <w:pPr>
        <w:pStyle w:val="BodyTextIndent"/>
      </w:pPr>
    </w:p>
    <w:p w14:paraId="68A5FA76" w14:textId="77777777" w:rsidR="00E1192A" w:rsidRDefault="00E1192A" w:rsidP="00E1192A">
      <w:pPr>
        <w:pStyle w:val="BodyTextIndent"/>
      </w:pPr>
    </w:p>
    <w:p w14:paraId="428661C0" w14:textId="6A2384BD" w:rsidR="00E1192A" w:rsidRDefault="00E1192A" w:rsidP="00E1192A">
      <w:pPr>
        <w:pStyle w:val="BodyTextIndent"/>
      </w:pPr>
    </w:p>
    <w:p w14:paraId="3860D745" w14:textId="77777777" w:rsidR="00E1192A" w:rsidRDefault="00E1192A" w:rsidP="00E1192A">
      <w:pPr>
        <w:pStyle w:val="BodyTextIndent"/>
      </w:pPr>
    </w:p>
    <w:p w14:paraId="762F47B5" w14:textId="77777777" w:rsidR="00E1192A" w:rsidRDefault="00E1192A" w:rsidP="00E1192A">
      <w:pPr>
        <w:pStyle w:val="BodyTextIndent"/>
      </w:pPr>
    </w:p>
    <w:p w14:paraId="0EDEDC33" w14:textId="77777777" w:rsidR="00E1192A" w:rsidRDefault="00E1192A" w:rsidP="00E1192A">
      <w:pPr>
        <w:pStyle w:val="BodyTextIndent"/>
      </w:pPr>
    </w:p>
    <w:p w14:paraId="16B2444E" w14:textId="77777777" w:rsidR="00E1192A" w:rsidRDefault="00E1192A" w:rsidP="00E1192A">
      <w:pPr>
        <w:pStyle w:val="BodyTextIndent"/>
      </w:pPr>
    </w:p>
    <w:p w14:paraId="4FF32B84" w14:textId="77777777" w:rsidR="00E1192A" w:rsidRDefault="00E1192A" w:rsidP="00E1192A">
      <w:pPr>
        <w:pStyle w:val="BodyTextIndent"/>
      </w:pPr>
    </w:p>
    <w:p w14:paraId="3ED95639" w14:textId="77777777" w:rsidR="00E1192A" w:rsidRDefault="00E1192A" w:rsidP="00E1192A">
      <w:pPr>
        <w:pStyle w:val="BodyTextIndent"/>
      </w:pPr>
    </w:p>
    <w:p w14:paraId="32CD986F" w14:textId="221DC3EE" w:rsidR="00E1192A" w:rsidRDefault="00E1192A" w:rsidP="00E1192A">
      <w:pPr>
        <w:pStyle w:val="BodyTextIndent"/>
      </w:pPr>
    </w:p>
    <w:p w14:paraId="145D97FE" w14:textId="77777777" w:rsidR="00E1192A" w:rsidRDefault="00E1192A" w:rsidP="00E1192A">
      <w:pPr>
        <w:pStyle w:val="BodyTextIndent"/>
      </w:pPr>
    </w:p>
    <w:p w14:paraId="659CB18E" w14:textId="77777777" w:rsidR="00E1192A" w:rsidRDefault="00E1192A" w:rsidP="00E1192A">
      <w:pPr>
        <w:pStyle w:val="BodyTextIndent"/>
      </w:pPr>
    </w:p>
    <w:p w14:paraId="47547CF6" w14:textId="77777777" w:rsidR="00E1192A" w:rsidRDefault="00E1192A" w:rsidP="00E1192A">
      <w:pPr>
        <w:pStyle w:val="BodyTextIndent"/>
      </w:pPr>
    </w:p>
    <w:p w14:paraId="0F4AC42F" w14:textId="77777777" w:rsidR="00E1192A" w:rsidRDefault="00E1192A" w:rsidP="00E1192A">
      <w:pPr>
        <w:pStyle w:val="BodyTextIndent"/>
      </w:pPr>
      <w:r>
        <w:rPr>
          <w:noProof/>
        </w:rPr>
        <mc:AlternateContent>
          <mc:Choice Requires="wps">
            <w:drawing>
              <wp:anchor distT="0" distB="0" distL="114300" distR="114300" simplePos="0" relativeHeight="251734016" behindDoc="1" locked="0" layoutInCell="1" allowOverlap="1" wp14:anchorId="300679DE" wp14:editId="037E16CA">
                <wp:simplePos x="0" y="0"/>
                <wp:positionH relativeFrom="column">
                  <wp:posOffset>671195</wp:posOffset>
                </wp:positionH>
                <wp:positionV relativeFrom="paragraph">
                  <wp:posOffset>107950</wp:posOffset>
                </wp:positionV>
                <wp:extent cx="4740275" cy="635"/>
                <wp:effectExtent l="0" t="0" r="0" b="0"/>
                <wp:wrapTight wrapText="bothSides">
                  <wp:wrapPolygon edited="0">
                    <wp:start x="0" y="0"/>
                    <wp:lineTo x="0" y="21600"/>
                    <wp:lineTo x="21600" y="21600"/>
                    <wp:lineTo x="21600" y="0"/>
                  </wp:wrapPolygon>
                </wp:wrapTight>
                <wp:docPr id="49" name="Text Box 49"/>
                <wp:cNvGraphicFramePr/>
                <a:graphic xmlns:a="http://schemas.openxmlformats.org/drawingml/2006/main">
                  <a:graphicData uri="http://schemas.microsoft.com/office/word/2010/wordprocessingShape">
                    <wps:wsp>
                      <wps:cNvSpPr txBox="1"/>
                      <wps:spPr>
                        <a:xfrm>
                          <a:off x="0" y="0"/>
                          <a:ext cx="4740275" cy="635"/>
                        </a:xfrm>
                        <a:prstGeom prst="rect">
                          <a:avLst/>
                        </a:prstGeom>
                        <a:solidFill>
                          <a:prstClr val="white"/>
                        </a:solidFill>
                        <a:ln>
                          <a:noFill/>
                        </a:ln>
                      </wps:spPr>
                      <wps:txbx>
                        <w:txbxContent>
                          <w:p w14:paraId="566EF1A9" w14:textId="661A3DC6" w:rsidR="00006AF4" w:rsidRPr="008935CE" w:rsidRDefault="00006AF4" w:rsidP="00E1192A">
                            <w:pPr>
                              <w:pStyle w:val="Caption"/>
                              <w:jc w:val="center"/>
                              <w:rPr>
                                <w:noProof/>
                              </w:rPr>
                            </w:pPr>
                            <w:bookmarkStart w:id="98" w:name="_Toc69695913"/>
                            <w:r>
                              <w:t xml:space="preserve">Figure </w:t>
                            </w:r>
                            <w:r w:rsidR="0079574A">
                              <w:fldChar w:fldCharType="begin"/>
                            </w:r>
                            <w:r w:rsidR="0079574A">
                              <w:instrText xml:space="preserve"> SEQ Figure \* ARABIC </w:instrText>
                            </w:r>
                            <w:r w:rsidR="0079574A">
                              <w:fldChar w:fldCharType="separate"/>
                            </w:r>
                            <w:r>
                              <w:rPr>
                                <w:noProof/>
                              </w:rPr>
                              <w:t>25</w:t>
                            </w:r>
                            <w:r w:rsidR="0079574A">
                              <w:rPr>
                                <w:noProof/>
                              </w:rPr>
                              <w:fldChar w:fldCharType="end"/>
                            </w:r>
                            <w:r>
                              <w:t xml:space="preserve"> Classification Report – DT - TB</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679DE" id="Text Box 49" o:spid="_x0000_s1051" type="#_x0000_t202" style="position:absolute;left:0;text-align:left;margin-left:52.85pt;margin-top:8.5pt;width:373.25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" stroked="f">
                <v:textbox style="mso-fit-shape-to-text:t" inset="0,0,0,0">
                  <w:txbxContent>
                    <w:p w14:paraId="566EF1A9" w14:textId="661A3DC6" w:rsidR="00006AF4" w:rsidRPr="008935CE" w:rsidRDefault="00006AF4" w:rsidP="00E1192A">
                      <w:pPr>
                        <w:pStyle w:val="Caption"/>
                        <w:jc w:val="center"/>
                        <w:rPr>
                          <w:noProof/>
                        </w:rPr>
                      </w:pPr>
                      <w:bookmarkStart w:id="99" w:name="_Toc69695913"/>
                      <w:r>
                        <w:t xml:space="preserve">Figure </w:t>
                      </w:r>
                      <w:r w:rsidR="0079574A">
                        <w:fldChar w:fldCharType="begin"/>
                      </w:r>
                      <w:r w:rsidR="0079574A">
                        <w:instrText xml:space="preserve"> SEQ Figure \* ARABIC </w:instrText>
                      </w:r>
                      <w:r w:rsidR="0079574A">
                        <w:fldChar w:fldCharType="separate"/>
                      </w:r>
                      <w:r>
                        <w:rPr>
                          <w:noProof/>
                        </w:rPr>
                        <w:t>25</w:t>
                      </w:r>
                      <w:r w:rsidR="0079574A">
                        <w:rPr>
                          <w:noProof/>
                        </w:rPr>
                        <w:fldChar w:fldCharType="end"/>
                      </w:r>
                      <w:r>
                        <w:t xml:space="preserve"> Classification Report – DT - TB</w:t>
                      </w:r>
                      <w:bookmarkEnd w:id="99"/>
                    </w:p>
                  </w:txbxContent>
                </v:textbox>
                <w10:wrap type="tight"/>
              </v:shape>
            </w:pict>
          </mc:Fallback>
        </mc:AlternateContent>
      </w:r>
    </w:p>
    <w:p w14:paraId="4254F83F" w14:textId="77777777" w:rsidR="00E1192A" w:rsidRDefault="00E1192A" w:rsidP="00E1192A">
      <w:pPr>
        <w:pStyle w:val="BodyTextIndent"/>
      </w:pPr>
    </w:p>
    <w:p w14:paraId="50C45311" w14:textId="2EA9F289" w:rsidR="00E1192A" w:rsidRDefault="00E1192A" w:rsidP="00E1192A">
      <w:pPr>
        <w:pStyle w:val="BodyTextIndent"/>
      </w:pPr>
    </w:p>
    <w:p w14:paraId="16B38646" w14:textId="1FB02451" w:rsidR="00E1192A" w:rsidRDefault="00E1192A" w:rsidP="00E1192A">
      <w:pPr>
        <w:pStyle w:val="BodyTextIndent"/>
        <w:rPr>
          <w:b/>
          <w:bCs/>
        </w:rPr>
      </w:pPr>
      <w:r>
        <w:t>This model shows the precision of 0.7</w:t>
      </w:r>
      <w:r w:rsidR="00B0697D">
        <w:t>53</w:t>
      </w:r>
      <w:r>
        <w:t xml:space="preserve"> for defect and the recall of 0.</w:t>
      </w:r>
      <w:r w:rsidR="00B0697D">
        <w:t>816</w:t>
      </w:r>
      <w:r>
        <w:t xml:space="preserve"> for defect as well with the F-measure of 0.</w:t>
      </w:r>
      <w:r w:rsidR="00B0697D">
        <w:t>783</w:t>
      </w:r>
      <w:r>
        <w:t xml:space="preserve">. The accuracy of this model is </w:t>
      </w:r>
      <m:oMath>
        <m:r>
          <m:rPr>
            <m:sty m:val="bi"/>
          </m:rPr>
          <w:rPr>
            <w:rFonts w:ascii="Cambria Math" w:hAnsi="Cambria Math"/>
          </w:rPr>
          <m:t>69.5%.</m:t>
        </m:r>
      </m:oMath>
    </w:p>
    <w:p w14:paraId="0032EFC5" w14:textId="7299DDDC" w:rsidR="00E1192A" w:rsidRDefault="00E1192A" w:rsidP="00E1192A">
      <w:pPr>
        <w:pStyle w:val="BodyTextIndent"/>
        <w:rPr>
          <w:b/>
          <w:bCs/>
        </w:rPr>
      </w:pPr>
    </w:p>
    <w:p w14:paraId="3D24FEDB" w14:textId="7248AA55" w:rsidR="00E1192A" w:rsidRDefault="00E1192A" w:rsidP="00E1192A">
      <w:pPr>
        <w:pStyle w:val="Heading3"/>
        <w:spacing w:line="360" w:lineRule="auto"/>
      </w:pPr>
      <w:bookmarkStart w:id="100" w:name="_Toc69701284"/>
      <w:r>
        <w:t>Random Forest Classifier</w:t>
      </w:r>
      <w:bookmarkEnd w:id="100"/>
    </w:p>
    <w:p w14:paraId="4F51EA6E" w14:textId="3782D9E2" w:rsidR="00E1192A" w:rsidRDefault="00E1192A" w:rsidP="00E1192A">
      <w:pPr>
        <w:pStyle w:val="BodyTextIndent"/>
        <w:spacing w:line="360" w:lineRule="auto"/>
      </w:pPr>
      <w:r>
        <w:t xml:space="preserve">Confusion Matrix is shown in Fig. </w:t>
      </w:r>
      <w:r w:rsidR="00196A90">
        <w:t>2</w:t>
      </w:r>
      <w:r>
        <w:t xml:space="preserve">6. </w:t>
      </w:r>
    </w:p>
    <w:p w14:paraId="149B6225" w14:textId="436DF5D7" w:rsidR="00E1192A" w:rsidRDefault="00196A90" w:rsidP="00E1192A">
      <w:pPr>
        <w:pStyle w:val="BodyTextIndent"/>
      </w:pPr>
      <w:r>
        <w:rPr>
          <w:noProof/>
        </w:rPr>
        <w:drawing>
          <wp:anchor distT="0" distB="0" distL="114300" distR="114300" simplePos="0" relativeHeight="251754496" behindDoc="1" locked="0" layoutInCell="1" allowOverlap="1" wp14:anchorId="2CC2750D" wp14:editId="55A9FD0F">
            <wp:simplePos x="0" y="0"/>
            <wp:positionH relativeFrom="column">
              <wp:posOffset>673735</wp:posOffset>
            </wp:positionH>
            <wp:positionV relativeFrom="paragraph">
              <wp:posOffset>154305</wp:posOffset>
            </wp:positionV>
            <wp:extent cx="4457700" cy="2992120"/>
            <wp:effectExtent l="0" t="0" r="0" b="0"/>
            <wp:wrapTight wrapText="bothSides">
              <wp:wrapPolygon edited="0">
                <wp:start x="0" y="0"/>
                <wp:lineTo x="0" y="21453"/>
                <wp:lineTo x="21508" y="21453"/>
                <wp:lineTo x="21508"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457700" cy="2992120"/>
                    </a:xfrm>
                    <a:prstGeom prst="rect">
                      <a:avLst/>
                    </a:prstGeom>
                  </pic:spPr>
                </pic:pic>
              </a:graphicData>
            </a:graphic>
            <wp14:sizeRelH relativeFrom="page">
              <wp14:pctWidth>0</wp14:pctWidth>
            </wp14:sizeRelH>
            <wp14:sizeRelV relativeFrom="page">
              <wp14:pctHeight>0</wp14:pctHeight>
            </wp14:sizeRelV>
          </wp:anchor>
        </w:drawing>
      </w:r>
    </w:p>
    <w:p w14:paraId="2810D34D" w14:textId="77777777" w:rsidR="00E1192A" w:rsidRDefault="00E1192A" w:rsidP="00E1192A">
      <w:pPr>
        <w:pStyle w:val="BodyTextIndent"/>
      </w:pPr>
      <w:r>
        <w:rPr>
          <w:noProof/>
        </w:rPr>
        <mc:AlternateContent>
          <mc:Choice Requires="wps">
            <w:drawing>
              <wp:anchor distT="0" distB="0" distL="114300" distR="114300" simplePos="0" relativeHeight="251736064" behindDoc="1" locked="0" layoutInCell="1" allowOverlap="1" wp14:anchorId="033A8C2F" wp14:editId="78209E1B">
                <wp:simplePos x="0" y="0"/>
                <wp:positionH relativeFrom="column">
                  <wp:posOffset>509270</wp:posOffset>
                </wp:positionH>
                <wp:positionV relativeFrom="paragraph">
                  <wp:posOffset>3232150</wp:posOffset>
                </wp:positionV>
                <wp:extent cx="4411980" cy="635"/>
                <wp:effectExtent l="0" t="0" r="0" b="0"/>
                <wp:wrapTight wrapText="bothSides">
                  <wp:wrapPolygon edited="0">
                    <wp:start x="0" y="0"/>
                    <wp:lineTo x="0" y="21600"/>
                    <wp:lineTo x="21600" y="21600"/>
                    <wp:lineTo x="21600" y="0"/>
                  </wp:wrapPolygon>
                </wp:wrapTight>
                <wp:docPr id="50" name="Text Box 50"/>
                <wp:cNvGraphicFramePr/>
                <a:graphic xmlns:a="http://schemas.openxmlformats.org/drawingml/2006/main">
                  <a:graphicData uri="http://schemas.microsoft.com/office/word/2010/wordprocessingShape">
                    <wps:wsp>
                      <wps:cNvSpPr txBox="1"/>
                      <wps:spPr>
                        <a:xfrm>
                          <a:off x="0" y="0"/>
                          <a:ext cx="4411980" cy="635"/>
                        </a:xfrm>
                        <a:prstGeom prst="rect">
                          <a:avLst/>
                        </a:prstGeom>
                        <a:solidFill>
                          <a:prstClr val="white"/>
                        </a:solidFill>
                        <a:ln>
                          <a:noFill/>
                        </a:ln>
                      </wps:spPr>
                      <wps:txbx>
                        <w:txbxContent>
                          <w:p w14:paraId="370EFCF1" w14:textId="702229DA" w:rsidR="00006AF4" w:rsidRPr="003574AC" w:rsidRDefault="00006AF4" w:rsidP="00E1192A">
                            <w:pPr>
                              <w:pStyle w:val="Caption"/>
                              <w:jc w:val="center"/>
                              <w:rPr>
                                <w:noProof/>
                              </w:rPr>
                            </w:pPr>
                            <w:bookmarkStart w:id="101" w:name="_Toc69695914"/>
                            <w:r>
                              <w:t xml:space="preserve">Figure </w:t>
                            </w:r>
                            <w:r w:rsidR="0079574A">
                              <w:fldChar w:fldCharType="begin"/>
                            </w:r>
                            <w:r w:rsidR="0079574A">
                              <w:instrText xml:space="preserve"> SEQ Figure \* ARABIC </w:instrText>
                            </w:r>
                            <w:r w:rsidR="0079574A">
                              <w:fldChar w:fldCharType="separate"/>
                            </w:r>
                            <w:r>
                              <w:rPr>
                                <w:noProof/>
                              </w:rPr>
                              <w:t>26</w:t>
                            </w:r>
                            <w:r w:rsidR="0079574A">
                              <w:rPr>
                                <w:noProof/>
                              </w:rPr>
                              <w:fldChar w:fldCharType="end"/>
                            </w:r>
                            <w:r>
                              <w:t xml:space="preserve"> Confusion Matrix – RF - TB</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A8C2F" id="Text Box 50" o:spid="_x0000_s1052" type="#_x0000_t202" style="position:absolute;left:0;text-align:left;margin-left:40.1pt;margin-top:254.5pt;width:347.4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" stroked="f">
                <v:textbox style="mso-fit-shape-to-text:t" inset="0,0,0,0">
                  <w:txbxContent>
                    <w:p w14:paraId="370EFCF1" w14:textId="702229DA" w:rsidR="00006AF4" w:rsidRPr="003574AC" w:rsidRDefault="00006AF4" w:rsidP="00E1192A">
                      <w:pPr>
                        <w:pStyle w:val="Caption"/>
                        <w:jc w:val="center"/>
                        <w:rPr>
                          <w:noProof/>
                        </w:rPr>
                      </w:pPr>
                      <w:bookmarkStart w:id="102" w:name="_Toc69695914"/>
                      <w:r>
                        <w:t xml:space="preserve">Figure </w:t>
                      </w:r>
                      <w:r w:rsidR="0079574A">
                        <w:fldChar w:fldCharType="begin"/>
                      </w:r>
                      <w:r w:rsidR="0079574A">
                        <w:instrText xml:space="preserve"> SEQ Figure \* ARABIC </w:instrText>
                      </w:r>
                      <w:r w:rsidR="0079574A">
                        <w:fldChar w:fldCharType="separate"/>
                      </w:r>
                      <w:r>
                        <w:rPr>
                          <w:noProof/>
                        </w:rPr>
                        <w:t>26</w:t>
                      </w:r>
                      <w:r w:rsidR="0079574A">
                        <w:rPr>
                          <w:noProof/>
                        </w:rPr>
                        <w:fldChar w:fldCharType="end"/>
                      </w:r>
                      <w:r>
                        <w:t xml:space="preserve"> Confusion Matrix – RF - TB</w:t>
                      </w:r>
                      <w:bookmarkEnd w:id="102"/>
                    </w:p>
                  </w:txbxContent>
                </v:textbox>
                <w10:wrap type="tight"/>
              </v:shape>
            </w:pict>
          </mc:Fallback>
        </mc:AlternateContent>
      </w:r>
    </w:p>
    <w:p w14:paraId="2886EABE" w14:textId="77777777" w:rsidR="00E1192A" w:rsidRDefault="00E1192A" w:rsidP="00E1192A">
      <w:pPr>
        <w:pStyle w:val="BodyTextIndent"/>
      </w:pPr>
    </w:p>
    <w:p w14:paraId="5AE85696" w14:textId="77777777" w:rsidR="00E1192A" w:rsidRDefault="00E1192A" w:rsidP="00E1192A">
      <w:pPr>
        <w:pStyle w:val="BodyTextIndent"/>
      </w:pPr>
    </w:p>
    <w:p w14:paraId="1E4E90FC" w14:textId="77777777" w:rsidR="00E1192A" w:rsidRDefault="00E1192A" w:rsidP="00E1192A">
      <w:pPr>
        <w:pStyle w:val="BodyTextIndent"/>
      </w:pPr>
    </w:p>
    <w:p w14:paraId="471CDAE1" w14:textId="77777777" w:rsidR="00E1192A" w:rsidRDefault="00E1192A" w:rsidP="00E1192A">
      <w:pPr>
        <w:pStyle w:val="BodyTextIndent"/>
      </w:pPr>
    </w:p>
    <w:p w14:paraId="3905C095" w14:textId="77777777" w:rsidR="00E1192A" w:rsidRDefault="00E1192A" w:rsidP="00E1192A">
      <w:pPr>
        <w:pStyle w:val="BodyTextIndent"/>
      </w:pPr>
    </w:p>
    <w:p w14:paraId="2CB9DB9D" w14:textId="77777777" w:rsidR="00E1192A" w:rsidRDefault="00E1192A" w:rsidP="00E1192A">
      <w:pPr>
        <w:pStyle w:val="BodyTextIndent"/>
      </w:pPr>
    </w:p>
    <w:p w14:paraId="712AD473" w14:textId="77777777" w:rsidR="00E1192A" w:rsidRDefault="00E1192A" w:rsidP="00E1192A">
      <w:pPr>
        <w:pStyle w:val="BodyTextIndent"/>
      </w:pPr>
    </w:p>
    <w:p w14:paraId="13252562" w14:textId="77777777" w:rsidR="00E1192A" w:rsidRDefault="00E1192A" w:rsidP="00E1192A">
      <w:pPr>
        <w:pStyle w:val="BodyTextIndent"/>
      </w:pPr>
    </w:p>
    <w:p w14:paraId="1317DFC5" w14:textId="77777777" w:rsidR="00E1192A" w:rsidRDefault="00E1192A" w:rsidP="00E1192A">
      <w:pPr>
        <w:pStyle w:val="BodyTextIndent"/>
      </w:pPr>
    </w:p>
    <w:p w14:paraId="15F040C4" w14:textId="77777777" w:rsidR="00E1192A" w:rsidRDefault="00E1192A" w:rsidP="00E1192A">
      <w:pPr>
        <w:pStyle w:val="BodyTextIndent"/>
      </w:pPr>
    </w:p>
    <w:p w14:paraId="3CF15B85" w14:textId="77777777" w:rsidR="00E1192A" w:rsidRDefault="00E1192A" w:rsidP="00E1192A">
      <w:pPr>
        <w:pStyle w:val="BodyTextIndent"/>
      </w:pPr>
    </w:p>
    <w:p w14:paraId="1250DFA0" w14:textId="77777777" w:rsidR="00E1192A" w:rsidRDefault="00E1192A" w:rsidP="00E1192A">
      <w:pPr>
        <w:pStyle w:val="BodyTextIndent"/>
      </w:pPr>
    </w:p>
    <w:p w14:paraId="439FBC97" w14:textId="77777777" w:rsidR="00E1192A" w:rsidRDefault="00E1192A" w:rsidP="00E1192A">
      <w:pPr>
        <w:pStyle w:val="BodyTextIndent"/>
      </w:pPr>
    </w:p>
    <w:p w14:paraId="6212C0EC" w14:textId="77777777" w:rsidR="00E1192A" w:rsidRDefault="00E1192A" w:rsidP="00E1192A">
      <w:pPr>
        <w:pStyle w:val="BodyTextIndent"/>
      </w:pPr>
    </w:p>
    <w:p w14:paraId="0480164C" w14:textId="77777777" w:rsidR="00E1192A" w:rsidRDefault="00E1192A" w:rsidP="00E1192A">
      <w:pPr>
        <w:pStyle w:val="BodyTextIndent"/>
      </w:pPr>
    </w:p>
    <w:p w14:paraId="40E41F0D" w14:textId="77777777" w:rsidR="00E1192A" w:rsidRDefault="00E1192A" w:rsidP="00E1192A">
      <w:pPr>
        <w:pStyle w:val="BodyTextIndent"/>
      </w:pPr>
    </w:p>
    <w:p w14:paraId="0A880D78" w14:textId="77777777" w:rsidR="00E1192A" w:rsidRDefault="00E1192A" w:rsidP="00E1192A">
      <w:pPr>
        <w:pStyle w:val="BodyTextIndent"/>
      </w:pPr>
    </w:p>
    <w:p w14:paraId="781464ED" w14:textId="77777777" w:rsidR="00E1192A" w:rsidRDefault="00E1192A" w:rsidP="00E1192A">
      <w:pPr>
        <w:pStyle w:val="BodyTextIndent"/>
      </w:pPr>
    </w:p>
    <w:p w14:paraId="4170CBF0" w14:textId="77777777" w:rsidR="00E1192A" w:rsidRDefault="00E1192A" w:rsidP="00E1192A">
      <w:pPr>
        <w:pStyle w:val="BodyTextIndent"/>
      </w:pPr>
    </w:p>
    <w:p w14:paraId="1F4C8923" w14:textId="241B8EA3" w:rsidR="00E1192A" w:rsidRDefault="00CB54EF" w:rsidP="00E1192A">
      <w:pPr>
        <w:pStyle w:val="BodyTextIndent"/>
      </w:pPr>
      <w:r>
        <w:rPr>
          <w:noProof/>
        </w:rPr>
        <w:lastRenderedPageBreak/>
        <w:drawing>
          <wp:anchor distT="0" distB="0" distL="114300" distR="114300" simplePos="0" relativeHeight="251755520" behindDoc="1" locked="0" layoutInCell="1" allowOverlap="1" wp14:anchorId="51C6D179" wp14:editId="6E109173">
            <wp:simplePos x="0" y="0"/>
            <wp:positionH relativeFrom="column">
              <wp:posOffset>623570</wp:posOffset>
            </wp:positionH>
            <wp:positionV relativeFrom="paragraph">
              <wp:posOffset>290195</wp:posOffset>
            </wp:positionV>
            <wp:extent cx="4410075" cy="3115310"/>
            <wp:effectExtent l="0" t="0" r="9525" b="8890"/>
            <wp:wrapTight wrapText="bothSides">
              <wp:wrapPolygon edited="0">
                <wp:start x="0" y="0"/>
                <wp:lineTo x="0" y="21530"/>
                <wp:lineTo x="21553" y="21530"/>
                <wp:lineTo x="21553"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410075" cy="3115310"/>
                    </a:xfrm>
                    <a:prstGeom prst="rect">
                      <a:avLst/>
                    </a:prstGeom>
                  </pic:spPr>
                </pic:pic>
              </a:graphicData>
            </a:graphic>
            <wp14:sizeRelH relativeFrom="page">
              <wp14:pctWidth>0</wp14:pctWidth>
            </wp14:sizeRelH>
            <wp14:sizeRelV relativeFrom="page">
              <wp14:pctHeight>0</wp14:pctHeight>
            </wp14:sizeRelV>
          </wp:anchor>
        </w:drawing>
      </w:r>
      <w:r w:rsidR="00E1192A">
        <w:t xml:space="preserve">The classification report of this model is shown below. </w:t>
      </w:r>
    </w:p>
    <w:p w14:paraId="459D26C3" w14:textId="6D4BD3E2" w:rsidR="00CB54EF" w:rsidRDefault="00CB54EF" w:rsidP="00E1192A">
      <w:pPr>
        <w:pStyle w:val="BodyTextIndent"/>
      </w:pPr>
    </w:p>
    <w:p w14:paraId="110C65C3" w14:textId="23A8A99B" w:rsidR="00CB54EF" w:rsidRDefault="00CB54EF" w:rsidP="00E1192A">
      <w:pPr>
        <w:pStyle w:val="BodyTextIndent"/>
      </w:pPr>
    </w:p>
    <w:p w14:paraId="187F68E4" w14:textId="6AE7B48A" w:rsidR="00CB54EF" w:rsidRDefault="00CB54EF" w:rsidP="00E1192A">
      <w:pPr>
        <w:pStyle w:val="BodyTextIndent"/>
      </w:pPr>
    </w:p>
    <w:p w14:paraId="5605F76F" w14:textId="3DF24D58" w:rsidR="00CB54EF" w:rsidRDefault="00CB54EF" w:rsidP="00E1192A">
      <w:pPr>
        <w:pStyle w:val="BodyTextIndent"/>
      </w:pPr>
    </w:p>
    <w:p w14:paraId="138DF1A7" w14:textId="477C4E7D" w:rsidR="00CB54EF" w:rsidRDefault="00CB54EF" w:rsidP="00E1192A">
      <w:pPr>
        <w:pStyle w:val="BodyTextIndent"/>
      </w:pPr>
    </w:p>
    <w:p w14:paraId="06DBDB71" w14:textId="3B7E4336" w:rsidR="00CB54EF" w:rsidRDefault="00CB54EF" w:rsidP="00E1192A">
      <w:pPr>
        <w:pStyle w:val="BodyTextIndent"/>
      </w:pPr>
    </w:p>
    <w:p w14:paraId="75E53B31" w14:textId="761CB910" w:rsidR="00CB54EF" w:rsidRDefault="00CB54EF" w:rsidP="00E1192A">
      <w:pPr>
        <w:pStyle w:val="BodyTextIndent"/>
      </w:pPr>
    </w:p>
    <w:p w14:paraId="46F49B2A" w14:textId="30F179F1" w:rsidR="00CB54EF" w:rsidRDefault="00CB54EF" w:rsidP="00E1192A">
      <w:pPr>
        <w:pStyle w:val="BodyTextIndent"/>
      </w:pPr>
    </w:p>
    <w:p w14:paraId="3ADFEAAB" w14:textId="3B3A6CFA" w:rsidR="00CB54EF" w:rsidRDefault="00CB54EF" w:rsidP="00E1192A">
      <w:pPr>
        <w:pStyle w:val="BodyTextIndent"/>
      </w:pPr>
    </w:p>
    <w:p w14:paraId="4B7377E7" w14:textId="27CBC4E4" w:rsidR="00CB54EF" w:rsidRDefault="00CB54EF" w:rsidP="00E1192A">
      <w:pPr>
        <w:pStyle w:val="BodyTextIndent"/>
      </w:pPr>
    </w:p>
    <w:p w14:paraId="4F4D2EDA" w14:textId="5F0B3ABC" w:rsidR="00CB54EF" w:rsidRDefault="00CB54EF" w:rsidP="00E1192A">
      <w:pPr>
        <w:pStyle w:val="BodyTextIndent"/>
      </w:pPr>
    </w:p>
    <w:p w14:paraId="4CD91A75" w14:textId="3FD8E461" w:rsidR="00CB54EF" w:rsidRDefault="00CB54EF" w:rsidP="00E1192A">
      <w:pPr>
        <w:pStyle w:val="BodyTextIndent"/>
      </w:pPr>
    </w:p>
    <w:p w14:paraId="7EBE29F6" w14:textId="605CC291" w:rsidR="00CB54EF" w:rsidRDefault="00CB54EF" w:rsidP="00E1192A">
      <w:pPr>
        <w:pStyle w:val="BodyTextIndent"/>
      </w:pPr>
    </w:p>
    <w:p w14:paraId="61A12CC9" w14:textId="7F3FFB60" w:rsidR="00CB54EF" w:rsidRDefault="00CB54EF" w:rsidP="00E1192A">
      <w:pPr>
        <w:pStyle w:val="BodyTextIndent"/>
      </w:pPr>
    </w:p>
    <w:p w14:paraId="549B8257" w14:textId="6CE4362B" w:rsidR="00CB54EF" w:rsidRDefault="00CB54EF" w:rsidP="00E1192A">
      <w:pPr>
        <w:pStyle w:val="BodyTextIndent"/>
      </w:pPr>
    </w:p>
    <w:p w14:paraId="09FF0569" w14:textId="177F554E" w:rsidR="00CB54EF" w:rsidRDefault="00CB54EF" w:rsidP="00E1192A">
      <w:pPr>
        <w:pStyle w:val="BodyTextIndent"/>
      </w:pPr>
    </w:p>
    <w:p w14:paraId="0AF841BE" w14:textId="70FED689" w:rsidR="00CB54EF" w:rsidRDefault="00CB54EF" w:rsidP="00E1192A">
      <w:pPr>
        <w:pStyle w:val="BodyTextIndent"/>
      </w:pPr>
    </w:p>
    <w:p w14:paraId="7B792EAA" w14:textId="73003B59" w:rsidR="00CB54EF" w:rsidRDefault="00CB54EF" w:rsidP="00E1192A">
      <w:pPr>
        <w:pStyle w:val="BodyTextIndent"/>
      </w:pPr>
    </w:p>
    <w:p w14:paraId="6AF1AE74" w14:textId="54BE9259" w:rsidR="00CB54EF" w:rsidRDefault="00CB54EF" w:rsidP="00E1192A">
      <w:pPr>
        <w:pStyle w:val="BodyTextIndent"/>
      </w:pPr>
    </w:p>
    <w:p w14:paraId="2E014410" w14:textId="503BBBB6" w:rsidR="00CB54EF" w:rsidRDefault="00CB54EF" w:rsidP="00E1192A">
      <w:pPr>
        <w:pStyle w:val="BodyTextIndent"/>
      </w:pPr>
      <w:r>
        <w:rPr>
          <w:noProof/>
        </w:rPr>
        <mc:AlternateContent>
          <mc:Choice Requires="wps">
            <w:drawing>
              <wp:anchor distT="0" distB="0" distL="114300" distR="114300" simplePos="0" relativeHeight="251738112" behindDoc="1" locked="0" layoutInCell="1" allowOverlap="1" wp14:anchorId="05E51218" wp14:editId="32989E2D">
                <wp:simplePos x="0" y="0"/>
                <wp:positionH relativeFrom="column">
                  <wp:posOffset>366395</wp:posOffset>
                </wp:positionH>
                <wp:positionV relativeFrom="paragraph">
                  <wp:posOffset>215265</wp:posOffset>
                </wp:positionV>
                <wp:extent cx="5107940" cy="635"/>
                <wp:effectExtent l="0" t="0" r="0" b="0"/>
                <wp:wrapTight wrapText="bothSides">
                  <wp:wrapPolygon edited="0">
                    <wp:start x="0" y="0"/>
                    <wp:lineTo x="0" y="21600"/>
                    <wp:lineTo x="21600" y="21600"/>
                    <wp:lineTo x="21600" y="0"/>
                  </wp:wrapPolygon>
                </wp:wrapTight>
                <wp:docPr id="51" name="Text Box 51"/>
                <wp:cNvGraphicFramePr/>
                <a:graphic xmlns:a="http://schemas.openxmlformats.org/drawingml/2006/main">
                  <a:graphicData uri="http://schemas.microsoft.com/office/word/2010/wordprocessingShape">
                    <wps:wsp>
                      <wps:cNvSpPr txBox="1"/>
                      <wps:spPr>
                        <a:xfrm>
                          <a:off x="0" y="0"/>
                          <a:ext cx="5107940" cy="635"/>
                        </a:xfrm>
                        <a:prstGeom prst="rect">
                          <a:avLst/>
                        </a:prstGeom>
                        <a:solidFill>
                          <a:prstClr val="white"/>
                        </a:solidFill>
                        <a:ln>
                          <a:noFill/>
                        </a:ln>
                      </wps:spPr>
                      <wps:txbx>
                        <w:txbxContent>
                          <w:p w14:paraId="10B295BE" w14:textId="45231082" w:rsidR="00006AF4" w:rsidRPr="00492B99" w:rsidRDefault="00006AF4" w:rsidP="00E1192A">
                            <w:pPr>
                              <w:pStyle w:val="Caption"/>
                              <w:jc w:val="center"/>
                              <w:rPr>
                                <w:noProof/>
                              </w:rPr>
                            </w:pPr>
                            <w:bookmarkStart w:id="103" w:name="_Toc69695915"/>
                            <w:r>
                              <w:t xml:space="preserve">Figure </w:t>
                            </w:r>
                            <w:r w:rsidR="0079574A">
                              <w:fldChar w:fldCharType="begin"/>
                            </w:r>
                            <w:r w:rsidR="0079574A">
                              <w:instrText xml:space="preserve"> SEQ Figure \* ARABIC </w:instrText>
                            </w:r>
                            <w:r w:rsidR="0079574A">
                              <w:fldChar w:fldCharType="separate"/>
                            </w:r>
                            <w:r>
                              <w:rPr>
                                <w:noProof/>
                              </w:rPr>
                              <w:t>27</w:t>
                            </w:r>
                            <w:r w:rsidR="0079574A">
                              <w:rPr>
                                <w:noProof/>
                              </w:rPr>
                              <w:fldChar w:fldCharType="end"/>
                            </w:r>
                            <w:r>
                              <w:t xml:space="preserve"> Classification Report – RF - TB</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51218" id="Text Box 51" o:spid="_x0000_s1053" type="#_x0000_t202" style="position:absolute;left:0;text-align:left;margin-left:28.85pt;margin-top:16.95pt;width:402.2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grMAIAAGcEAAAOAAAAZHJzL2Uyb0RvYy54bWysVMFu2zAMvQ/YPwi6L06ypd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" stroked="f">
                <v:textbox style="mso-fit-shape-to-text:t" inset="0,0,0,0">
                  <w:txbxContent>
                    <w:p w14:paraId="10B295BE" w14:textId="45231082" w:rsidR="00006AF4" w:rsidRPr="00492B99" w:rsidRDefault="00006AF4" w:rsidP="00E1192A">
                      <w:pPr>
                        <w:pStyle w:val="Caption"/>
                        <w:jc w:val="center"/>
                        <w:rPr>
                          <w:noProof/>
                        </w:rPr>
                      </w:pPr>
                      <w:bookmarkStart w:id="104" w:name="_Toc69695915"/>
                      <w:r>
                        <w:t xml:space="preserve">Figure </w:t>
                      </w:r>
                      <w:r w:rsidR="0079574A">
                        <w:fldChar w:fldCharType="begin"/>
                      </w:r>
                      <w:r w:rsidR="0079574A">
                        <w:instrText xml:space="preserve"> SEQ Figure \* ARABIC </w:instrText>
                      </w:r>
                      <w:r w:rsidR="0079574A">
                        <w:fldChar w:fldCharType="separate"/>
                      </w:r>
                      <w:r>
                        <w:rPr>
                          <w:noProof/>
                        </w:rPr>
                        <w:t>27</w:t>
                      </w:r>
                      <w:r w:rsidR="0079574A">
                        <w:rPr>
                          <w:noProof/>
                        </w:rPr>
                        <w:fldChar w:fldCharType="end"/>
                      </w:r>
                      <w:r>
                        <w:t xml:space="preserve"> Classification Report – RF - TB</w:t>
                      </w:r>
                      <w:bookmarkEnd w:id="104"/>
                    </w:p>
                  </w:txbxContent>
                </v:textbox>
                <w10:wrap type="tight"/>
              </v:shape>
            </w:pict>
          </mc:Fallback>
        </mc:AlternateContent>
      </w:r>
    </w:p>
    <w:p w14:paraId="7BE04EFC" w14:textId="66CF350C" w:rsidR="00CB54EF" w:rsidRDefault="00CB54EF" w:rsidP="00E1192A">
      <w:pPr>
        <w:pStyle w:val="BodyTextIndent"/>
      </w:pPr>
    </w:p>
    <w:p w14:paraId="142B98DE" w14:textId="4AF83570" w:rsidR="00CB54EF" w:rsidRDefault="00CB54EF" w:rsidP="00E1192A">
      <w:pPr>
        <w:pStyle w:val="BodyTextIndent"/>
      </w:pPr>
    </w:p>
    <w:p w14:paraId="5635BA1D" w14:textId="0E5270F3" w:rsidR="00E1192A" w:rsidRDefault="00E1192A" w:rsidP="00E1192A">
      <w:pPr>
        <w:pStyle w:val="BodyTextIndent"/>
        <w:spacing w:line="360" w:lineRule="auto"/>
      </w:pPr>
      <w:r>
        <w:t>Precision of this model is 0.7</w:t>
      </w:r>
      <w:r w:rsidR="00723C60">
        <w:t>60</w:t>
      </w:r>
      <w:r>
        <w:t xml:space="preserve"> for defect and recall of 0.9</w:t>
      </w:r>
      <w:r w:rsidR="00723C60">
        <w:t>22</w:t>
      </w:r>
      <w:r>
        <w:t xml:space="preserve"> with f1 score of 0.83</w:t>
      </w:r>
      <w:r w:rsidR="00723C60">
        <w:t>3</w:t>
      </w:r>
      <w:r>
        <w:t xml:space="preserve">. This model the overall accuracy of </w:t>
      </w:r>
      <m:oMath>
        <m:r>
          <w:rPr>
            <w:rFonts w:ascii="Cambria Math" w:hAnsi="Cambria Math"/>
          </w:rPr>
          <m:t>75.15%.</m:t>
        </m:r>
      </m:oMath>
    </w:p>
    <w:p w14:paraId="6631BF6D" w14:textId="6566F03F" w:rsidR="00E1192A" w:rsidRDefault="00E1192A" w:rsidP="00E1192A">
      <w:pPr>
        <w:pStyle w:val="Heading3"/>
        <w:spacing w:line="360" w:lineRule="auto"/>
      </w:pPr>
      <w:bookmarkStart w:id="105" w:name="_Toc69701285"/>
      <w:r>
        <w:t>K-Nearest Neighbors</w:t>
      </w:r>
      <w:bookmarkEnd w:id="105"/>
    </w:p>
    <w:p w14:paraId="1D89B116" w14:textId="7AFBCA17" w:rsidR="00E1192A" w:rsidRDefault="00E1192A" w:rsidP="00E1192A">
      <w:pPr>
        <w:pStyle w:val="BodyTextIndent"/>
        <w:spacing w:line="360" w:lineRule="auto"/>
      </w:pPr>
      <w:r>
        <w:t xml:space="preserve">Confusion Matrix of KNN is shown in Fig. </w:t>
      </w:r>
      <w:r w:rsidR="008974FA">
        <w:t>2</w:t>
      </w:r>
      <w:r>
        <w:t>8.</w:t>
      </w:r>
    </w:p>
    <w:p w14:paraId="465B4F77" w14:textId="59DFF2AE" w:rsidR="00E1192A" w:rsidRPr="0024430C" w:rsidRDefault="008974FA" w:rsidP="00E1192A">
      <w:pPr>
        <w:pStyle w:val="BodyTextIndent"/>
      </w:pPr>
      <w:r>
        <w:rPr>
          <w:noProof/>
        </w:rPr>
        <w:drawing>
          <wp:anchor distT="0" distB="0" distL="114300" distR="114300" simplePos="0" relativeHeight="251756544" behindDoc="1" locked="0" layoutInCell="1" allowOverlap="1" wp14:anchorId="3987C86E" wp14:editId="5CE1E630">
            <wp:simplePos x="0" y="0"/>
            <wp:positionH relativeFrom="column">
              <wp:posOffset>842645</wp:posOffset>
            </wp:positionH>
            <wp:positionV relativeFrom="paragraph">
              <wp:posOffset>86360</wp:posOffset>
            </wp:positionV>
            <wp:extent cx="4086225" cy="2812415"/>
            <wp:effectExtent l="0" t="0" r="9525" b="6985"/>
            <wp:wrapTight wrapText="bothSides">
              <wp:wrapPolygon edited="0">
                <wp:start x="0" y="0"/>
                <wp:lineTo x="0" y="21507"/>
                <wp:lineTo x="21550" y="21507"/>
                <wp:lineTo x="21550"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086225" cy="2812415"/>
                    </a:xfrm>
                    <a:prstGeom prst="rect">
                      <a:avLst/>
                    </a:prstGeom>
                  </pic:spPr>
                </pic:pic>
              </a:graphicData>
            </a:graphic>
            <wp14:sizeRelH relativeFrom="page">
              <wp14:pctWidth>0</wp14:pctWidth>
            </wp14:sizeRelH>
            <wp14:sizeRelV relativeFrom="page">
              <wp14:pctHeight>0</wp14:pctHeight>
            </wp14:sizeRelV>
          </wp:anchor>
        </w:drawing>
      </w:r>
    </w:p>
    <w:p w14:paraId="38046418" w14:textId="77777777" w:rsidR="00E1192A" w:rsidRDefault="00E1192A" w:rsidP="00E1192A">
      <w:pPr>
        <w:pStyle w:val="BodyTextIndent"/>
      </w:pPr>
    </w:p>
    <w:p w14:paraId="1B80BAB9" w14:textId="77777777" w:rsidR="00E1192A" w:rsidRDefault="00E1192A" w:rsidP="00E1192A">
      <w:pPr>
        <w:pStyle w:val="BodyTextIndent"/>
      </w:pPr>
    </w:p>
    <w:p w14:paraId="3488020E" w14:textId="5A00B2DF" w:rsidR="00E1192A" w:rsidRDefault="00E1192A" w:rsidP="00E1192A">
      <w:pPr>
        <w:pStyle w:val="BodyTextIndent"/>
      </w:pPr>
    </w:p>
    <w:p w14:paraId="60C3AB6D" w14:textId="3AA64BD4" w:rsidR="00E1192A" w:rsidRDefault="00E1192A" w:rsidP="00E1192A">
      <w:pPr>
        <w:pStyle w:val="BodyTextIndent"/>
      </w:pPr>
    </w:p>
    <w:p w14:paraId="4D94545B" w14:textId="2C811F87" w:rsidR="00E1192A" w:rsidRDefault="00E1192A" w:rsidP="00E1192A">
      <w:pPr>
        <w:pStyle w:val="BodyTextIndent"/>
      </w:pPr>
    </w:p>
    <w:p w14:paraId="4E750624" w14:textId="223058EF" w:rsidR="00E1192A" w:rsidRDefault="00E1192A" w:rsidP="00E1192A">
      <w:pPr>
        <w:pStyle w:val="BodyTextIndent"/>
      </w:pPr>
    </w:p>
    <w:p w14:paraId="7A79802C" w14:textId="71AC545C" w:rsidR="00E1192A" w:rsidRDefault="00E1192A" w:rsidP="00E1192A">
      <w:pPr>
        <w:pStyle w:val="BodyTextIndent"/>
      </w:pPr>
    </w:p>
    <w:p w14:paraId="223703CF" w14:textId="71951A1F" w:rsidR="00E1192A" w:rsidRDefault="00E1192A" w:rsidP="00E1192A">
      <w:pPr>
        <w:pStyle w:val="BodyTextIndent"/>
      </w:pPr>
    </w:p>
    <w:p w14:paraId="3399DE5D" w14:textId="77777777" w:rsidR="00E1192A" w:rsidRDefault="00E1192A" w:rsidP="00E1192A">
      <w:pPr>
        <w:pStyle w:val="BodyTextIndent"/>
      </w:pPr>
    </w:p>
    <w:p w14:paraId="30F4582C" w14:textId="4BEE461F" w:rsidR="00E1192A" w:rsidRDefault="00E1192A" w:rsidP="00E1192A">
      <w:pPr>
        <w:pStyle w:val="BodyTextIndent"/>
      </w:pPr>
    </w:p>
    <w:p w14:paraId="28E76747" w14:textId="77777777" w:rsidR="00E1192A" w:rsidRDefault="00E1192A" w:rsidP="00E1192A">
      <w:pPr>
        <w:pStyle w:val="BodyTextIndent"/>
      </w:pPr>
    </w:p>
    <w:p w14:paraId="5071D9B8" w14:textId="42DC1B33" w:rsidR="00E1192A" w:rsidRDefault="00E1192A" w:rsidP="00E1192A">
      <w:pPr>
        <w:pStyle w:val="BodyTextIndent"/>
      </w:pPr>
    </w:p>
    <w:p w14:paraId="110C49B3" w14:textId="77777777" w:rsidR="008974FA" w:rsidRDefault="008974FA" w:rsidP="00E1192A">
      <w:pPr>
        <w:pStyle w:val="BodyTextIndent"/>
      </w:pPr>
    </w:p>
    <w:p w14:paraId="3ABA5A43" w14:textId="77777777" w:rsidR="00E1192A" w:rsidRDefault="00E1192A" w:rsidP="00E1192A">
      <w:pPr>
        <w:pStyle w:val="BodyTextIndent"/>
      </w:pPr>
    </w:p>
    <w:p w14:paraId="1A257DD4" w14:textId="75BF4D70" w:rsidR="00E1192A" w:rsidRDefault="00E1192A" w:rsidP="00E1192A">
      <w:pPr>
        <w:pStyle w:val="BodyTextIndent"/>
      </w:pPr>
    </w:p>
    <w:p w14:paraId="2B58FE6A" w14:textId="7794A6BD" w:rsidR="00E1192A" w:rsidRDefault="00E1192A" w:rsidP="00E1192A">
      <w:pPr>
        <w:pStyle w:val="BodyTextIndent"/>
      </w:pPr>
    </w:p>
    <w:p w14:paraId="1024FE87" w14:textId="77777777" w:rsidR="00E1192A" w:rsidRDefault="00E1192A" w:rsidP="00E1192A">
      <w:pPr>
        <w:pStyle w:val="BodyTextIndent"/>
      </w:pPr>
    </w:p>
    <w:p w14:paraId="76454899" w14:textId="77777777" w:rsidR="00E1192A" w:rsidRDefault="00E1192A" w:rsidP="00E1192A">
      <w:pPr>
        <w:pStyle w:val="BodyTextIndent"/>
      </w:pPr>
    </w:p>
    <w:p w14:paraId="5AFF0154" w14:textId="77777777" w:rsidR="00E1192A" w:rsidRDefault="00E1192A" w:rsidP="00E1192A">
      <w:pPr>
        <w:pStyle w:val="BodyTextIndent"/>
      </w:pPr>
    </w:p>
    <w:p w14:paraId="03E2D527" w14:textId="3E8053B0" w:rsidR="00E1192A" w:rsidRDefault="00E1192A" w:rsidP="00E1192A">
      <w:pPr>
        <w:pStyle w:val="BodyTextIndent"/>
      </w:pPr>
      <w:r>
        <w:rPr>
          <w:noProof/>
        </w:rPr>
        <mc:AlternateContent>
          <mc:Choice Requires="wps">
            <w:drawing>
              <wp:anchor distT="0" distB="0" distL="114300" distR="114300" simplePos="0" relativeHeight="251740160" behindDoc="1" locked="0" layoutInCell="1" allowOverlap="1" wp14:anchorId="0C729476" wp14:editId="05871F63">
                <wp:simplePos x="0" y="0"/>
                <wp:positionH relativeFrom="column">
                  <wp:posOffset>566420</wp:posOffset>
                </wp:positionH>
                <wp:positionV relativeFrom="paragraph">
                  <wp:posOffset>108585</wp:posOffset>
                </wp:positionV>
                <wp:extent cx="4171950" cy="635"/>
                <wp:effectExtent l="0" t="0" r="0" b="0"/>
                <wp:wrapTight wrapText="bothSides">
                  <wp:wrapPolygon edited="0">
                    <wp:start x="0" y="0"/>
                    <wp:lineTo x="0" y="21600"/>
                    <wp:lineTo x="21600" y="21600"/>
                    <wp:lineTo x="21600" y="0"/>
                  </wp:wrapPolygon>
                </wp:wrapTight>
                <wp:docPr id="52" name="Text Box 52"/>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14:paraId="36A0E47B" w14:textId="1B12157D" w:rsidR="00006AF4" w:rsidRPr="000227C9" w:rsidRDefault="00006AF4" w:rsidP="00E1192A">
                            <w:pPr>
                              <w:pStyle w:val="Caption"/>
                              <w:jc w:val="center"/>
                              <w:rPr>
                                <w:noProof/>
                              </w:rPr>
                            </w:pPr>
                            <w:bookmarkStart w:id="106" w:name="_Toc69695916"/>
                            <w:r>
                              <w:t xml:space="preserve">Figure </w:t>
                            </w:r>
                            <w:r w:rsidR="0079574A">
                              <w:fldChar w:fldCharType="begin"/>
                            </w:r>
                            <w:r w:rsidR="0079574A">
                              <w:instrText xml:space="preserve"> SEQ Figure \* ARABIC </w:instrText>
                            </w:r>
                            <w:r w:rsidR="0079574A">
                              <w:fldChar w:fldCharType="separate"/>
                            </w:r>
                            <w:r>
                              <w:rPr>
                                <w:noProof/>
                              </w:rPr>
                              <w:t>28</w:t>
                            </w:r>
                            <w:r w:rsidR="0079574A">
                              <w:rPr>
                                <w:noProof/>
                              </w:rPr>
                              <w:fldChar w:fldCharType="end"/>
                            </w:r>
                            <w:r>
                              <w:t xml:space="preserve"> Confusion Matrix – KNN - TB</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29476" id="Text Box 52" o:spid="_x0000_s1054" type="#_x0000_t202" style="position:absolute;left:0;text-align:left;margin-left:44.6pt;margin-top:8.55pt;width:328.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" stroked="f">
                <v:textbox style="mso-fit-shape-to-text:t" inset="0,0,0,0">
                  <w:txbxContent>
                    <w:p w14:paraId="36A0E47B" w14:textId="1B12157D" w:rsidR="00006AF4" w:rsidRPr="000227C9" w:rsidRDefault="00006AF4" w:rsidP="00E1192A">
                      <w:pPr>
                        <w:pStyle w:val="Caption"/>
                        <w:jc w:val="center"/>
                        <w:rPr>
                          <w:noProof/>
                        </w:rPr>
                      </w:pPr>
                      <w:bookmarkStart w:id="107" w:name="_Toc69695916"/>
                      <w:r>
                        <w:t xml:space="preserve">Figure </w:t>
                      </w:r>
                      <w:r w:rsidR="0079574A">
                        <w:fldChar w:fldCharType="begin"/>
                      </w:r>
                      <w:r w:rsidR="0079574A">
                        <w:instrText xml:space="preserve"> SEQ Figure \* ARABIC </w:instrText>
                      </w:r>
                      <w:r w:rsidR="0079574A">
                        <w:fldChar w:fldCharType="separate"/>
                      </w:r>
                      <w:r>
                        <w:rPr>
                          <w:noProof/>
                        </w:rPr>
                        <w:t>28</w:t>
                      </w:r>
                      <w:r w:rsidR="0079574A">
                        <w:rPr>
                          <w:noProof/>
                        </w:rPr>
                        <w:fldChar w:fldCharType="end"/>
                      </w:r>
                      <w:r>
                        <w:t xml:space="preserve"> Confusion Matrix – KNN - TB</w:t>
                      </w:r>
                      <w:bookmarkEnd w:id="107"/>
                    </w:p>
                  </w:txbxContent>
                </v:textbox>
                <w10:wrap type="tight"/>
              </v:shape>
            </w:pict>
          </mc:Fallback>
        </mc:AlternateContent>
      </w:r>
    </w:p>
    <w:p w14:paraId="3017E048" w14:textId="77777777" w:rsidR="00E1192A" w:rsidRDefault="00E1192A" w:rsidP="00E1192A">
      <w:pPr>
        <w:pStyle w:val="BodyTextIndent"/>
      </w:pPr>
    </w:p>
    <w:p w14:paraId="1F03FCF4" w14:textId="31E92FEA" w:rsidR="00E1192A" w:rsidRDefault="00E1192A" w:rsidP="00E1192A">
      <w:pPr>
        <w:pStyle w:val="BodyTextIndent"/>
      </w:pPr>
    </w:p>
    <w:p w14:paraId="770BEB76" w14:textId="791C1781" w:rsidR="00E1192A" w:rsidRDefault="00E1192A" w:rsidP="00E1192A">
      <w:pPr>
        <w:pStyle w:val="BodyTextIndent"/>
      </w:pPr>
      <w:r>
        <w:lastRenderedPageBreak/>
        <w:t xml:space="preserve">Classification report of KNN classifier is shown in Fig. </w:t>
      </w:r>
      <w:r w:rsidR="00370710">
        <w:t>2</w:t>
      </w:r>
      <w:r>
        <w:t>9</w:t>
      </w:r>
    </w:p>
    <w:p w14:paraId="1F55115E" w14:textId="6F97810E" w:rsidR="00E1192A" w:rsidRDefault="00E1192A" w:rsidP="00E1192A">
      <w:pPr>
        <w:pStyle w:val="BodyTextIndent"/>
      </w:pPr>
    </w:p>
    <w:p w14:paraId="1D881499" w14:textId="1FC8B6BD" w:rsidR="00E1192A" w:rsidRDefault="00E1192A" w:rsidP="00E1192A">
      <w:pPr>
        <w:pStyle w:val="BodyTextIndent"/>
      </w:pPr>
    </w:p>
    <w:p w14:paraId="088AF612" w14:textId="72173E82" w:rsidR="00E1192A" w:rsidRDefault="002505B5" w:rsidP="00E1192A">
      <w:pPr>
        <w:pStyle w:val="BodyTextIndent"/>
      </w:pPr>
      <w:r>
        <w:rPr>
          <w:noProof/>
        </w:rPr>
        <w:drawing>
          <wp:anchor distT="0" distB="0" distL="114300" distR="114300" simplePos="0" relativeHeight="251757568" behindDoc="1" locked="0" layoutInCell="1" allowOverlap="1" wp14:anchorId="10EF8D96" wp14:editId="1AA94F67">
            <wp:simplePos x="0" y="0"/>
            <wp:positionH relativeFrom="column">
              <wp:posOffset>512445</wp:posOffset>
            </wp:positionH>
            <wp:positionV relativeFrom="paragraph">
              <wp:posOffset>56515</wp:posOffset>
            </wp:positionV>
            <wp:extent cx="4518025" cy="3181350"/>
            <wp:effectExtent l="0" t="0" r="0" b="0"/>
            <wp:wrapTight wrapText="bothSides">
              <wp:wrapPolygon edited="0">
                <wp:start x="0" y="0"/>
                <wp:lineTo x="0" y="21471"/>
                <wp:lineTo x="21494" y="21471"/>
                <wp:lineTo x="21494"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518025" cy="3181350"/>
                    </a:xfrm>
                    <a:prstGeom prst="rect">
                      <a:avLst/>
                    </a:prstGeom>
                  </pic:spPr>
                </pic:pic>
              </a:graphicData>
            </a:graphic>
            <wp14:sizeRelH relativeFrom="page">
              <wp14:pctWidth>0</wp14:pctWidth>
            </wp14:sizeRelH>
            <wp14:sizeRelV relativeFrom="page">
              <wp14:pctHeight>0</wp14:pctHeight>
            </wp14:sizeRelV>
          </wp:anchor>
        </w:drawing>
      </w:r>
    </w:p>
    <w:p w14:paraId="560EC4C3" w14:textId="704FD120" w:rsidR="00E1192A" w:rsidRDefault="00E1192A" w:rsidP="00E1192A">
      <w:pPr>
        <w:pStyle w:val="BodyTextIndent"/>
      </w:pPr>
    </w:p>
    <w:p w14:paraId="0F9F5DD6" w14:textId="77777777" w:rsidR="00E1192A" w:rsidRDefault="00E1192A" w:rsidP="00E1192A">
      <w:pPr>
        <w:pStyle w:val="BodyTextIndent"/>
      </w:pPr>
    </w:p>
    <w:p w14:paraId="6FDF8AEB" w14:textId="77777777" w:rsidR="00E1192A" w:rsidRDefault="00E1192A" w:rsidP="00E1192A">
      <w:pPr>
        <w:pStyle w:val="BodyTextIndent"/>
      </w:pPr>
    </w:p>
    <w:p w14:paraId="6DE151B4" w14:textId="427A7589" w:rsidR="00E1192A" w:rsidRPr="00FB42FB" w:rsidRDefault="00E1192A" w:rsidP="00E1192A">
      <w:pPr>
        <w:pStyle w:val="BodyTextIndent"/>
      </w:pPr>
    </w:p>
    <w:p w14:paraId="78085BCD" w14:textId="57DE62BB" w:rsidR="00E1192A" w:rsidRDefault="00E1192A" w:rsidP="00E1192A">
      <w:pPr>
        <w:pStyle w:val="BodyTextIndent"/>
        <w:rPr>
          <w:b/>
          <w:bCs/>
        </w:rPr>
      </w:pPr>
    </w:p>
    <w:p w14:paraId="73B6B996" w14:textId="63C0F883" w:rsidR="00E1192A" w:rsidRDefault="00E1192A" w:rsidP="00E1192A">
      <w:pPr>
        <w:pStyle w:val="BodyTextIndent"/>
        <w:rPr>
          <w:b/>
          <w:bCs/>
        </w:rPr>
      </w:pPr>
    </w:p>
    <w:p w14:paraId="43FAA1E8" w14:textId="77777777" w:rsidR="00E1192A" w:rsidRDefault="00E1192A" w:rsidP="00E1192A">
      <w:pPr>
        <w:pStyle w:val="BodyTextIndent"/>
        <w:rPr>
          <w:b/>
          <w:bCs/>
        </w:rPr>
      </w:pPr>
    </w:p>
    <w:p w14:paraId="01222936" w14:textId="77777777" w:rsidR="00E1192A" w:rsidRDefault="00E1192A" w:rsidP="00E1192A">
      <w:pPr>
        <w:pStyle w:val="BodyTextIndent"/>
        <w:rPr>
          <w:b/>
          <w:bCs/>
        </w:rPr>
      </w:pPr>
    </w:p>
    <w:p w14:paraId="1693ADA0" w14:textId="2DA6DBAF" w:rsidR="00E1192A" w:rsidRDefault="00E1192A" w:rsidP="00E1192A">
      <w:pPr>
        <w:pStyle w:val="BodyTextIndent"/>
      </w:pPr>
    </w:p>
    <w:p w14:paraId="3A787EA9" w14:textId="77777777" w:rsidR="00E1192A" w:rsidRDefault="00E1192A" w:rsidP="00E1192A">
      <w:pPr>
        <w:pStyle w:val="BodyTextIndent"/>
      </w:pPr>
    </w:p>
    <w:p w14:paraId="3B9FECD4" w14:textId="77777777" w:rsidR="00E1192A" w:rsidRDefault="00E1192A" w:rsidP="00E1192A">
      <w:pPr>
        <w:pStyle w:val="BodyTextIndent"/>
      </w:pPr>
    </w:p>
    <w:p w14:paraId="014D517E" w14:textId="34D3C483" w:rsidR="00E1192A" w:rsidRDefault="00E1192A" w:rsidP="00E1192A">
      <w:pPr>
        <w:pStyle w:val="BodyTextIndent"/>
      </w:pPr>
    </w:p>
    <w:p w14:paraId="0E3C0566" w14:textId="77777777" w:rsidR="00E1192A" w:rsidRDefault="00E1192A" w:rsidP="00E1192A">
      <w:pPr>
        <w:pStyle w:val="BodyTextIndent"/>
      </w:pPr>
    </w:p>
    <w:p w14:paraId="2FA7DD7E" w14:textId="77777777" w:rsidR="00E1192A" w:rsidRDefault="00E1192A" w:rsidP="00E1192A">
      <w:pPr>
        <w:pStyle w:val="BodyTextIndent"/>
      </w:pPr>
    </w:p>
    <w:p w14:paraId="55E8FC08" w14:textId="77777777" w:rsidR="00E1192A" w:rsidRDefault="00E1192A" w:rsidP="00E1192A">
      <w:pPr>
        <w:pStyle w:val="BodyTextIndent"/>
      </w:pPr>
    </w:p>
    <w:p w14:paraId="6619AB83" w14:textId="77777777" w:rsidR="00E1192A" w:rsidRDefault="00E1192A" w:rsidP="00E1192A">
      <w:pPr>
        <w:pStyle w:val="BodyTextIndent"/>
      </w:pPr>
    </w:p>
    <w:p w14:paraId="01D5B8A1" w14:textId="77777777" w:rsidR="00E1192A" w:rsidRDefault="00E1192A" w:rsidP="00E1192A">
      <w:pPr>
        <w:pStyle w:val="BodyTextIndent"/>
      </w:pPr>
    </w:p>
    <w:p w14:paraId="7F18AB83" w14:textId="77777777" w:rsidR="00E1192A" w:rsidRDefault="00E1192A" w:rsidP="00E1192A">
      <w:pPr>
        <w:pStyle w:val="BodyTextIndent"/>
      </w:pPr>
    </w:p>
    <w:p w14:paraId="7078B52E" w14:textId="7C75411B" w:rsidR="00E1192A" w:rsidRDefault="00E1192A" w:rsidP="00E1192A">
      <w:pPr>
        <w:pStyle w:val="BodyTextIndent"/>
      </w:pPr>
    </w:p>
    <w:p w14:paraId="61CB888A" w14:textId="0D8B0D31" w:rsidR="00E1192A" w:rsidRDefault="00E1192A" w:rsidP="00E1192A">
      <w:pPr>
        <w:pStyle w:val="BodyTextIndent"/>
      </w:pPr>
    </w:p>
    <w:p w14:paraId="58420673" w14:textId="654CAA86" w:rsidR="00E1192A" w:rsidRDefault="00E1192A" w:rsidP="00E1192A">
      <w:pPr>
        <w:pStyle w:val="BodyTextIndent"/>
      </w:pPr>
    </w:p>
    <w:p w14:paraId="344E90A7" w14:textId="394FA2A5" w:rsidR="002505B5" w:rsidRDefault="002505B5" w:rsidP="00E1192A">
      <w:pPr>
        <w:pStyle w:val="BodyTextIndent"/>
      </w:pPr>
      <w:r>
        <w:rPr>
          <w:noProof/>
        </w:rPr>
        <mc:AlternateContent>
          <mc:Choice Requires="wps">
            <w:drawing>
              <wp:anchor distT="0" distB="0" distL="114300" distR="114300" simplePos="0" relativeHeight="251742208" behindDoc="1" locked="0" layoutInCell="1" allowOverlap="1" wp14:anchorId="53872FF7" wp14:editId="0D4B3C9A">
                <wp:simplePos x="0" y="0"/>
                <wp:positionH relativeFrom="column">
                  <wp:posOffset>490220</wp:posOffset>
                </wp:positionH>
                <wp:positionV relativeFrom="paragraph">
                  <wp:posOffset>8255</wp:posOffset>
                </wp:positionV>
                <wp:extent cx="4578350" cy="635"/>
                <wp:effectExtent l="0" t="0" r="0" b="0"/>
                <wp:wrapTight wrapText="bothSides">
                  <wp:wrapPolygon edited="0">
                    <wp:start x="0" y="0"/>
                    <wp:lineTo x="0" y="21600"/>
                    <wp:lineTo x="21600" y="21600"/>
                    <wp:lineTo x="21600" y="0"/>
                  </wp:wrapPolygon>
                </wp:wrapTight>
                <wp:docPr id="53" name="Text Box 53"/>
                <wp:cNvGraphicFramePr/>
                <a:graphic xmlns:a="http://schemas.openxmlformats.org/drawingml/2006/main">
                  <a:graphicData uri="http://schemas.microsoft.com/office/word/2010/wordprocessingShape">
                    <wps:wsp>
                      <wps:cNvSpPr txBox="1"/>
                      <wps:spPr>
                        <a:xfrm>
                          <a:off x="0" y="0"/>
                          <a:ext cx="4578350" cy="635"/>
                        </a:xfrm>
                        <a:prstGeom prst="rect">
                          <a:avLst/>
                        </a:prstGeom>
                        <a:solidFill>
                          <a:prstClr val="white"/>
                        </a:solidFill>
                        <a:ln>
                          <a:noFill/>
                        </a:ln>
                      </wps:spPr>
                      <wps:txbx>
                        <w:txbxContent>
                          <w:p w14:paraId="61AFDF8B" w14:textId="00400B8E" w:rsidR="00006AF4" w:rsidRPr="00032249" w:rsidRDefault="00006AF4" w:rsidP="00E1192A">
                            <w:pPr>
                              <w:pStyle w:val="Caption"/>
                              <w:jc w:val="center"/>
                              <w:rPr>
                                <w:noProof/>
                              </w:rPr>
                            </w:pPr>
                            <w:bookmarkStart w:id="108" w:name="_Toc69695917"/>
                            <w:r>
                              <w:t xml:space="preserve">Figure </w:t>
                            </w:r>
                            <w:r w:rsidR="0079574A">
                              <w:fldChar w:fldCharType="begin"/>
                            </w:r>
                            <w:r w:rsidR="0079574A">
                              <w:instrText xml:space="preserve"> SEQ Figure \* ARABIC </w:instrText>
                            </w:r>
                            <w:r w:rsidR="0079574A">
                              <w:fldChar w:fldCharType="separate"/>
                            </w:r>
                            <w:r>
                              <w:rPr>
                                <w:noProof/>
                              </w:rPr>
                              <w:t>29</w:t>
                            </w:r>
                            <w:r w:rsidR="0079574A">
                              <w:rPr>
                                <w:noProof/>
                              </w:rPr>
                              <w:fldChar w:fldCharType="end"/>
                            </w:r>
                            <w:r>
                              <w:t xml:space="preserve"> Classification Report - KNN</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872FF7" id="Text Box 53" o:spid="_x0000_s1055" type="#_x0000_t202" style="position:absolute;left:0;text-align:left;margin-left:38.6pt;margin-top:.65pt;width:360.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" stroked="f">
                <v:textbox style="mso-fit-shape-to-text:t" inset="0,0,0,0">
                  <w:txbxContent>
                    <w:p w14:paraId="61AFDF8B" w14:textId="00400B8E" w:rsidR="00006AF4" w:rsidRPr="00032249" w:rsidRDefault="00006AF4" w:rsidP="00E1192A">
                      <w:pPr>
                        <w:pStyle w:val="Caption"/>
                        <w:jc w:val="center"/>
                        <w:rPr>
                          <w:noProof/>
                        </w:rPr>
                      </w:pPr>
                      <w:bookmarkStart w:id="109" w:name="_Toc69695917"/>
                      <w:r>
                        <w:t xml:space="preserve">Figure </w:t>
                      </w:r>
                      <w:r w:rsidR="0079574A">
                        <w:fldChar w:fldCharType="begin"/>
                      </w:r>
                      <w:r w:rsidR="0079574A">
                        <w:instrText xml:space="preserve"> SEQ Figure \* ARABIC </w:instrText>
                      </w:r>
                      <w:r w:rsidR="0079574A">
                        <w:fldChar w:fldCharType="separate"/>
                      </w:r>
                      <w:r>
                        <w:rPr>
                          <w:noProof/>
                        </w:rPr>
                        <w:t>29</w:t>
                      </w:r>
                      <w:r w:rsidR="0079574A">
                        <w:rPr>
                          <w:noProof/>
                        </w:rPr>
                        <w:fldChar w:fldCharType="end"/>
                      </w:r>
                      <w:r>
                        <w:t xml:space="preserve"> Classification Report - KNN</w:t>
                      </w:r>
                      <w:bookmarkEnd w:id="109"/>
                    </w:p>
                  </w:txbxContent>
                </v:textbox>
                <w10:wrap type="tight"/>
              </v:shape>
            </w:pict>
          </mc:Fallback>
        </mc:AlternateContent>
      </w:r>
    </w:p>
    <w:p w14:paraId="18360782" w14:textId="6BCAB1E8" w:rsidR="002505B5" w:rsidRDefault="002505B5" w:rsidP="00E1192A">
      <w:pPr>
        <w:pStyle w:val="BodyTextIndent"/>
      </w:pPr>
    </w:p>
    <w:p w14:paraId="5A180D83" w14:textId="77777777" w:rsidR="002505B5" w:rsidRDefault="002505B5" w:rsidP="00E1192A">
      <w:pPr>
        <w:pStyle w:val="BodyTextIndent"/>
      </w:pPr>
    </w:p>
    <w:p w14:paraId="77FE4E54" w14:textId="0E260330" w:rsidR="00E1192A" w:rsidRDefault="00370710" w:rsidP="00E1192A">
      <w:pPr>
        <w:pStyle w:val="BodyTextIndent"/>
        <w:spacing w:line="360" w:lineRule="auto"/>
        <w:rPr>
          <w:b/>
          <w:bCs/>
        </w:rPr>
      </w:pPr>
      <w:r>
        <w:t>Precision of this model</w:t>
      </w:r>
      <w:r w:rsidR="00E1192A">
        <w:t xml:space="preserve"> </w:t>
      </w:r>
      <w:r>
        <w:t>for defect is</w:t>
      </w:r>
      <w:r w:rsidR="00E1192A">
        <w:t xml:space="preserve"> 0.7</w:t>
      </w:r>
      <w:r>
        <w:t>44</w:t>
      </w:r>
      <w:r w:rsidR="00E1192A">
        <w:t xml:space="preserve"> with recall of 0.</w:t>
      </w:r>
      <w:r>
        <w:t>837</w:t>
      </w:r>
      <w:r w:rsidR="00E1192A">
        <w:t xml:space="preserve"> and f1 score of 0.</w:t>
      </w:r>
      <w:r>
        <w:t>788</w:t>
      </w:r>
      <w:r w:rsidR="00E1192A">
        <w:t xml:space="preserve"> and the overall accuracy for this model is </w:t>
      </w:r>
      <m:oMath>
        <m:r>
          <m:rPr>
            <m:sty m:val="bi"/>
          </m:rPr>
          <w:rPr>
            <w:rFonts w:ascii="Cambria Math" w:hAnsi="Cambria Math"/>
          </w:rPr>
          <m:t>69.5%</m:t>
        </m:r>
      </m:oMath>
      <w:r w:rsidRPr="00370710">
        <w:rPr>
          <w:b/>
          <w:bCs/>
        </w:rPr>
        <w:t>.</w:t>
      </w:r>
    </w:p>
    <w:p w14:paraId="2AC093C6" w14:textId="77777777" w:rsidR="002505B5" w:rsidRPr="006C20D4" w:rsidRDefault="002505B5" w:rsidP="00D14B06">
      <w:pPr>
        <w:pStyle w:val="BodyTextIndent"/>
        <w:spacing w:line="360" w:lineRule="auto"/>
        <w:ind w:left="0" w:firstLine="0"/>
      </w:pPr>
    </w:p>
    <w:p w14:paraId="2D751963" w14:textId="162E1290" w:rsidR="00503C32" w:rsidRDefault="00503C32" w:rsidP="00503C32">
      <w:pPr>
        <w:pStyle w:val="Heading2"/>
        <w:spacing w:line="360" w:lineRule="auto"/>
      </w:pPr>
      <w:bookmarkStart w:id="110" w:name="_Toc69701286"/>
      <w:r>
        <w:t>Component Classification (Firefox Dataset)</w:t>
      </w:r>
      <w:bookmarkEnd w:id="110"/>
    </w:p>
    <w:p w14:paraId="008ACC8C" w14:textId="65188EBA" w:rsidR="00503C32" w:rsidRDefault="00503C32" w:rsidP="00503C32">
      <w:pPr>
        <w:pStyle w:val="BodyTextIndent"/>
        <w:spacing w:line="360" w:lineRule="auto"/>
        <w:ind w:left="0" w:firstLine="864"/>
      </w:pPr>
      <w:r>
        <w:t xml:space="preserve">As mentioned in the methodology chapter, component classification is also implemented in this research both on Firefox and Thunderbird data set. In Firefox data set we have 47 components as show in Table 2. All the classifiers are implemented for the component classification as well. </w:t>
      </w:r>
      <w:r w:rsidR="00085EFD">
        <w:t xml:space="preserve">Due to the large number of components the models performed in a well manner with achieving quite reasonable accuracy. On the type the models performed well. In the subsequent section all the </w:t>
      </w:r>
      <w:r w:rsidR="002505B5">
        <w:t>model’s</w:t>
      </w:r>
      <w:r w:rsidR="00085EFD">
        <w:t xml:space="preserve"> performance </w:t>
      </w:r>
      <w:r w:rsidR="00D14B06">
        <w:t>and</w:t>
      </w:r>
      <w:r w:rsidR="00085EFD">
        <w:t xml:space="preserve"> the classification reports </w:t>
      </w:r>
      <w:r w:rsidR="00D14B06">
        <w:t>are</w:t>
      </w:r>
      <w:r w:rsidR="00085EFD">
        <w:t xml:space="preserve"> shown and analyzed as well. </w:t>
      </w:r>
      <w:r w:rsidR="00C618BD">
        <w:t xml:space="preserve">Here only SVC, Logistic regression and Random forest results are shown, while the rest are mentioned in the analysis. From the model performance perspectives Support Vector Classifier, Logistic regression and the Random Forest are promising in results on certain scenario in the current research. </w:t>
      </w:r>
    </w:p>
    <w:p w14:paraId="12C5C158" w14:textId="4796FF78" w:rsidR="00503C32" w:rsidRDefault="00503C32" w:rsidP="00503C32">
      <w:pPr>
        <w:pStyle w:val="BodyTextIndent"/>
        <w:spacing w:line="360" w:lineRule="auto"/>
        <w:ind w:left="0" w:firstLine="864"/>
      </w:pPr>
    </w:p>
    <w:p w14:paraId="06D388C5" w14:textId="7C32AFCD" w:rsidR="00503C32" w:rsidRDefault="00503C32" w:rsidP="00503C32">
      <w:pPr>
        <w:pStyle w:val="BodyTextIndent"/>
        <w:spacing w:line="360" w:lineRule="auto"/>
        <w:ind w:left="0" w:firstLine="864"/>
      </w:pPr>
    </w:p>
    <w:p w14:paraId="00FCACB5" w14:textId="77777777" w:rsidR="00503C32" w:rsidRDefault="00503C32" w:rsidP="00841B18">
      <w:pPr>
        <w:pStyle w:val="BodyTextIndent"/>
        <w:spacing w:line="360" w:lineRule="auto"/>
        <w:ind w:left="0" w:firstLine="0"/>
      </w:pPr>
    </w:p>
    <w:p w14:paraId="3EE8C56C" w14:textId="77777777" w:rsidR="00503C32" w:rsidRDefault="00503C32" w:rsidP="00C618BD">
      <w:pPr>
        <w:pStyle w:val="BodyTextIndent"/>
        <w:spacing w:line="360" w:lineRule="auto"/>
        <w:ind w:left="0" w:firstLine="0"/>
      </w:pPr>
    </w:p>
    <w:p w14:paraId="76785BE5" w14:textId="7A97932D" w:rsidR="00503C32" w:rsidRDefault="00503C32" w:rsidP="00841B18">
      <w:pPr>
        <w:pStyle w:val="Heading3"/>
        <w:spacing w:line="360" w:lineRule="auto"/>
      </w:pPr>
      <w:bookmarkStart w:id="111" w:name="_Toc69701287"/>
      <w:r>
        <w:lastRenderedPageBreak/>
        <w:t>Linear SVC</w:t>
      </w:r>
      <w:bookmarkEnd w:id="111"/>
    </w:p>
    <w:p w14:paraId="23F6107F" w14:textId="6BF71B0B" w:rsidR="00C618BD" w:rsidRDefault="00841B18" w:rsidP="00841B18">
      <w:pPr>
        <w:pStyle w:val="BodyTextIndent"/>
        <w:spacing w:line="360" w:lineRule="auto"/>
      </w:pPr>
      <w:r>
        <w:t xml:space="preserve">The classification report of this model is shown in Fig. 30 below. </w:t>
      </w:r>
    </w:p>
    <w:p w14:paraId="01D55BE0" w14:textId="60AEDCAC" w:rsidR="00841B18" w:rsidRDefault="00841B18" w:rsidP="00C618BD">
      <w:pPr>
        <w:pStyle w:val="BodyTextIndent"/>
      </w:pPr>
    </w:p>
    <w:p w14:paraId="0CF9C1D4" w14:textId="6BAD31AE" w:rsidR="00732A33" w:rsidRDefault="00732A33" w:rsidP="00C618BD">
      <w:pPr>
        <w:pStyle w:val="BodyTextIndent"/>
      </w:pPr>
    </w:p>
    <w:p w14:paraId="28EBBA95" w14:textId="1DD5EBB6" w:rsidR="00732A33" w:rsidRDefault="00732A33" w:rsidP="00C618BD">
      <w:pPr>
        <w:pStyle w:val="BodyTextIndent"/>
      </w:pPr>
      <w:r>
        <w:rPr>
          <w:noProof/>
        </w:rPr>
        <w:drawing>
          <wp:anchor distT="0" distB="0" distL="114300" distR="114300" simplePos="0" relativeHeight="251761664" behindDoc="1" locked="0" layoutInCell="1" allowOverlap="1" wp14:anchorId="713A1B63" wp14:editId="33A6603B">
            <wp:simplePos x="0" y="0"/>
            <wp:positionH relativeFrom="column">
              <wp:posOffset>852170</wp:posOffset>
            </wp:positionH>
            <wp:positionV relativeFrom="paragraph">
              <wp:posOffset>117475</wp:posOffset>
            </wp:positionV>
            <wp:extent cx="3771900" cy="5448300"/>
            <wp:effectExtent l="0" t="0" r="0" b="0"/>
            <wp:wrapTight wrapText="bothSides">
              <wp:wrapPolygon edited="0">
                <wp:start x="0" y="0"/>
                <wp:lineTo x="0" y="21524"/>
                <wp:lineTo x="21491" y="21524"/>
                <wp:lineTo x="21491"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771900" cy="5448300"/>
                    </a:xfrm>
                    <a:prstGeom prst="rect">
                      <a:avLst/>
                    </a:prstGeom>
                  </pic:spPr>
                </pic:pic>
              </a:graphicData>
            </a:graphic>
            <wp14:sizeRelH relativeFrom="page">
              <wp14:pctWidth>0</wp14:pctWidth>
            </wp14:sizeRelH>
            <wp14:sizeRelV relativeFrom="page">
              <wp14:pctHeight>0</wp14:pctHeight>
            </wp14:sizeRelV>
          </wp:anchor>
        </w:drawing>
      </w:r>
    </w:p>
    <w:p w14:paraId="45554670" w14:textId="100B5559" w:rsidR="00732A33" w:rsidRDefault="00732A33" w:rsidP="00C618BD">
      <w:pPr>
        <w:pStyle w:val="BodyTextIndent"/>
      </w:pPr>
    </w:p>
    <w:p w14:paraId="7C44BDAC" w14:textId="7B161D2F" w:rsidR="00732A33" w:rsidRDefault="00732A33" w:rsidP="00C618BD">
      <w:pPr>
        <w:pStyle w:val="BodyTextIndent"/>
      </w:pPr>
    </w:p>
    <w:p w14:paraId="1C343F9E" w14:textId="1B794E5E" w:rsidR="00732A33" w:rsidRDefault="00732A33" w:rsidP="00C618BD">
      <w:pPr>
        <w:pStyle w:val="BodyTextIndent"/>
      </w:pPr>
    </w:p>
    <w:p w14:paraId="17C027F2" w14:textId="41C92071" w:rsidR="00732A33" w:rsidRDefault="00732A33" w:rsidP="00C618BD">
      <w:pPr>
        <w:pStyle w:val="BodyTextIndent"/>
      </w:pPr>
    </w:p>
    <w:p w14:paraId="5BEE6B5C" w14:textId="6499A03B" w:rsidR="00732A33" w:rsidRDefault="00732A33" w:rsidP="00C618BD">
      <w:pPr>
        <w:pStyle w:val="BodyTextIndent"/>
      </w:pPr>
    </w:p>
    <w:p w14:paraId="74A4E247" w14:textId="7489BEBE" w:rsidR="00732A33" w:rsidRDefault="00732A33" w:rsidP="00C618BD">
      <w:pPr>
        <w:pStyle w:val="BodyTextIndent"/>
      </w:pPr>
    </w:p>
    <w:p w14:paraId="63677017" w14:textId="1243FFF2" w:rsidR="00732A33" w:rsidRDefault="00732A33" w:rsidP="00C618BD">
      <w:pPr>
        <w:pStyle w:val="BodyTextIndent"/>
      </w:pPr>
    </w:p>
    <w:p w14:paraId="55BE955E" w14:textId="0B7528AB" w:rsidR="00732A33" w:rsidRDefault="00732A33" w:rsidP="00C618BD">
      <w:pPr>
        <w:pStyle w:val="BodyTextIndent"/>
      </w:pPr>
    </w:p>
    <w:p w14:paraId="28A5E2B7" w14:textId="7EF761F7" w:rsidR="00732A33" w:rsidRDefault="00732A33" w:rsidP="00C618BD">
      <w:pPr>
        <w:pStyle w:val="BodyTextIndent"/>
      </w:pPr>
    </w:p>
    <w:p w14:paraId="7376389D" w14:textId="1966D0DB" w:rsidR="00732A33" w:rsidRDefault="00732A33" w:rsidP="00C618BD">
      <w:pPr>
        <w:pStyle w:val="BodyTextIndent"/>
      </w:pPr>
    </w:p>
    <w:p w14:paraId="186711BD" w14:textId="452051A2" w:rsidR="00732A33" w:rsidRDefault="00732A33" w:rsidP="00C618BD">
      <w:pPr>
        <w:pStyle w:val="BodyTextIndent"/>
      </w:pPr>
    </w:p>
    <w:p w14:paraId="03E882C1" w14:textId="09ECE3DC" w:rsidR="00732A33" w:rsidRDefault="00732A33" w:rsidP="00C618BD">
      <w:pPr>
        <w:pStyle w:val="BodyTextIndent"/>
      </w:pPr>
    </w:p>
    <w:p w14:paraId="5FEE15CF" w14:textId="4BC78A74" w:rsidR="00732A33" w:rsidRDefault="00732A33" w:rsidP="00C618BD">
      <w:pPr>
        <w:pStyle w:val="BodyTextIndent"/>
      </w:pPr>
    </w:p>
    <w:p w14:paraId="41175F54" w14:textId="38B0F587" w:rsidR="00732A33" w:rsidRDefault="00732A33" w:rsidP="00C618BD">
      <w:pPr>
        <w:pStyle w:val="BodyTextIndent"/>
      </w:pPr>
    </w:p>
    <w:p w14:paraId="77C817FA" w14:textId="524CCD27" w:rsidR="00732A33" w:rsidRDefault="00732A33" w:rsidP="00C618BD">
      <w:pPr>
        <w:pStyle w:val="BodyTextIndent"/>
      </w:pPr>
    </w:p>
    <w:p w14:paraId="67672A68" w14:textId="7BD2BE6E" w:rsidR="00732A33" w:rsidRDefault="00732A33" w:rsidP="00C618BD">
      <w:pPr>
        <w:pStyle w:val="BodyTextIndent"/>
      </w:pPr>
    </w:p>
    <w:p w14:paraId="5EE07C51" w14:textId="650E2117" w:rsidR="00732A33" w:rsidRDefault="00732A33" w:rsidP="00C618BD">
      <w:pPr>
        <w:pStyle w:val="BodyTextIndent"/>
      </w:pPr>
    </w:p>
    <w:p w14:paraId="6A185E3F" w14:textId="43E4907F" w:rsidR="00732A33" w:rsidRDefault="00732A33" w:rsidP="00C618BD">
      <w:pPr>
        <w:pStyle w:val="BodyTextIndent"/>
      </w:pPr>
    </w:p>
    <w:p w14:paraId="32882A69" w14:textId="2CCFC28E" w:rsidR="00732A33" w:rsidRDefault="00732A33" w:rsidP="00C618BD">
      <w:pPr>
        <w:pStyle w:val="BodyTextIndent"/>
      </w:pPr>
    </w:p>
    <w:p w14:paraId="39679535" w14:textId="0DCFD0E9" w:rsidR="00732A33" w:rsidRDefault="00732A33" w:rsidP="00C618BD">
      <w:pPr>
        <w:pStyle w:val="BodyTextIndent"/>
      </w:pPr>
    </w:p>
    <w:p w14:paraId="788E38D5" w14:textId="03273A72" w:rsidR="00732A33" w:rsidRDefault="00732A33" w:rsidP="00C618BD">
      <w:pPr>
        <w:pStyle w:val="BodyTextIndent"/>
      </w:pPr>
    </w:p>
    <w:p w14:paraId="12F9CCA8" w14:textId="142D0714" w:rsidR="00732A33" w:rsidRDefault="00732A33" w:rsidP="00C618BD">
      <w:pPr>
        <w:pStyle w:val="BodyTextIndent"/>
      </w:pPr>
    </w:p>
    <w:p w14:paraId="1E753DAB" w14:textId="12CB93D4" w:rsidR="00732A33" w:rsidRDefault="00732A33" w:rsidP="00C618BD">
      <w:pPr>
        <w:pStyle w:val="BodyTextIndent"/>
      </w:pPr>
    </w:p>
    <w:p w14:paraId="26F2E32A" w14:textId="4F01901C" w:rsidR="00732A33" w:rsidRDefault="00732A33" w:rsidP="00C618BD">
      <w:pPr>
        <w:pStyle w:val="BodyTextIndent"/>
      </w:pPr>
    </w:p>
    <w:p w14:paraId="0A025173" w14:textId="15FB6300" w:rsidR="00732A33" w:rsidRDefault="00732A33" w:rsidP="00C618BD">
      <w:pPr>
        <w:pStyle w:val="BodyTextIndent"/>
      </w:pPr>
    </w:p>
    <w:p w14:paraId="6811AFA5" w14:textId="098C3313" w:rsidR="00732A33" w:rsidRDefault="00732A33" w:rsidP="00C618BD">
      <w:pPr>
        <w:pStyle w:val="BodyTextIndent"/>
      </w:pPr>
    </w:p>
    <w:p w14:paraId="6290031E" w14:textId="49D47DF9" w:rsidR="00732A33" w:rsidRDefault="00732A33" w:rsidP="00C618BD">
      <w:pPr>
        <w:pStyle w:val="BodyTextIndent"/>
      </w:pPr>
    </w:p>
    <w:p w14:paraId="77F19EC2" w14:textId="0B64687F" w:rsidR="00732A33" w:rsidRDefault="00732A33" w:rsidP="00C618BD">
      <w:pPr>
        <w:pStyle w:val="BodyTextIndent"/>
      </w:pPr>
    </w:p>
    <w:p w14:paraId="260998E5" w14:textId="593B4AFA" w:rsidR="00732A33" w:rsidRDefault="00732A33" w:rsidP="00C618BD">
      <w:pPr>
        <w:pStyle w:val="BodyTextIndent"/>
      </w:pPr>
    </w:p>
    <w:p w14:paraId="52B84517" w14:textId="023F6F42" w:rsidR="00732A33" w:rsidRDefault="00732A33" w:rsidP="00C618BD">
      <w:pPr>
        <w:pStyle w:val="BodyTextIndent"/>
      </w:pPr>
    </w:p>
    <w:p w14:paraId="569BD9AB" w14:textId="33FA52C9" w:rsidR="00732A33" w:rsidRDefault="00732A33" w:rsidP="00C618BD">
      <w:pPr>
        <w:pStyle w:val="BodyTextIndent"/>
      </w:pPr>
    </w:p>
    <w:p w14:paraId="2546B573" w14:textId="77777777" w:rsidR="00732A33" w:rsidRDefault="00732A33" w:rsidP="00C618BD">
      <w:pPr>
        <w:pStyle w:val="BodyTextIndent"/>
      </w:pPr>
    </w:p>
    <w:p w14:paraId="3C6BB988" w14:textId="0BB96BE7" w:rsidR="00732A33" w:rsidRDefault="00732A33" w:rsidP="00C618BD">
      <w:pPr>
        <w:pStyle w:val="BodyTextIndent"/>
      </w:pPr>
    </w:p>
    <w:p w14:paraId="636D3A0F" w14:textId="705933AD" w:rsidR="00732A33" w:rsidRDefault="00732A33" w:rsidP="00C618BD">
      <w:pPr>
        <w:pStyle w:val="BodyTextIndent"/>
      </w:pPr>
    </w:p>
    <w:p w14:paraId="29207912" w14:textId="5DD17FE1" w:rsidR="00732A33" w:rsidRDefault="00732A33" w:rsidP="00C618BD">
      <w:pPr>
        <w:pStyle w:val="BodyTextIndent"/>
      </w:pPr>
    </w:p>
    <w:p w14:paraId="4923BA7F" w14:textId="6FA5154E" w:rsidR="00732A33" w:rsidRDefault="00732A33" w:rsidP="00C618BD">
      <w:pPr>
        <w:pStyle w:val="BodyTextIndent"/>
      </w:pPr>
      <w:r>
        <w:rPr>
          <w:noProof/>
        </w:rPr>
        <mc:AlternateContent>
          <mc:Choice Requires="wps">
            <w:drawing>
              <wp:anchor distT="0" distB="0" distL="114300" distR="114300" simplePos="0" relativeHeight="251760640" behindDoc="1" locked="0" layoutInCell="1" allowOverlap="1" wp14:anchorId="7529CBC2" wp14:editId="252EB376">
                <wp:simplePos x="0" y="0"/>
                <wp:positionH relativeFrom="column">
                  <wp:posOffset>1118870</wp:posOffset>
                </wp:positionH>
                <wp:positionV relativeFrom="paragraph">
                  <wp:posOffset>162560</wp:posOffset>
                </wp:positionV>
                <wp:extent cx="3771900" cy="635"/>
                <wp:effectExtent l="0" t="0" r="0" b="0"/>
                <wp:wrapTight wrapText="bothSides">
                  <wp:wrapPolygon edited="0">
                    <wp:start x="0" y="0"/>
                    <wp:lineTo x="0" y="21600"/>
                    <wp:lineTo x="21600" y="21600"/>
                    <wp:lineTo x="21600" y="0"/>
                  </wp:wrapPolygon>
                </wp:wrapTight>
                <wp:docPr id="81" name="Text Box 81"/>
                <wp:cNvGraphicFramePr/>
                <a:graphic xmlns:a="http://schemas.openxmlformats.org/drawingml/2006/main">
                  <a:graphicData uri="http://schemas.microsoft.com/office/word/2010/wordprocessingShape">
                    <wps:wsp>
                      <wps:cNvSpPr txBox="1"/>
                      <wps:spPr>
                        <a:xfrm>
                          <a:off x="0" y="0"/>
                          <a:ext cx="3771900" cy="635"/>
                        </a:xfrm>
                        <a:prstGeom prst="rect">
                          <a:avLst/>
                        </a:prstGeom>
                        <a:solidFill>
                          <a:prstClr val="white"/>
                        </a:solidFill>
                        <a:ln>
                          <a:noFill/>
                        </a:ln>
                      </wps:spPr>
                      <wps:txbx>
                        <w:txbxContent>
                          <w:p w14:paraId="1FDFD356" w14:textId="7B0DCDF7" w:rsidR="00006AF4" w:rsidRPr="008F3E58" w:rsidRDefault="00006AF4" w:rsidP="00C618BD">
                            <w:pPr>
                              <w:pStyle w:val="Caption"/>
                              <w:jc w:val="center"/>
                              <w:rPr>
                                <w:noProof/>
                              </w:rPr>
                            </w:pPr>
                            <w:bookmarkStart w:id="112" w:name="_Toc69695918"/>
                            <w:r>
                              <w:t xml:space="preserve">Figure </w:t>
                            </w:r>
                            <w:r w:rsidR="0079574A">
                              <w:fldChar w:fldCharType="begin"/>
                            </w:r>
                            <w:r w:rsidR="0079574A">
                              <w:instrText xml:space="preserve"> SEQ Figure \* ARABIC </w:instrText>
                            </w:r>
                            <w:r w:rsidR="0079574A">
                              <w:fldChar w:fldCharType="separate"/>
                            </w:r>
                            <w:r>
                              <w:rPr>
                                <w:noProof/>
                              </w:rPr>
                              <w:t>30</w:t>
                            </w:r>
                            <w:r w:rsidR="0079574A">
                              <w:rPr>
                                <w:noProof/>
                              </w:rPr>
                              <w:fldChar w:fldCharType="end"/>
                            </w:r>
                            <w:r>
                              <w:t xml:space="preserve"> Classification Report - SVC</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9CBC2" id="Text Box 81" o:spid="_x0000_s1056" type="#_x0000_t202" style="position:absolute;left:0;text-align:left;margin-left:88.1pt;margin-top:12.8pt;width:297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" stroked="f">
                <v:textbox style="mso-fit-shape-to-text:t" inset="0,0,0,0">
                  <w:txbxContent>
                    <w:p w14:paraId="1FDFD356" w14:textId="7B0DCDF7" w:rsidR="00006AF4" w:rsidRPr="008F3E58" w:rsidRDefault="00006AF4" w:rsidP="00C618BD">
                      <w:pPr>
                        <w:pStyle w:val="Caption"/>
                        <w:jc w:val="center"/>
                        <w:rPr>
                          <w:noProof/>
                        </w:rPr>
                      </w:pPr>
                      <w:bookmarkStart w:id="113" w:name="_Toc69695918"/>
                      <w:r>
                        <w:t xml:space="preserve">Figure </w:t>
                      </w:r>
                      <w:r w:rsidR="0079574A">
                        <w:fldChar w:fldCharType="begin"/>
                      </w:r>
                      <w:r w:rsidR="0079574A">
                        <w:instrText xml:space="preserve"> SEQ Figure \* ARABIC </w:instrText>
                      </w:r>
                      <w:r w:rsidR="0079574A">
                        <w:fldChar w:fldCharType="separate"/>
                      </w:r>
                      <w:r>
                        <w:rPr>
                          <w:noProof/>
                        </w:rPr>
                        <w:t>30</w:t>
                      </w:r>
                      <w:r w:rsidR="0079574A">
                        <w:rPr>
                          <w:noProof/>
                        </w:rPr>
                        <w:fldChar w:fldCharType="end"/>
                      </w:r>
                      <w:r>
                        <w:t xml:space="preserve"> Classification Report - SVC</w:t>
                      </w:r>
                      <w:bookmarkEnd w:id="113"/>
                    </w:p>
                  </w:txbxContent>
                </v:textbox>
                <w10:wrap type="tight"/>
              </v:shape>
            </w:pict>
          </mc:Fallback>
        </mc:AlternateContent>
      </w:r>
    </w:p>
    <w:p w14:paraId="53A58A64" w14:textId="2B2F35E4" w:rsidR="00841B18" w:rsidRDefault="00841B18" w:rsidP="00732A33">
      <w:pPr>
        <w:ind w:firstLine="0"/>
      </w:pPr>
    </w:p>
    <w:p w14:paraId="781F59AD" w14:textId="77777777" w:rsidR="00732A33" w:rsidRDefault="00732A33" w:rsidP="00841B18"/>
    <w:p w14:paraId="2535195F" w14:textId="011B27AF" w:rsidR="00841B18" w:rsidRDefault="00841B18" w:rsidP="00841B18"/>
    <w:p w14:paraId="4A3864BA" w14:textId="4D333CAD" w:rsidR="00E1192A" w:rsidRDefault="00841B18" w:rsidP="00732A33">
      <w:pPr>
        <w:spacing w:line="360" w:lineRule="auto"/>
        <w:rPr>
          <w:b/>
          <w:bCs/>
        </w:rPr>
      </w:pPr>
      <w:r>
        <w:tab/>
        <w:t xml:space="preserve">This model performed well on certain components and showed quite reasonable precision, </w:t>
      </w:r>
      <w:r w:rsidR="00732A33">
        <w:t>recall and</w:t>
      </w:r>
      <w:r>
        <w:t xml:space="preserve"> f1- score like on the component bookmarks &amp; history it acquired the precision of 0.70 with the recall value of 0.65</w:t>
      </w:r>
      <w:r w:rsidR="00732A33">
        <w:t xml:space="preserve"> and f1-score of 0.67. </w:t>
      </w:r>
      <w:r>
        <w:t xml:space="preserve"> </w:t>
      </w:r>
      <w:r w:rsidR="00732A33">
        <w:t xml:space="preserve">This model has the overall accuracy of </w:t>
      </w:r>
      <m:oMath>
        <m:r>
          <m:rPr>
            <m:sty m:val="bi"/>
          </m:rPr>
          <w:rPr>
            <w:rFonts w:ascii="Cambria Math" w:hAnsi="Cambria Math"/>
          </w:rPr>
          <m:t>55.15%.</m:t>
        </m:r>
      </m:oMath>
    </w:p>
    <w:p w14:paraId="41AB9250" w14:textId="6E18DC41" w:rsidR="00732A33" w:rsidRDefault="00732A33" w:rsidP="00732A33">
      <w:pPr>
        <w:spacing w:line="360" w:lineRule="auto"/>
        <w:rPr>
          <w:b/>
          <w:bCs/>
        </w:rPr>
      </w:pPr>
    </w:p>
    <w:p w14:paraId="4AC6979C" w14:textId="0ACB9AAA" w:rsidR="00732A33" w:rsidRDefault="00732A33" w:rsidP="00732A33">
      <w:pPr>
        <w:spacing w:line="360" w:lineRule="auto"/>
        <w:rPr>
          <w:b/>
          <w:bCs/>
        </w:rPr>
      </w:pPr>
    </w:p>
    <w:p w14:paraId="3FF9253A" w14:textId="4CBEC7FE" w:rsidR="00732A33" w:rsidRDefault="00732A33" w:rsidP="00732A33">
      <w:pPr>
        <w:spacing w:line="360" w:lineRule="auto"/>
        <w:rPr>
          <w:b/>
          <w:bCs/>
        </w:rPr>
      </w:pPr>
    </w:p>
    <w:p w14:paraId="4E0B4034" w14:textId="7584BA40" w:rsidR="00732A33" w:rsidRDefault="00732A33" w:rsidP="00732A33">
      <w:pPr>
        <w:pStyle w:val="Heading3"/>
      </w:pPr>
      <w:bookmarkStart w:id="114" w:name="_Toc69701288"/>
      <w:r>
        <w:lastRenderedPageBreak/>
        <w:t>Logistic Regression</w:t>
      </w:r>
      <w:bookmarkEnd w:id="114"/>
    </w:p>
    <w:p w14:paraId="7FEA24A7" w14:textId="548D212A" w:rsidR="00732A33" w:rsidRDefault="00732A33" w:rsidP="00732A33">
      <w:pPr>
        <w:pStyle w:val="BodyTextIndent"/>
      </w:pPr>
    </w:p>
    <w:p w14:paraId="453E23E5" w14:textId="656098EB" w:rsidR="00732A33" w:rsidRDefault="00732A33" w:rsidP="00732A33">
      <w:pPr>
        <w:pStyle w:val="BodyTextIndent"/>
      </w:pPr>
      <w:r>
        <w:t>The classification report of this model is shown here:</w:t>
      </w:r>
    </w:p>
    <w:p w14:paraId="45D75ADB" w14:textId="5AEFF5B3" w:rsidR="00732A33" w:rsidRDefault="00732A33" w:rsidP="00732A33">
      <w:pPr>
        <w:pStyle w:val="BodyTextIndent"/>
      </w:pPr>
    </w:p>
    <w:p w14:paraId="3BFBBF76" w14:textId="42B1BBE1" w:rsidR="00732A33" w:rsidRDefault="00722943" w:rsidP="00732A33">
      <w:pPr>
        <w:pStyle w:val="BodyTextIndent"/>
      </w:pPr>
      <w:r>
        <w:rPr>
          <w:noProof/>
        </w:rPr>
        <w:drawing>
          <wp:anchor distT="0" distB="0" distL="114300" distR="114300" simplePos="0" relativeHeight="251762688" behindDoc="1" locked="0" layoutInCell="1" allowOverlap="1" wp14:anchorId="4A8FF1B8" wp14:editId="55181E22">
            <wp:simplePos x="0" y="0"/>
            <wp:positionH relativeFrom="column">
              <wp:posOffset>928370</wp:posOffset>
            </wp:positionH>
            <wp:positionV relativeFrom="paragraph">
              <wp:posOffset>147320</wp:posOffset>
            </wp:positionV>
            <wp:extent cx="3838575" cy="5438775"/>
            <wp:effectExtent l="0" t="0" r="9525" b="9525"/>
            <wp:wrapTight wrapText="bothSides">
              <wp:wrapPolygon edited="0">
                <wp:start x="0" y="0"/>
                <wp:lineTo x="0" y="21562"/>
                <wp:lineTo x="21546" y="21562"/>
                <wp:lineTo x="21546"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838575" cy="5438775"/>
                    </a:xfrm>
                    <a:prstGeom prst="rect">
                      <a:avLst/>
                    </a:prstGeom>
                  </pic:spPr>
                </pic:pic>
              </a:graphicData>
            </a:graphic>
            <wp14:sizeRelH relativeFrom="page">
              <wp14:pctWidth>0</wp14:pctWidth>
            </wp14:sizeRelH>
            <wp14:sizeRelV relativeFrom="page">
              <wp14:pctHeight>0</wp14:pctHeight>
            </wp14:sizeRelV>
          </wp:anchor>
        </w:drawing>
      </w:r>
    </w:p>
    <w:p w14:paraId="5B7944A0" w14:textId="76C94141" w:rsidR="00732A33" w:rsidRDefault="00732A33" w:rsidP="00732A33">
      <w:pPr>
        <w:pStyle w:val="BodyTextIndent"/>
      </w:pPr>
    </w:p>
    <w:p w14:paraId="21D95F77" w14:textId="2F642025" w:rsidR="00732A33" w:rsidRDefault="00732A33" w:rsidP="00732A33">
      <w:pPr>
        <w:pStyle w:val="BodyTextIndent"/>
      </w:pPr>
    </w:p>
    <w:p w14:paraId="2F32037C" w14:textId="41781124" w:rsidR="00732A33" w:rsidRDefault="00732A33" w:rsidP="00732A33">
      <w:pPr>
        <w:pStyle w:val="BodyTextIndent"/>
      </w:pPr>
    </w:p>
    <w:p w14:paraId="363665A0" w14:textId="4B339E28" w:rsidR="00732A33" w:rsidRDefault="00732A33" w:rsidP="00732A33">
      <w:pPr>
        <w:pStyle w:val="BodyTextIndent"/>
      </w:pPr>
    </w:p>
    <w:p w14:paraId="16474B90" w14:textId="77251869" w:rsidR="00732A33" w:rsidRDefault="00732A33" w:rsidP="00732A33">
      <w:pPr>
        <w:pStyle w:val="BodyTextIndent"/>
      </w:pPr>
    </w:p>
    <w:p w14:paraId="65267339" w14:textId="3AB5564C" w:rsidR="00732A33" w:rsidRDefault="00732A33" w:rsidP="00732A33">
      <w:pPr>
        <w:pStyle w:val="BodyTextIndent"/>
      </w:pPr>
    </w:p>
    <w:p w14:paraId="59BC7BD2" w14:textId="0B940DDD" w:rsidR="00732A33" w:rsidRDefault="00732A33" w:rsidP="00732A33">
      <w:pPr>
        <w:pStyle w:val="BodyTextIndent"/>
      </w:pPr>
    </w:p>
    <w:p w14:paraId="49E49181" w14:textId="7F997BA7" w:rsidR="00732A33" w:rsidRDefault="00732A33" w:rsidP="00732A33">
      <w:pPr>
        <w:pStyle w:val="BodyTextIndent"/>
      </w:pPr>
    </w:p>
    <w:p w14:paraId="3E29C41B" w14:textId="5ECAF15F" w:rsidR="00732A33" w:rsidRDefault="00732A33" w:rsidP="00732A33">
      <w:pPr>
        <w:pStyle w:val="BodyTextIndent"/>
      </w:pPr>
    </w:p>
    <w:p w14:paraId="2A9AAB12" w14:textId="29B3013F" w:rsidR="00732A33" w:rsidRDefault="00732A33" w:rsidP="00732A33">
      <w:pPr>
        <w:pStyle w:val="BodyTextIndent"/>
      </w:pPr>
    </w:p>
    <w:p w14:paraId="53438841" w14:textId="5EA33D12" w:rsidR="00732A33" w:rsidRDefault="00732A33" w:rsidP="00732A33">
      <w:pPr>
        <w:pStyle w:val="BodyTextIndent"/>
      </w:pPr>
    </w:p>
    <w:p w14:paraId="376ABC93" w14:textId="4EF89E65" w:rsidR="00732A33" w:rsidRDefault="00732A33" w:rsidP="00732A33">
      <w:pPr>
        <w:pStyle w:val="BodyTextIndent"/>
      </w:pPr>
    </w:p>
    <w:p w14:paraId="32E15B90" w14:textId="4CED4566" w:rsidR="00732A33" w:rsidRDefault="00732A33" w:rsidP="00732A33">
      <w:pPr>
        <w:pStyle w:val="BodyTextIndent"/>
      </w:pPr>
    </w:p>
    <w:p w14:paraId="04940313" w14:textId="77777777" w:rsidR="00732A33" w:rsidRDefault="00732A33" w:rsidP="00732A33">
      <w:pPr>
        <w:pStyle w:val="BodyTextIndent"/>
      </w:pPr>
    </w:p>
    <w:p w14:paraId="5C29F890" w14:textId="77777777" w:rsidR="00732A33" w:rsidRDefault="00732A33" w:rsidP="00732A33">
      <w:pPr>
        <w:pStyle w:val="BodyTextIndent"/>
      </w:pPr>
    </w:p>
    <w:p w14:paraId="73929C3C" w14:textId="77777777" w:rsidR="00732A33" w:rsidRDefault="00732A33" w:rsidP="00732A33">
      <w:pPr>
        <w:pStyle w:val="BodyTextIndent"/>
      </w:pPr>
    </w:p>
    <w:p w14:paraId="12F5AB8C" w14:textId="77777777" w:rsidR="00732A33" w:rsidRDefault="00732A33" w:rsidP="00732A33">
      <w:pPr>
        <w:pStyle w:val="BodyTextIndent"/>
      </w:pPr>
    </w:p>
    <w:p w14:paraId="4CED522E" w14:textId="77777777" w:rsidR="00732A33" w:rsidRDefault="00732A33" w:rsidP="00732A33">
      <w:pPr>
        <w:pStyle w:val="BodyTextIndent"/>
      </w:pPr>
    </w:p>
    <w:p w14:paraId="2C74F776" w14:textId="77777777" w:rsidR="00732A33" w:rsidRDefault="00732A33" w:rsidP="00732A33">
      <w:pPr>
        <w:pStyle w:val="BodyTextIndent"/>
      </w:pPr>
    </w:p>
    <w:p w14:paraId="0610E5EA" w14:textId="77777777" w:rsidR="00732A33" w:rsidRDefault="00732A33" w:rsidP="00732A33">
      <w:pPr>
        <w:pStyle w:val="BodyTextIndent"/>
      </w:pPr>
    </w:p>
    <w:p w14:paraId="2CA987E8" w14:textId="77777777" w:rsidR="00732A33" w:rsidRDefault="00732A33" w:rsidP="00732A33">
      <w:pPr>
        <w:pStyle w:val="BodyTextIndent"/>
      </w:pPr>
    </w:p>
    <w:p w14:paraId="7D13F8E6" w14:textId="77777777" w:rsidR="00732A33" w:rsidRDefault="00732A33" w:rsidP="00732A33">
      <w:pPr>
        <w:pStyle w:val="BodyTextIndent"/>
      </w:pPr>
    </w:p>
    <w:p w14:paraId="0228539B" w14:textId="77777777" w:rsidR="00732A33" w:rsidRDefault="00732A33" w:rsidP="00732A33">
      <w:pPr>
        <w:pStyle w:val="BodyTextIndent"/>
      </w:pPr>
    </w:p>
    <w:p w14:paraId="3144E0F5" w14:textId="77777777" w:rsidR="00732A33" w:rsidRDefault="00732A33" w:rsidP="00732A33">
      <w:pPr>
        <w:pStyle w:val="BodyTextIndent"/>
      </w:pPr>
    </w:p>
    <w:p w14:paraId="7DEBB831" w14:textId="77777777" w:rsidR="00732A33" w:rsidRDefault="00732A33" w:rsidP="00732A33">
      <w:pPr>
        <w:pStyle w:val="BodyTextIndent"/>
      </w:pPr>
    </w:p>
    <w:p w14:paraId="233E6A2E" w14:textId="77777777" w:rsidR="00732A33" w:rsidRDefault="00732A33" w:rsidP="00732A33">
      <w:pPr>
        <w:pStyle w:val="BodyTextIndent"/>
      </w:pPr>
    </w:p>
    <w:p w14:paraId="35215A44" w14:textId="77777777" w:rsidR="00732A33" w:rsidRDefault="00732A33" w:rsidP="00732A33">
      <w:pPr>
        <w:pStyle w:val="BodyTextIndent"/>
      </w:pPr>
    </w:p>
    <w:p w14:paraId="4F2DCD31" w14:textId="77777777" w:rsidR="00732A33" w:rsidRDefault="00732A33" w:rsidP="00732A33">
      <w:pPr>
        <w:pStyle w:val="BodyTextIndent"/>
      </w:pPr>
    </w:p>
    <w:p w14:paraId="5F74C2B9" w14:textId="77777777" w:rsidR="00732A33" w:rsidRDefault="00732A33" w:rsidP="00732A33">
      <w:pPr>
        <w:pStyle w:val="BodyTextIndent"/>
      </w:pPr>
    </w:p>
    <w:p w14:paraId="63D4A7E6" w14:textId="77777777" w:rsidR="00732A33" w:rsidRDefault="00732A33" w:rsidP="00732A33">
      <w:pPr>
        <w:pStyle w:val="BodyTextIndent"/>
      </w:pPr>
    </w:p>
    <w:p w14:paraId="7DFE848E" w14:textId="77777777" w:rsidR="00732A33" w:rsidRDefault="00732A33" w:rsidP="00732A33">
      <w:pPr>
        <w:pStyle w:val="BodyTextIndent"/>
      </w:pPr>
    </w:p>
    <w:p w14:paraId="5CD74D1D" w14:textId="77777777" w:rsidR="00732A33" w:rsidRDefault="00732A33" w:rsidP="00732A33">
      <w:pPr>
        <w:pStyle w:val="BodyTextIndent"/>
      </w:pPr>
    </w:p>
    <w:p w14:paraId="497FB57D" w14:textId="77777777" w:rsidR="00732A33" w:rsidRDefault="00732A33" w:rsidP="00732A33">
      <w:pPr>
        <w:pStyle w:val="BodyTextIndent"/>
      </w:pPr>
    </w:p>
    <w:p w14:paraId="2C46616F" w14:textId="77777777" w:rsidR="00732A33" w:rsidRDefault="00732A33" w:rsidP="00732A33">
      <w:pPr>
        <w:pStyle w:val="BodyTextIndent"/>
      </w:pPr>
    </w:p>
    <w:p w14:paraId="6D1EB148" w14:textId="2CD79066" w:rsidR="00732A33" w:rsidRDefault="00732A33" w:rsidP="00732A33">
      <w:pPr>
        <w:pStyle w:val="BodyTextIndent"/>
      </w:pPr>
    </w:p>
    <w:p w14:paraId="5C593A95" w14:textId="64CB6135" w:rsidR="00732A33" w:rsidRDefault="00722943" w:rsidP="00732A33">
      <w:pPr>
        <w:pStyle w:val="BodyTextIndent"/>
      </w:pPr>
      <w:r>
        <w:rPr>
          <w:noProof/>
        </w:rPr>
        <mc:AlternateContent>
          <mc:Choice Requires="wps">
            <w:drawing>
              <wp:anchor distT="0" distB="0" distL="114300" distR="114300" simplePos="0" relativeHeight="251764736" behindDoc="1" locked="0" layoutInCell="1" allowOverlap="1" wp14:anchorId="7D201F01" wp14:editId="518E3E8E">
                <wp:simplePos x="0" y="0"/>
                <wp:positionH relativeFrom="column">
                  <wp:posOffset>1233170</wp:posOffset>
                </wp:positionH>
                <wp:positionV relativeFrom="paragraph">
                  <wp:posOffset>82550</wp:posOffset>
                </wp:positionV>
                <wp:extent cx="3838575" cy="635"/>
                <wp:effectExtent l="0" t="0" r="0" b="0"/>
                <wp:wrapTight wrapText="bothSides">
                  <wp:wrapPolygon edited="0">
                    <wp:start x="0" y="0"/>
                    <wp:lineTo x="0" y="21600"/>
                    <wp:lineTo x="21600" y="21600"/>
                    <wp:lineTo x="21600" y="0"/>
                  </wp:wrapPolygon>
                </wp:wrapTight>
                <wp:docPr id="84" name="Text Box 84"/>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14:paraId="56BE3A6C" w14:textId="7AC03769" w:rsidR="00006AF4" w:rsidRPr="006E711A" w:rsidRDefault="00006AF4" w:rsidP="00732A33">
                            <w:pPr>
                              <w:pStyle w:val="Caption"/>
                              <w:jc w:val="center"/>
                              <w:rPr>
                                <w:noProof/>
                              </w:rPr>
                            </w:pPr>
                            <w:bookmarkStart w:id="115" w:name="_Toc69695919"/>
                            <w:r>
                              <w:t xml:space="preserve">Figure </w:t>
                            </w:r>
                            <w:r w:rsidR="0079574A">
                              <w:fldChar w:fldCharType="begin"/>
                            </w:r>
                            <w:r w:rsidR="0079574A">
                              <w:instrText xml:space="preserve"> SEQ Figure \* ARABIC </w:instrText>
                            </w:r>
                            <w:r w:rsidR="0079574A">
                              <w:fldChar w:fldCharType="separate"/>
                            </w:r>
                            <w:r>
                              <w:rPr>
                                <w:noProof/>
                              </w:rPr>
                              <w:t>31</w:t>
                            </w:r>
                            <w:r w:rsidR="0079574A">
                              <w:rPr>
                                <w:noProof/>
                              </w:rPr>
                              <w:fldChar w:fldCharType="end"/>
                            </w:r>
                            <w:r>
                              <w:t xml:space="preserve"> Classification Report - LR</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01F01" id="Text Box 84" o:spid="_x0000_s1057" type="#_x0000_t202" style="position:absolute;left:0;text-align:left;margin-left:97.1pt;margin-top:6.5pt;width:302.25pt;height:.05pt;z-index:-25155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WaTMAIAAGcEAAAOAAAAZHJzL2Uyb0RvYy54bWysVMFu2zAMvQ/YPwi6L06apQ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" stroked="f">
                <v:textbox style="mso-fit-shape-to-text:t" inset="0,0,0,0">
                  <w:txbxContent>
                    <w:p w14:paraId="56BE3A6C" w14:textId="7AC03769" w:rsidR="00006AF4" w:rsidRPr="006E711A" w:rsidRDefault="00006AF4" w:rsidP="00732A33">
                      <w:pPr>
                        <w:pStyle w:val="Caption"/>
                        <w:jc w:val="center"/>
                        <w:rPr>
                          <w:noProof/>
                        </w:rPr>
                      </w:pPr>
                      <w:bookmarkStart w:id="116" w:name="_Toc69695919"/>
                      <w:r>
                        <w:t xml:space="preserve">Figure </w:t>
                      </w:r>
                      <w:r w:rsidR="0079574A">
                        <w:fldChar w:fldCharType="begin"/>
                      </w:r>
                      <w:r w:rsidR="0079574A">
                        <w:instrText xml:space="preserve"> SEQ Figure \* ARABIC </w:instrText>
                      </w:r>
                      <w:r w:rsidR="0079574A">
                        <w:fldChar w:fldCharType="separate"/>
                      </w:r>
                      <w:r>
                        <w:rPr>
                          <w:noProof/>
                        </w:rPr>
                        <w:t>31</w:t>
                      </w:r>
                      <w:r w:rsidR="0079574A">
                        <w:rPr>
                          <w:noProof/>
                        </w:rPr>
                        <w:fldChar w:fldCharType="end"/>
                      </w:r>
                      <w:r>
                        <w:t xml:space="preserve"> Classification Report - LR</w:t>
                      </w:r>
                      <w:bookmarkEnd w:id="116"/>
                    </w:p>
                  </w:txbxContent>
                </v:textbox>
                <w10:wrap type="tight"/>
              </v:shape>
            </w:pict>
          </mc:Fallback>
        </mc:AlternateContent>
      </w:r>
    </w:p>
    <w:p w14:paraId="5A9E5B33" w14:textId="77777777" w:rsidR="00732A33" w:rsidRDefault="00732A33" w:rsidP="00732A33">
      <w:pPr>
        <w:pStyle w:val="BodyTextIndent"/>
      </w:pPr>
    </w:p>
    <w:p w14:paraId="73576334" w14:textId="77777777" w:rsidR="00732A33" w:rsidRDefault="00732A33" w:rsidP="00732A33">
      <w:pPr>
        <w:pStyle w:val="BodyTextIndent"/>
      </w:pPr>
    </w:p>
    <w:p w14:paraId="74F02D04" w14:textId="51D3D03F" w:rsidR="00732A33" w:rsidRDefault="00732A33" w:rsidP="0071283B">
      <w:pPr>
        <w:pStyle w:val="BodyTextIndent"/>
        <w:spacing w:line="360" w:lineRule="auto"/>
      </w:pPr>
    </w:p>
    <w:p w14:paraId="28766A55" w14:textId="0930D281" w:rsidR="00732A33" w:rsidRDefault="00732A33" w:rsidP="0071283B">
      <w:pPr>
        <w:pStyle w:val="BodyTextIndent"/>
        <w:spacing w:line="360" w:lineRule="auto"/>
      </w:pPr>
      <w:r>
        <w:t xml:space="preserve">This model also performed well on certain component classification just like PDF viewer and having the precision of </w:t>
      </w:r>
      <w:r w:rsidR="0071283B">
        <w:t xml:space="preserve">0.89, with the recall 0.86 and the f1-score of 0.87 which is quire promising results. This model has the overall accuracy of </w:t>
      </w:r>
      <m:oMath>
        <m:r>
          <m:rPr>
            <m:sty m:val="bi"/>
          </m:rPr>
          <w:rPr>
            <w:rFonts w:ascii="Cambria Math" w:hAnsi="Cambria Math"/>
          </w:rPr>
          <m:t>50.8%.</m:t>
        </m:r>
      </m:oMath>
    </w:p>
    <w:p w14:paraId="458C3A6A" w14:textId="50A1583E" w:rsidR="00732A33" w:rsidRDefault="00732A33" w:rsidP="0071283B">
      <w:pPr>
        <w:pStyle w:val="BodyTextIndent"/>
        <w:spacing w:line="360" w:lineRule="auto"/>
      </w:pPr>
    </w:p>
    <w:p w14:paraId="58C31039" w14:textId="585F97D8" w:rsidR="00732A33" w:rsidRDefault="00732A33" w:rsidP="00732A33">
      <w:pPr>
        <w:pStyle w:val="BodyTextIndent"/>
      </w:pPr>
    </w:p>
    <w:p w14:paraId="78EAC2AD" w14:textId="6B4F7CEB" w:rsidR="00732A33" w:rsidRDefault="00732A33" w:rsidP="00722943">
      <w:pPr>
        <w:pStyle w:val="BodyTextIndent"/>
        <w:ind w:left="0" w:firstLine="0"/>
      </w:pPr>
    </w:p>
    <w:p w14:paraId="63782D18" w14:textId="6352D288" w:rsidR="00732A33" w:rsidRDefault="00732A33" w:rsidP="00732A33">
      <w:pPr>
        <w:pStyle w:val="BodyTextIndent"/>
      </w:pPr>
    </w:p>
    <w:p w14:paraId="61C234C1" w14:textId="3E105F33" w:rsidR="00732A33" w:rsidRDefault="00732A33" w:rsidP="00732A33">
      <w:pPr>
        <w:pStyle w:val="BodyTextIndent"/>
        <w:ind w:left="0" w:firstLine="0"/>
      </w:pPr>
    </w:p>
    <w:p w14:paraId="1520FDD9" w14:textId="765AF8E7" w:rsidR="00732A33" w:rsidRDefault="00732A33" w:rsidP="00732A33">
      <w:pPr>
        <w:pStyle w:val="BodyTextIndent"/>
      </w:pPr>
    </w:p>
    <w:p w14:paraId="1B0BB41A" w14:textId="16C4F0B7" w:rsidR="00732A33" w:rsidRDefault="00732A33" w:rsidP="00732A33">
      <w:pPr>
        <w:pStyle w:val="Heading3"/>
      </w:pPr>
      <w:bookmarkStart w:id="117" w:name="_Toc69701289"/>
      <w:r>
        <w:t>Random Forest Classifier</w:t>
      </w:r>
      <w:bookmarkEnd w:id="117"/>
    </w:p>
    <w:p w14:paraId="1C535AAC" w14:textId="44CA492F" w:rsidR="00732A33" w:rsidRDefault="00732A33" w:rsidP="00732A33">
      <w:pPr>
        <w:pStyle w:val="BodyTextIndent"/>
      </w:pPr>
    </w:p>
    <w:p w14:paraId="1F665B9B" w14:textId="15AA77D9" w:rsidR="00732A33" w:rsidRDefault="00732A33" w:rsidP="00732A33">
      <w:pPr>
        <w:pStyle w:val="BodyTextIndent"/>
      </w:pPr>
      <w:r>
        <w:t>The classification report of this model is given herein:</w:t>
      </w:r>
    </w:p>
    <w:p w14:paraId="47C46EA9" w14:textId="14D1E184" w:rsidR="00732A33" w:rsidRDefault="00732A33" w:rsidP="00732A33">
      <w:pPr>
        <w:pStyle w:val="BodyTextIndent"/>
      </w:pPr>
    </w:p>
    <w:p w14:paraId="23241C5E" w14:textId="77777777" w:rsidR="008B2BD1" w:rsidRDefault="008B2BD1" w:rsidP="00732A33">
      <w:pPr>
        <w:pStyle w:val="BodyTextIndent"/>
      </w:pPr>
    </w:p>
    <w:p w14:paraId="1495EBF3" w14:textId="473A4917" w:rsidR="008B2BD1" w:rsidRDefault="00582D64" w:rsidP="00732A33">
      <w:pPr>
        <w:pStyle w:val="BodyTextIndent"/>
      </w:pPr>
      <w:r>
        <w:rPr>
          <w:noProof/>
        </w:rPr>
        <w:drawing>
          <wp:anchor distT="0" distB="0" distL="114300" distR="114300" simplePos="0" relativeHeight="251765760" behindDoc="1" locked="0" layoutInCell="1" allowOverlap="1" wp14:anchorId="78028479" wp14:editId="5C41F763">
            <wp:simplePos x="0" y="0"/>
            <wp:positionH relativeFrom="column">
              <wp:posOffset>852170</wp:posOffset>
            </wp:positionH>
            <wp:positionV relativeFrom="paragraph">
              <wp:posOffset>97155</wp:posOffset>
            </wp:positionV>
            <wp:extent cx="3876675" cy="5391150"/>
            <wp:effectExtent l="0" t="0" r="9525" b="0"/>
            <wp:wrapTight wrapText="bothSides">
              <wp:wrapPolygon edited="0">
                <wp:start x="0" y="0"/>
                <wp:lineTo x="0" y="21524"/>
                <wp:lineTo x="21547" y="21524"/>
                <wp:lineTo x="21547"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876675" cy="5391150"/>
                    </a:xfrm>
                    <a:prstGeom prst="rect">
                      <a:avLst/>
                    </a:prstGeom>
                  </pic:spPr>
                </pic:pic>
              </a:graphicData>
            </a:graphic>
            <wp14:sizeRelH relativeFrom="page">
              <wp14:pctWidth>0</wp14:pctWidth>
            </wp14:sizeRelH>
            <wp14:sizeRelV relativeFrom="page">
              <wp14:pctHeight>0</wp14:pctHeight>
            </wp14:sizeRelV>
          </wp:anchor>
        </w:drawing>
      </w:r>
    </w:p>
    <w:p w14:paraId="778E9B3A" w14:textId="0089F2F5" w:rsidR="008B2BD1" w:rsidRDefault="008B2BD1" w:rsidP="00732A33">
      <w:pPr>
        <w:pStyle w:val="BodyTextIndent"/>
      </w:pPr>
    </w:p>
    <w:p w14:paraId="3E90F0C3" w14:textId="2781682C" w:rsidR="008B2BD1" w:rsidRDefault="008B2BD1" w:rsidP="00732A33">
      <w:pPr>
        <w:pStyle w:val="BodyTextIndent"/>
      </w:pPr>
    </w:p>
    <w:p w14:paraId="2A8637F4" w14:textId="7A1D488E" w:rsidR="008B2BD1" w:rsidRDefault="008B2BD1" w:rsidP="00732A33">
      <w:pPr>
        <w:pStyle w:val="BodyTextIndent"/>
      </w:pPr>
    </w:p>
    <w:p w14:paraId="50756346" w14:textId="426E5FA7" w:rsidR="008B2BD1" w:rsidRDefault="008B2BD1" w:rsidP="00732A33">
      <w:pPr>
        <w:pStyle w:val="BodyTextIndent"/>
      </w:pPr>
    </w:p>
    <w:p w14:paraId="1F5860BD" w14:textId="1C83E8B0" w:rsidR="008B2BD1" w:rsidRDefault="008B2BD1" w:rsidP="00732A33">
      <w:pPr>
        <w:pStyle w:val="BodyTextIndent"/>
      </w:pPr>
    </w:p>
    <w:p w14:paraId="0B8259FE" w14:textId="22C325A4" w:rsidR="008B2BD1" w:rsidRDefault="008B2BD1" w:rsidP="00732A33">
      <w:pPr>
        <w:pStyle w:val="BodyTextIndent"/>
      </w:pPr>
    </w:p>
    <w:p w14:paraId="3387B92E" w14:textId="78D7E0D1" w:rsidR="008B2BD1" w:rsidRDefault="008B2BD1" w:rsidP="00732A33">
      <w:pPr>
        <w:pStyle w:val="BodyTextIndent"/>
      </w:pPr>
    </w:p>
    <w:p w14:paraId="0CD89A3B" w14:textId="6CA176EA" w:rsidR="008B2BD1" w:rsidRDefault="008B2BD1" w:rsidP="00732A33">
      <w:pPr>
        <w:pStyle w:val="BodyTextIndent"/>
      </w:pPr>
    </w:p>
    <w:p w14:paraId="095BD2AB" w14:textId="22AD8DB7" w:rsidR="008B2BD1" w:rsidRDefault="008B2BD1" w:rsidP="00732A33">
      <w:pPr>
        <w:pStyle w:val="BodyTextIndent"/>
      </w:pPr>
    </w:p>
    <w:p w14:paraId="772263AB" w14:textId="7D568E2E" w:rsidR="008B2BD1" w:rsidRDefault="008B2BD1" w:rsidP="00732A33">
      <w:pPr>
        <w:pStyle w:val="BodyTextIndent"/>
      </w:pPr>
    </w:p>
    <w:p w14:paraId="7C996CAC" w14:textId="24EB0D54" w:rsidR="008B2BD1" w:rsidRDefault="008B2BD1" w:rsidP="00732A33">
      <w:pPr>
        <w:pStyle w:val="BodyTextIndent"/>
      </w:pPr>
    </w:p>
    <w:p w14:paraId="686B1951" w14:textId="6FB73567" w:rsidR="008B2BD1" w:rsidRDefault="008B2BD1" w:rsidP="00732A33">
      <w:pPr>
        <w:pStyle w:val="BodyTextIndent"/>
      </w:pPr>
    </w:p>
    <w:p w14:paraId="6288AFB8" w14:textId="30CA1710" w:rsidR="008B2BD1" w:rsidRDefault="008B2BD1" w:rsidP="00732A33">
      <w:pPr>
        <w:pStyle w:val="BodyTextIndent"/>
      </w:pPr>
    </w:p>
    <w:p w14:paraId="53E385E5" w14:textId="5A948E29" w:rsidR="008B2BD1" w:rsidRDefault="008B2BD1" w:rsidP="00732A33">
      <w:pPr>
        <w:pStyle w:val="BodyTextIndent"/>
      </w:pPr>
    </w:p>
    <w:p w14:paraId="101EB149" w14:textId="0483F0B3" w:rsidR="008B2BD1" w:rsidRDefault="008B2BD1" w:rsidP="00732A33">
      <w:pPr>
        <w:pStyle w:val="BodyTextIndent"/>
      </w:pPr>
    </w:p>
    <w:p w14:paraId="54B5B8D3" w14:textId="5A806086" w:rsidR="008B2BD1" w:rsidRDefault="008B2BD1" w:rsidP="00732A33">
      <w:pPr>
        <w:pStyle w:val="BodyTextIndent"/>
      </w:pPr>
    </w:p>
    <w:p w14:paraId="0A03E7C6" w14:textId="52DF4A68" w:rsidR="008B2BD1" w:rsidRDefault="008B2BD1" w:rsidP="00732A33">
      <w:pPr>
        <w:pStyle w:val="BodyTextIndent"/>
      </w:pPr>
    </w:p>
    <w:p w14:paraId="5B364974" w14:textId="4CACC088" w:rsidR="008B2BD1" w:rsidRDefault="008B2BD1" w:rsidP="00732A33">
      <w:pPr>
        <w:pStyle w:val="BodyTextIndent"/>
      </w:pPr>
    </w:p>
    <w:p w14:paraId="1A62EFA2" w14:textId="608FE59A" w:rsidR="008B2BD1" w:rsidRDefault="008B2BD1" w:rsidP="00732A33">
      <w:pPr>
        <w:pStyle w:val="BodyTextIndent"/>
      </w:pPr>
    </w:p>
    <w:p w14:paraId="0B68374A" w14:textId="381DCC67" w:rsidR="008B2BD1" w:rsidRDefault="008B2BD1" w:rsidP="00732A33">
      <w:pPr>
        <w:pStyle w:val="BodyTextIndent"/>
      </w:pPr>
    </w:p>
    <w:p w14:paraId="6A375FEF" w14:textId="69684FD4" w:rsidR="008B2BD1" w:rsidRDefault="008B2BD1" w:rsidP="00732A33">
      <w:pPr>
        <w:pStyle w:val="BodyTextIndent"/>
      </w:pPr>
    </w:p>
    <w:p w14:paraId="61CB6975" w14:textId="5399877E" w:rsidR="008B2BD1" w:rsidRDefault="008B2BD1" w:rsidP="00732A33">
      <w:pPr>
        <w:pStyle w:val="BodyTextIndent"/>
      </w:pPr>
    </w:p>
    <w:p w14:paraId="43EFCC62" w14:textId="61809CBF" w:rsidR="008B2BD1" w:rsidRDefault="008B2BD1" w:rsidP="00732A33">
      <w:pPr>
        <w:pStyle w:val="BodyTextIndent"/>
      </w:pPr>
    </w:p>
    <w:p w14:paraId="1E0A40BA" w14:textId="0A61E448" w:rsidR="008B2BD1" w:rsidRDefault="008B2BD1" w:rsidP="00732A33">
      <w:pPr>
        <w:pStyle w:val="BodyTextIndent"/>
      </w:pPr>
    </w:p>
    <w:p w14:paraId="687F6749" w14:textId="7AAA4025" w:rsidR="008B2BD1" w:rsidRDefault="008B2BD1" w:rsidP="00732A33">
      <w:pPr>
        <w:pStyle w:val="BodyTextIndent"/>
      </w:pPr>
    </w:p>
    <w:p w14:paraId="706BC978" w14:textId="721CEE83" w:rsidR="008B2BD1" w:rsidRDefault="008B2BD1" w:rsidP="00732A33">
      <w:pPr>
        <w:pStyle w:val="BodyTextIndent"/>
      </w:pPr>
    </w:p>
    <w:p w14:paraId="5AF70369" w14:textId="514ABBAB" w:rsidR="008B2BD1" w:rsidRDefault="008B2BD1" w:rsidP="00732A33">
      <w:pPr>
        <w:pStyle w:val="BodyTextIndent"/>
      </w:pPr>
    </w:p>
    <w:p w14:paraId="3B0E77DF" w14:textId="35197D4E" w:rsidR="008B2BD1" w:rsidRDefault="008B2BD1" w:rsidP="00732A33">
      <w:pPr>
        <w:pStyle w:val="BodyTextIndent"/>
      </w:pPr>
    </w:p>
    <w:p w14:paraId="2DE8E444" w14:textId="5A89D0C1" w:rsidR="008B2BD1" w:rsidRDefault="008B2BD1" w:rsidP="00732A33">
      <w:pPr>
        <w:pStyle w:val="BodyTextIndent"/>
      </w:pPr>
    </w:p>
    <w:p w14:paraId="741A63F6" w14:textId="3379CB21" w:rsidR="008B2BD1" w:rsidRDefault="008B2BD1" w:rsidP="00732A33">
      <w:pPr>
        <w:pStyle w:val="BodyTextIndent"/>
      </w:pPr>
    </w:p>
    <w:p w14:paraId="62728714" w14:textId="5EB4FF27" w:rsidR="008B2BD1" w:rsidRDefault="008B2BD1" w:rsidP="00732A33">
      <w:pPr>
        <w:pStyle w:val="BodyTextIndent"/>
      </w:pPr>
    </w:p>
    <w:p w14:paraId="60AD62CB" w14:textId="76B3E799" w:rsidR="008B2BD1" w:rsidRDefault="008B2BD1" w:rsidP="00732A33">
      <w:pPr>
        <w:pStyle w:val="BodyTextIndent"/>
      </w:pPr>
    </w:p>
    <w:p w14:paraId="6EC8E153" w14:textId="76AA8A7E" w:rsidR="008B2BD1" w:rsidRDefault="008B2BD1" w:rsidP="00732A33">
      <w:pPr>
        <w:pStyle w:val="BodyTextIndent"/>
      </w:pPr>
    </w:p>
    <w:p w14:paraId="5FE82F2B" w14:textId="1D375E61" w:rsidR="008B2BD1" w:rsidRDefault="008B2BD1" w:rsidP="00732A33">
      <w:pPr>
        <w:pStyle w:val="BodyTextIndent"/>
      </w:pPr>
    </w:p>
    <w:p w14:paraId="1C58CBF5" w14:textId="1F5B75C9" w:rsidR="008B2BD1" w:rsidRDefault="008B2BD1" w:rsidP="00732A33">
      <w:pPr>
        <w:pStyle w:val="BodyTextIndent"/>
      </w:pPr>
    </w:p>
    <w:p w14:paraId="18452FC3" w14:textId="12C2548C" w:rsidR="008B2BD1" w:rsidRDefault="00582D64" w:rsidP="00732A33">
      <w:pPr>
        <w:pStyle w:val="BodyTextIndent"/>
      </w:pPr>
      <w:r>
        <w:rPr>
          <w:noProof/>
        </w:rPr>
        <mc:AlternateContent>
          <mc:Choice Requires="wps">
            <w:drawing>
              <wp:anchor distT="0" distB="0" distL="114300" distR="114300" simplePos="0" relativeHeight="251767808" behindDoc="1" locked="0" layoutInCell="1" allowOverlap="1" wp14:anchorId="1F03853D" wp14:editId="22C2475B">
                <wp:simplePos x="0" y="0"/>
                <wp:positionH relativeFrom="column">
                  <wp:posOffset>1014095</wp:posOffset>
                </wp:positionH>
                <wp:positionV relativeFrom="paragraph">
                  <wp:posOffset>44450</wp:posOffset>
                </wp:positionV>
                <wp:extent cx="3876675" cy="635"/>
                <wp:effectExtent l="0" t="0" r="0" b="0"/>
                <wp:wrapTight wrapText="bothSides">
                  <wp:wrapPolygon edited="0">
                    <wp:start x="0" y="0"/>
                    <wp:lineTo x="0" y="21600"/>
                    <wp:lineTo x="21600" y="21600"/>
                    <wp:lineTo x="21600" y="0"/>
                  </wp:wrapPolygon>
                </wp:wrapTight>
                <wp:docPr id="86" name="Text Box 86"/>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45992133" w14:textId="3D8060B6" w:rsidR="00006AF4" w:rsidRPr="009F3A6B" w:rsidRDefault="00006AF4" w:rsidP="008B2BD1">
                            <w:pPr>
                              <w:pStyle w:val="Caption"/>
                              <w:jc w:val="center"/>
                              <w:rPr>
                                <w:noProof/>
                              </w:rPr>
                            </w:pPr>
                            <w:bookmarkStart w:id="118" w:name="_Toc69695920"/>
                            <w:r>
                              <w:t xml:space="preserve">Figure </w:t>
                            </w:r>
                            <w:r w:rsidR="0079574A">
                              <w:fldChar w:fldCharType="begin"/>
                            </w:r>
                            <w:r w:rsidR="0079574A">
                              <w:instrText xml:space="preserve"> SEQ Figure \* ARABIC </w:instrText>
                            </w:r>
                            <w:r w:rsidR="0079574A">
                              <w:fldChar w:fldCharType="separate"/>
                            </w:r>
                            <w:r>
                              <w:rPr>
                                <w:noProof/>
                              </w:rPr>
                              <w:t>32</w:t>
                            </w:r>
                            <w:r w:rsidR="0079574A">
                              <w:rPr>
                                <w:noProof/>
                              </w:rPr>
                              <w:fldChar w:fldCharType="end"/>
                            </w:r>
                            <w:r>
                              <w:t xml:space="preserve"> Classification Report - RF</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3853D" id="Text Box 86" o:spid="_x0000_s1058" type="#_x0000_t202" style="position:absolute;left:0;text-align:left;margin-left:79.85pt;margin-top:3.5pt;width:305.25pt;height:.05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1crMQIAAGcEAAAOAAAAZHJzL2Uyb0RvYy54bWysVE2P2yAQvVfqf0DcG+dDm42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" stroked="f">
                <v:textbox style="mso-fit-shape-to-text:t" inset="0,0,0,0">
                  <w:txbxContent>
                    <w:p w14:paraId="45992133" w14:textId="3D8060B6" w:rsidR="00006AF4" w:rsidRPr="009F3A6B" w:rsidRDefault="00006AF4" w:rsidP="008B2BD1">
                      <w:pPr>
                        <w:pStyle w:val="Caption"/>
                        <w:jc w:val="center"/>
                        <w:rPr>
                          <w:noProof/>
                        </w:rPr>
                      </w:pPr>
                      <w:bookmarkStart w:id="119" w:name="_Toc69695920"/>
                      <w:r>
                        <w:t xml:space="preserve">Figure </w:t>
                      </w:r>
                      <w:r w:rsidR="0079574A">
                        <w:fldChar w:fldCharType="begin"/>
                      </w:r>
                      <w:r w:rsidR="0079574A">
                        <w:instrText xml:space="preserve"> SEQ Figure \* ARABIC </w:instrText>
                      </w:r>
                      <w:r w:rsidR="0079574A">
                        <w:fldChar w:fldCharType="separate"/>
                      </w:r>
                      <w:r>
                        <w:rPr>
                          <w:noProof/>
                        </w:rPr>
                        <w:t>32</w:t>
                      </w:r>
                      <w:r w:rsidR="0079574A">
                        <w:rPr>
                          <w:noProof/>
                        </w:rPr>
                        <w:fldChar w:fldCharType="end"/>
                      </w:r>
                      <w:r>
                        <w:t xml:space="preserve"> Classification Report - RF</w:t>
                      </w:r>
                      <w:bookmarkEnd w:id="119"/>
                    </w:p>
                  </w:txbxContent>
                </v:textbox>
                <w10:wrap type="tight"/>
              </v:shape>
            </w:pict>
          </mc:Fallback>
        </mc:AlternateContent>
      </w:r>
    </w:p>
    <w:p w14:paraId="65A874DD" w14:textId="0CAC99F0" w:rsidR="008B2BD1" w:rsidRDefault="008B2BD1" w:rsidP="00732A33">
      <w:pPr>
        <w:pStyle w:val="BodyTextIndent"/>
      </w:pPr>
    </w:p>
    <w:p w14:paraId="19978EE4" w14:textId="77777777" w:rsidR="00582D64" w:rsidRDefault="00582D64" w:rsidP="00732A33">
      <w:pPr>
        <w:pStyle w:val="BodyTextIndent"/>
      </w:pPr>
    </w:p>
    <w:p w14:paraId="72B73C70" w14:textId="6ABF29D2" w:rsidR="008B2BD1" w:rsidRDefault="008B2BD1" w:rsidP="00732A33">
      <w:pPr>
        <w:pStyle w:val="BodyTextIndent"/>
      </w:pPr>
    </w:p>
    <w:p w14:paraId="1617C3AF" w14:textId="2C99658B" w:rsidR="00732A33" w:rsidRDefault="008B2BD1" w:rsidP="00582D64">
      <w:pPr>
        <w:pStyle w:val="BodyTextIndent"/>
        <w:spacing w:line="360" w:lineRule="auto"/>
        <w:rPr>
          <w:b/>
          <w:bCs/>
        </w:rPr>
      </w:pPr>
      <w:r>
        <w:t xml:space="preserve">This model also performed well on the PDF viewer component and showed the precision of 0.84, 0.80 for recall and f1-score of 0.82. This model has the overall accuracy of </w:t>
      </w:r>
      <m:oMath>
        <m:r>
          <m:rPr>
            <m:sty m:val="bi"/>
          </m:rPr>
          <w:rPr>
            <w:rFonts w:ascii="Cambria Math" w:hAnsi="Cambria Math"/>
          </w:rPr>
          <m:t>46.2 %.</m:t>
        </m:r>
      </m:oMath>
    </w:p>
    <w:p w14:paraId="13D94C28" w14:textId="124B5906" w:rsidR="00582D64" w:rsidRDefault="00582D64" w:rsidP="00582D64">
      <w:pPr>
        <w:pStyle w:val="BodyTextIndent"/>
        <w:spacing w:line="360" w:lineRule="auto"/>
        <w:rPr>
          <w:b/>
          <w:bCs/>
        </w:rPr>
      </w:pPr>
    </w:p>
    <w:p w14:paraId="6FA30163" w14:textId="02022A91" w:rsidR="00582D64" w:rsidRDefault="00582D64" w:rsidP="00582D64">
      <w:pPr>
        <w:pStyle w:val="BodyTextIndent"/>
        <w:spacing w:line="360" w:lineRule="auto"/>
      </w:pPr>
      <w:r>
        <w:t xml:space="preserve">The above results were generated with </w:t>
      </w:r>
      <w:r w:rsidR="00420403">
        <w:t xml:space="preserve">Firefox dataset, below here are the results with the Thunderbird dataset. </w:t>
      </w:r>
    </w:p>
    <w:p w14:paraId="2827BE51" w14:textId="17BCE167" w:rsidR="00420403" w:rsidRDefault="00420403" w:rsidP="00582D64">
      <w:pPr>
        <w:pStyle w:val="BodyTextIndent"/>
        <w:spacing w:line="360" w:lineRule="auto"/>
      </w:pPr>
    </w:p>
    <w:p w14:paraId="441FEAD5" w14:textId="6EC60168" w:rsidR="00420403" w:rsidRDefault="00420403" w:rsidP="001B0E29">
      <w:pPr>
        <w:pStyle w:val="Heading2"/>
        <w:spacing w:line="360" w:lineRule="auto"/>
      </w:pPr>
      <w:bookmarkStart w:id="120" w:name="_Toc69701290"/>
      <w:r>
        <w:lastRenderedPageBreak/>
        <w:t>Component Classification (Thunderbird Dataset)</w:t>
      </w:r>
      <w:bookmarkEnd w:id="120"/>
    </w:p>
    <w:p w14:paraId="3CA8AA47" w14:textId="2CB2259A" w:rsidR="001B0E29" w:rsidRDefault="001B0E29" w:rsidP="00526612">
      <w:pPr>
        <w:pStyle w:val="BodyTextIndent"/>
        <w:spacing w:line="360" w:lineRule="auto"/>
      </w:pPr>
      <w:r>
        <w:t xml:space="preserve">Like Firefox component classification, Thunderbird dataset component are also classified in the same manner with using the same models. </w:t>
      </w:r>
      <w:r w:rsidR="002C55DF">
        <w:t>Same as the Firefox data set, this dataset also has many components as show in Table 4. The total number of components in Thunderbird data set is 35 which made this problem is the multi-class classification system. The results are generated with multiple models and evaluated for better model on the precision, recall and F1- score along with the accuracy.  The</w:t>
      </w:r>
      <w:r>
        <w:t xml:space="preserve"> results with thunderbird dataset are presented with analysis below.</w:t>
      </w:r>
    </w:p>
    <w:p w14:paraId="0CE6010A" w14:textId="77777777" w:rsidR="002C55DF" w:rsidRDefault="002C55DF" w:rsidP="00526612">
      <w:pPr>
        <w:pStyle w:val="BodyTextIndent"/>
        <w:spacing w:line="360" w:lineRule="auto"/>
      </w:pPr>
    </w:p>
    <w:p w14:paraId="695390BB" w14:textId="57AF9105" w:rsidR="001B0E29" w:rsidRDefault="001B0E29" w:rsidP="001B0E29">
      <w:pPr>
        <w:pStyle w:val="Heading3"/>
      </w:pPr>
      <w:bookmarkStart w:id="121" w:name="_Toc69701291"/>
      <w:r>
        <w:t>Support Vector Classifier</w:t>
      </w:r>
      <w:bookmarkEnd w:id="121"/>
    </w:p>
    <w:p w14:paraId="055B5725" w14:textId="1C2AD041" w:rsidR="001B0E29" w:rsidRDefault="001B0E29" w:rsidP="001B0E29">
      <w:pPr>
        <w:pStyle w:val="BodyTextIndent"/>
      </w:pPr>
    </w:p>
    <w:p w14:paraId="31840EBA" w14:textId="6EC6FA13" w:rsidR="001B0E29" w:rsidRPr="001B0E29" w:rsidRDefault="001B0E29" w:rsidP="001B0E29">
      <w:pPr>
        <w:pStyle w:val="BodyTextIndent"/>
      </w:pPr>
      <w:r>
        <w:t xml:space="preserve">The classification report is shown in Fig. </w:t>
      </w:r>
      <w:r w:rsidR="00526612">
        <w:t xml:space="preserve">33. </w:t>
      </w:r>
    </w:p>
    <w:p w14:paraId="5B0451C5" w14:textId="77777777" w:rsidR="00526612" w:rsidRDefault="00526612" w:rsidP="00526612">
      <w:pPr>
        <w:pStyle w:val="BodyTextIndent"/>
        <w:ind w:left="0" w:firstLine="0"/>
      </w:pPr>
    </w:p>
    <w:p w14:paraId="588C464C" w14:textId="66581E4C" w:rsidR="00526612" w:rsidRDefault="00526612" w:rsidP="00526612">
      <w:pPr>
        <w:pStyle w:val="BodyTextIndent"/>
        <w:ind w:left="0" w:firstLine="0"/>
      </w:pPr>
    </w:p>
    <w:p w14:paraId="5DD0952B" w14:textId="7F91996D" w:rsidR="00526612" w:rsidRDefault="00CA5152" w:rsidP="00526612">
      <w:pPr>
        <w:pStyle w:val="BodyTextIndent"/>
        <w:ind w:left="0" w:firstLine="0"/>
      </w:pPr>
      <w:r>
        <w:rPr>
          <w:noProof/>
        </w:rPr>
        <w:drawing>
          <wp:anchor distT="0" distB="0" distL="114300" distR="114300" simplePos="0" relativeHeight="251768832" behindDoc="1" locked="0" layoutInCell="1" allowOverlap="1" wp14:anchorId="116089C9" wp14:editId="1B1D9161">
            <wp:simplePos x="0" y="0"/>
            <wp:positionH relativeFrom="column">
              <wp:posOffset>747395</wp:posOffset>
            </wp:positionH>
            <wp:positionV relativeFrom="paragraph">
              <wp:posOffset>102235</wp:posOffset>
            </wp:positionV>
            <wp:extent cx="4067175" cy="3343275"/>
            <wp:effectExtent l="0" t="0" r="9525" b="9525"/>
            <wp:wrapTight wrapText="bothSides">
              <wp:wrapPolygon edited="0">
                <wp:start x="0" y="0"/>
                <wp:lineTo x="0" y="21538"/>
                <wp:lineTo x="21549" y="21538"/>
                <wp:lineTo x="21549"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4067175" cy="3343275"/>
                    </a:xfrm>
                    <a:prstGeom prst="rect">
                      <a:avLst/>
                    </a:prstGeom>
                  </pic:spPr>
                </pic:pic>
              </a:graphicData>
            </a:graphic>
            <wp14:sizeRelH relativeFrom="page">
              <wp14:pctWidth>0</wp14:pctWidth>
            </wp14:sizeRelH>
            <wp14:sizeRelV relativeFrom="page">
              <wp14:pctHeight>0</wp14:pctHeight>
            </wp14:sizeRelV>
          </wp:anchor>
        </w:drawing>
      </w:r>
    </w:p>
    <w:p w14:paraId="23C8D159" w14:textId="54E21021" w:rsidR="00526612" w:rsidRDefault="00526612" w:rsidP="00526612">
      <w:pPr>
        <w:pStyle w:val="BodyTextIndent"/>
        <w:ind w:left="0" w:firstLine="0"/>
      </w:pPr>
    </w:p>
    <w:p w14:paraId="1B912DA2" w14:textId="6581D64D" w:rsidR="00526612" w:rsidRDefault="00526612" w:rsidP="00526612">
      <w:pPr>
        <w:pStyle w:val="BodyTextIndent"/>
        <w:ind w:left="0" w:firstLine="0"/>
      </w:pPr>
    </w:p>
    <w:p w14:paraId="587FC8E6" w14:textId="77777777" w:rsidR="00526612" w:rsidRDefault="00526612" w:rsidP="00526612">
      <w:pPr>
        <w:pStyle w:val="BodyTextIndent"/>
        <w:ind w:left="0" w:firstLine="0"/>
      </w:pPr>
    </w:p>
    <w:p w14:paraId="0F1A292A" w14:textId="77777777" w:rsidR="00526612" w:rsidRDefault="00526612" w:rsidP="00526612">
      <w:pPr>
        <w:pStyle w:val="BodyTextIndent"/>
        <w:ind w:left="0" w:firstLine="0"/>
      </w:pPr>
    </w:p>
    <w:p w14:paraId="06F40511" w14:textId="77777777" w:rsidR="00526612" w:rsidRDefault="00526612" w:rsidP="00526612">
      <w:pPr>
        <w:pStyle w:val="BodyTextIndent"/>
        <w:ind w:left="0" w:firstLine="0"/>
      </w:pPr>
    </w:p>
    <w:p w14:paraId="0A0AF716" w14:textId="77777777" w:rsidR="00526612" w:rsidRDefault="00526612" w:rsidP="00526612">
      <w:pPr>
        <w:pStyle w:val="BodyTextIndent"/>
        <w:ind w:left="0" w:firstLine="0"/>
      </w:pPr>
    </w:p>
    <w:p w14:paraId="15184FC0" w14:textId="77777777" w:rsidR="00526612" w:rsidRDefault="00526612" w:rsidP="00526612">
      <w:pPr>
        <w:pStyle w:val="BodyTextIndent"/>
        <w:ind w:left="0" w:firstLine="0"/>
      </w:pPr>
    </w:p>
    <w:p w14:paraId="15153847" w14:textId="77777777" w:rsidR="00526612" w:rsidRDefault="00526612" w:rsidP="00526612">
      <w:pPr>
        <w:pStyle w:val="BodyTextIndent"/>
        <w:ind w:left="0" w:firstLine="0"/>
      </w:pPr>
    </w:p>
    <w:p w14:paraId="6D0912DE" w14:textId="77777777" w:rsidR="00526612" w:rsidRDefault="00526612" w:rsidP="00526612">
      <w:pPr>
        <w:pStyle w:val="BodyTextIndent"/>
        <w:ind w:left="0" w:firstLine="0"/>
      </w:pPr>
    </w:p>
    <w:p w14:paraId="15BC901A" w14:textId="77777777" w:rsidR="00526612" w:rsidRDefault="00526612" w:rsidP="00526612">
      <w:pPr>
        <w:pStyle w:val="BodyTextIndent"/>
        <w:ind w:left="0" w:firstLine="0"/>
      </w:pPr>
    </w:p>
    <w:p w14:paraId="1D07E436" w14:textId="77777777" w:rsidR="00526612" w:rsidRDefault="00526612" w:rsidP="00526612">
      <w:pPr>
        <w:pStyle w:val="BodyTextIndent"/>
        <w:ind w:left="0" w:firstLine="0"/>
      </w:pPr>
    </w:p>
    <w:p w14:paraId="45DE0402" w14:textId="77777777" w:rsidR="00526612" w:rsidRDefault="00526612" w:rsidP="00526612">
      <w:pPr>
        <w:pStyle w:val="BodyTextIndent"/>
        <w:ind w:left="0" w:firstLine="0"/>
      </w:pPr>
    </w:p>
    <w:p w14:paraId="209957F5" w14:textId="77777777" w:rsidR="00526612" w:rsidRDefault="00526612" w:rsidP="00526612">
      <w:pPr>
        <w:pStyle w:val="BodyTextIndent"/>
        <w:ind w:left="0" w:firstLine="0"/>
      </w:pPr>
    </w:p>
    <w:p w14:paraId="09EA804A" w14:textId="77777777" w:rsidR="00526612" w:rsidRDefault="00526612" w:rsidP="00526612">
      <w:pPr>
        <w:pStyle w:val="BodyTextIndent"/>
        <w:ind w:left="0" w:firstLine="0"/>
      </w:pPr>
    </w:p>
    <w:p w14:paraId="633FC9C4" w14:textId="77777777" w:rsidR="00526612" w:rsidRDefault="00526612" w:rsidP="00526612">
      <w:pPr>
        <w:pStyle w:val="BodyTextIndent"/>
        <w:ind w:left="0" w:firstLine="0"/>
      </w:pPr>
    </w:p>
    <w:p w14:paraId="3C4BDB87" w14:textId="77777777" w:rsidR="00526612" w:rsidRDefault="00526612" w:rsidP="00526612">
      <w:pPr>
        <w:pStyle w:val="BodyTextIndent"/>
        <w:ind w:left="0" w:firstLine="0"/>
      </w:pPr>
    </w:p>
    <w:p w14:paraId="1A46BF59" w14:textId="77777777" w:rsidR="00526612" w:rsidRDefault="00526612" w:rsidP="00526612">
      <w:pPr>
        <w:pStyle w:val="BodyTextIndent"/>
        <w:ind w:left="0" w:firstLine="0"/>
      </w:pPr>
    </w:p>
    <w:p w14:paraId="55F8FD55" w14:textId="77777777" w:rsidR="00526612" w:rsidRDefault="00526612" w:rsidP="00526612">
      <w:pPr>
        <w:pStyle w:val="BodyTextIndent"/>
        <w:ind w:left="0" w:firstLine="0"/>
      </w:pPr>
    </w:p>
    <w:p w14:paraId="58EDC5C3" w14:textId="77777777" w:rsidR="00526612" w:rsidRDefault="00526612" w:rsidP="00526612">
      <w:pPr>
        <w:pStyle w:val="BodyTextIndent"/>
        <w:ind w:left="0" w:firstLine="0"/>
      </w:pPr>
    </w:p>
    <w:p w14:paraId="0FF43F1F" w14:textId="2C05E6A6" w:rsidR="00526612" w:rsidRDefault="00526612" w:rsidP="00526612">
      <w:pPr>
        <w:pStyle w:val="BodyTextIndent"/>
        <w:ind w:left="0" w:firstLine="0"/>
      </w:pPr>
    </w:p>
    <w:p w14:paraId="1DC898E7" w14:textId="3E49B478" w:rsidR="00526612" w:rsidRDefault="00526612" w:rsidP="00526612">
      <w:pPr>
        <w:pStyle w:val="BodyTextIndent"/>
        <w:ind w:left="0" w:firstLine="0"/>
      </w:pPr>
    </w:p>
    <w:p w14:paraId="6BE2314B" w14:textId="016E74F6" w:rsidR="00526612" w:rsidRDefault="00CA5152" w:rsidP="00526612">
      <w:pPr>
        <w:pStyle w:val="BodyTextIndent"/>
        <w:ind w:left="0" w:firstLine="0"/>
      </w:pPr>
      <w:r>
        <w:rPr>
          <w:noProof/>
        </w:rPr>
        <mc:AlternateContent>
          <mc:Choice Requires="wps">
            <w:drawing>
              <wp:anchor distT="0" distB="0" distL="114300" distR="114300" simplePos="0" relativeHeight="251770880" behindDoc="1" locked="0" layoutInCell="1" allowOverlap="1" wp14:anchorId="77896074" wp14:editId="5044BF2F">
                <wp:simplePos x="0" y="0"/>
                <wp:positionH relativeFrom="column">
                  <wp:posOffset>956945</wp:posOffset>
                </wp:positionH>
                <wp:positionV relativeFrom="paragraph">
                  <wp:posOffset>149225</wp:posOffset>
                </wp:positionV>
                <wp:extent cx="4067175" cy="635"/>
                <wp:effectExtent l="0" t="0" r="0" b="0"/>
                <wp:wrapTight wrapText="bothSides">
                  <wp:wrapPolygon edited="0">
                    <wp:start x="0" y="0"/>
                    <wp:lineTo x="0" y="21600"/>
                    <wp:lineTo x="21600" y="21600"/>
                    <wp:lineTo x="21600" y="0"/>
                  </wp:wrapPolygon>
                </wp:wrapTight>
                <wp:docPr id="88" name="Text Box 88"/>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537CC891" w14:textId="6C6E500C" w:rsidR="00006AF4" w:rsidRPr="0048580A" w:rsidRDefault="00006AF4" w:rsidP="0048580A">
                            <w:pPr>
                              <w:pStyle w:val="Caption"/>
                              <w:jc w:val="center"/>
                              <w:rPr>
                                <w:noProof/>
                              </w:rPr>
                            </w:pPr>
                            <w:bookmarkStart w:id="122" w:name="_Toc69695921"/>
                            <w:r w:rsidRPr="0048580A">
                              <w:t xml:space="preserve">Figure </w:t>
                            </w:r>
                            <w:r w:rsidR="0079574A">
                              <w:fldChar w:fldCharType="begin"/>
                            </w:r>
                            <w:r w:rsidR="0079574A">
                              <w:instrText xml:space="preserve"> SEQ Figure \* ARABIC </w:instrText>
                            </w:r>
                            <w:r w:rsidR="0079574A">
                              <w:fldChar w:fldCharType="separate"/>
                            </w:r>
                            <w:r>
                              <w:rPr>
                                <w:noProof/>
                              </w:rPr>
                              <w:t>33</w:t>
                            </w:r>
                            <w:r w:rsidR="0079574A">
                              <w:rPr>
                                <w:noProof/>
                              </w:rPr>
                              <w:fldChar w:fldCharType="end"/>
                            </w:r>
                            <w:r w:rsidRPr="0048580A">
                              <w:t xml:space="preserve"> Classification Report - SVC - TB</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96074" id="Text Box 88" o:spid="_x0000_s1059" type="#_x0000_t202" style="position:absolute;left:0;text-align:left;margin-left:75.35pt;margin-top:11.75pt;width:320.25pt;height:.05pt;z-index:-25154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" stroked="f">
                <v:textbox style="mso-fit-shape-to-text:t" inset="0,0,0,0">
                  <w:txbxContent>
                    <w:p w14:paraId="537CC891" w14:textId="6C6E500C" w:rsidR="00006AF4" w:rsidRPr="0048580A" w:rsidRDefault="00006AF4" w:rsidP="0048580A">
                      <w:pPr>
                        <w:pStyle w:val="Caption"/>
                        <w:jc w:val="center"/>
                        <w:rPr>
                          <w:noProof/>
                        </w:rPr>
                      </w:pPr>
                      <w:bookmarkStart w:id="123" w:name="_Toc69695921"/>
                      <w:r w:rsidRPr="0048580A">
                        <w:t xml:space="preserve">Figure </w:t>
                      </w:r>
                      <w:r w:rsidR="0079574A">
                        <w:fldChar w:fldCharType="begin"/>
                      </w:r>
                      <w:r w:rsidR="0079574A">
                        <w:instrText xml:space="preserve"> SEQ Figure \* ARABIC </w:instrText>
                      </w:r>
                      <w:r w:rsidR="0079574A">
                        <w:fldChar w:fldCharType="separate"/>
                      </w:r>
                      <w:r>
                        <w:rPr>
                          <w:noProof/>
                        </w:rPr>
                        <w:t>33</w:t>
                      </w:r>
                      <w:r w:rsidR="0079574A">
                        <w:rPr>
                          <w:noProof/>
                        </w:rPr>
                        <w:fldChar w:fldCharType="end"/>
                      </w:r>
                      <w:r w:rsidRPr="0048580A">
                        <w:t xml:space="preserve"> Classification Report - SVC - TB</w:t>
                      </w:r>
                      <w:bookmarkEnd w:id="123"/>
                    </w:p>
                  </w:txbxContent>
                </v:textbox>
                <w10:wrap type="tight"/>
              </v:shape>
            </w:pict>
          </mc:Fallback>
        </mc:AlternateContent>
      </w:r>
    </w:p>
    <w:p w14:paraId="1C3F0C6E" w14:textId="56010D77" w:rsidR="00526612" w:rsidRDefault="00526612" w:rsidP="00526612">
      <w:pPr>
        <w:pStyle w:val="BodyTextIndent"/>
        <w:ind w:left="0" w:firstLine="0"/>
      </w:pPr>
    </w:p>
    <w:p w14:paraId="0C06A3F7" w14:textId="613599BB" w:rsidR="00526612" w:rsidRDefault="004356CC" w:rsidP="004356CC">
      <w:r>
        <w:tab/>
      </w:r>
    </w:p>
    <w:p w14:paraId="60578D20" w14:textId="19CDEE94" w:rsidR="004356CC" w:rsidRDefault="004356CC" w:rsidP="004356CC"/>
    <w:p w14:paraId="0C46511A" w14:textId="6FCBA1DB" w:rsidR="004356CC" w:rsidRDefault="004356CC" w:rsidP="00D5114E">
      <w:pPr>
        <w:spacing w:line="360" w:lineRule="auto"/>
      </w:pPr>
      <w:r>
        <w:tab/>
      </w:r>
      <w:r w:rsidR="00D5114E">
        <w:t xml:space="preserve">The performance of this model is quite promising and showed some great results on certain components like on Build Config this model is showing the precision of 1.00 with the F1-score of 0.62. The overall efficiency of this model is </w:t>
      </w:r>
      <m:oMath>
        <m:r>
          <m:rPr>
            <m:sty m:val="bi"/>
          </m:rPr>
          <w:rPr>
            <w:rFonts w:ascii="Cambria Math" w:hAnsi="Cambria Math"/>
          </w:rPr>
          <m:t>46.8%.</m:t>
        </m:r>
      </m:oMath>
    </w:p>
    <w:p w14:paraId="7B06F07E" w14:textId="5445181E" w:rsidR="00526612" w:rsidRDefault="00526612" w:rsidP="00526612">
      <w:pPr>
        <w:pStyle w:val="BodyTextIndent"/>
        <w:ind w:left="0" w:firstLine="0"/>
      </w:pPr>
    </w:p>
    <w:p w14:paraId="79BB2AF6" w14:textId="1C6C0712" w:rsidR="00526612" w:rsidRDefault="00526612" w:rsidP="00526612">
      <w:pPr>
        <w:pStyle w:val="BodyTextIndent"/>
        <w:ind w:left="0" w:firstLine="0"/>
      </w:pPr>
    </w:p>
    <w:p w14:paraId="7757FFFF" w14:textId="0604DE43" w:rsidR="00526612" w:rsidRDefault="00526612" w:rsidP="00526612">
      <w:pPr>
        <w:pStyle w:val="BodyTextIndent"/>
        <w:ind w:left="0" w:firstLine="0"/>
      </w:pPr>
    </w:p>
    <w:p w14:paraId="03CF774D" w14:textId="492078F9" w:rsidR="00526612" w:rsidRDefault="00526612" w:rsidP="00526612">
      <w:pPr>
        <w:pStyle w:val="BodyTextIndent"/>
        <w:ind w:left="0" w:firstLine="0"/>
      </w:pPr>
    </w:p>
    <w:p w14:paraId="03F830DC" w14:textId="63772B0E" w:rsidR="00526612" w:rsidRDefault="00526612" w:rsidP="00526612">
      <w:pPr>
        <w:pStyle w:val="BodyTextIndent"/>
        <w:ind w:left="0" w:firstLine="0"/>
      </w:pPr>
    </w:p>
    <w:p w14:paraId="6DBBAEB2" w14:textId="77777777" w:rsidR="00526612" w:rsidRDefault="00526612" w:rsidP="00526612">
      <w:pPr>
        <w:pStyle w:val="BodyTextIndent"/>
        <w:ind w:left="0" w:firstLine="0"/>
      </w:pPr>
    </w:p>
    <w:p w14:paraId="303BF54F" w14:textId="39CC9FE5" w:rsidR="00582D64" w:rsidRDefault="00526612" w:rsidP="00526612">
      <w:pPr>
        <w:pStyle w:val="Heading3"/>
        <w:spacing w:line="360" w:lineRule="auto"/>
      </w:pPr>
      <w:bookmarkStart w:id="124" w:name="_Toc69701292"/>
      <w:r>
        <w:lastRenderedPageBreak/>
        <w:t>Logistic Regression</w:t>
      </w:r>
      <w:bookmarkEnd w:id="124"/>
      <w:r>
        <w:t xml:space="preserve"> </w:t>
      </w:r>
    </w:p>
    <w:p w14:paraId="2829AD60" w14:textId="63B8C4AB" w:rsidR="00526612" w:rsidRDefault="00526612" w:rsidP="00526612">
      <w:pPr>
        <w:pStyle w:val="BodyTextIndent"/>
        <w:spacing w:line="360" w:lineRule="auto"/>
      </w:pPr>
      <w:r>
        <w:t xml:space="preserve">The classification reports </w:t>
      </w:r>
      <w:proofErr w:type="gramStart"/>
      <w:r>
        <w:t>is</w:t>
      </w:r>
      <w:proofErr w:type="gramEnd"/>
      <w:r>
        <w:t xml:space="preserve"> shown here for this model. </w:t>
      </w:r>
    </w:p>
    <w:p w14:paraId="1099DB63" w14:textId="425DBA40" w:rsidR="00526612" w:rsidRDefault="003332B3" w:rsidP="00526612">
      <w:pPr>
        <w:pStyle w:val="BodyTextIndent"/>
      </w:pPr>
      <w:r>
        <w:rPr>
          <w:noProof/>
        </w:rPr>
        <w:drawing>
          <wp:anchor distT="0" distB="0" distL="114300" distR="114300" simplePos="0" relativeHeight="251771904" behindDoc="1" locked="0" layoutInCell="1" allowOverlap="1" wp14:anchorId="2408B527" wp14:editId="26D0ED1F">
            <wp:simplePos x="0" y="0"/>
            <wp:positionH relativeFrom="column">
              <wp:posOffset>699770</wp:posOffset>
            </wp:positionH>
            <wp:positionV relativeFrom="paragraph">
              <wp:posOffset>9525</wp:posOffset>
            </wp:positionV>
            <wp:extent cx="3867150" cy="3390900"/>
            <wp:effectExtent l="0" t="0" r="0" b="0"/>
            <wp:wrapTight wrapText="bothSides">
              <wp:wrapPolygon edited="0">
                <wp:start x="0" y="0"/>
                <wp:lineTo x="0" y="21479"/>
                <wp:lineTo x="21494" y="21479"/>
                <wp:lineTo x="21494"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867150" cy="3390900"/>
                    </a:xfrm>
                    <a:prstGeom prst="rect">
                      <a:avLst/>
                    </a:prstGeom>
                  </pic:spPr>
                </pic:pic>
              </a:graphicData>
            </a:graphic>
            <wp14:sizeRelH relativeFrom="page">
              <wp14:pctWidth>0</wp14:pctWidth>
            </wp14:sizeRelH>
            <wp14:sizeRelV relativeFrom="page">
              <wp14:pctHeight>0</wp14:pctHeight>
            </wp14:sizeRelV>
          </wp:anchor>
        </w:drawing>
      </w:r>
    </w:p>
    <w:p w14:paraId="10C7E384" w14:textId="1EC904C7" w:rsidR="00526612" w:rsidRDefault="00526612" w:rsidP="00526612">
      <w:pPr>
        <w:pStyle w:val="BodyTextIndent"/>
      </w:pPr>
    </w:p>
    <w:p w14:paraId="66DC1ECD" w14:textId="535DD566" w:rsidR="00526612" w:rsidRDefault="00526612" w:rsidP="00526612">
      <w:pPr>
        <w:pStyle w:val="BodyTextIndent"/>
      </w:pPr>
    </w:p>
    <w:p w14:paraId="1AA90EAF" w14:textId="4A81C7EF" w:rsidR="00526612" w:rsidRDefault="00526612" w:rsidP="00526612">
      <w:pPr>
        <w:pStyle w:val="BodyTextIndent"/>
      </w:pPr>
    </w:p>
    <w:p w14:paraId="6F7E5AE0" w14:textId="614B7552" w:rsidR="00526612" w:rsidRDefault="00526612" w:rsidP="00526612">
      <w:pPr>
        <w:pStyle w:val="BodyTextIndent"/>
      </w:pPr>
    </w:p>
    <w:p w14:paraId="5AB0B3BD" w14:textId="77777777" w:rsidR="00526612" w:rsidRDefault="00526612" w:rsidP="00526612">
      <w:pPr>
        <w:pStyle w:val="BodyTextIndent"/>
      </w:pPr>
    </w:p>
    <w:p w14:paraId="4E12C98E" w14:textId="77777777" w:rsidR="00526612" w:rsidRDefault="00526612" w:rsidP="00526612">
      <w:pPr>
        <w:pStyle w:val="BodyTextIndent"/>
      </w:pPr>
    </w:p>
    <w:p w14:paraId="2BC9FB89" w14:textId="77777777" w:rsidR="00526612" w:rsidRDefault="00526612" w:rsidP="00526612">
      <w:pPr>
        <w:pStyle w:val="BodyTextIndent"/>
      </w:pPr>
    </w:p>
    <w:p w14:paraId="5953390A" w14:textId="4B78DC61" w:rsidR="00526612" w:rsidRDefault="00526612" w:rsidP="00526612">
      <w:pPr>
        <w:pStyle w:val="BodyTextIndent"/>
      </w:pPr>
    </w:p>
    <w:p w14:paraId="76AB5990" w14:textId="38038578" w:rsidR="00526612" w:rsidRDefault="00526612" w:rsidP="00526612">
      <w:pPr>
        <w:pStyle w:val="BodyTextIndent"/>
      </w:pPr>
    </w:p>
    <w:p w14:paraId="7A2411D3" w14:textId="4D6E6BE1" w:rsidR="00526612" w:rsidRDefault="00526612" w:rsidP="00526612">
      <w:pPr>
        <w:pStyle w:val="BodyTextIndent"/>
      </w:pPr>
    </w:p>
    <w:p w14:paraId="202D67BD" w14:textId="2BD31691" w:rsidR="00526612" w:rsidRDefault="00526612" w:rsidP="00526612">
      <w:pPr>
        <w:pStyle w:val="BodyTextIndent"/>
      </w:pPr>
    </w:p>
    <w:p w14:paraId="5C157DFC" w14:textId="682E609E" w:rsidR="00526612" w:rsidRDefault="00526612" w:rsidP="00526612">
      <w:pPr>
        <w:pStyle w:val="BodyTextIndent"/>
      </w:pPr>
    </w:p>
    <w:p w14:paraId="563D8582" w14:textId="25BD79B6" w:rsidR="00526612" w:rsidRDefault="00526612" w:rsidP="00526612">
      <w:pPr>
        <w:pStyle w:val="BodyTextIndent"/>
      </w:pPr>
    </w:p>
    <w:p w14:paraId="70F30392" w14:textId="38181D16" w:rsidR="00526612" w:rsidRDefault="00526612" w:rsidP="00526612">
      <w:pPr>
        <w:pStyle w:val="BodyTextIndent"/>
      </w:pPr>
    </w:p>
    <w:p w14:paraId="1020A40B" w14:textId="6A08F08F" w:rsidR="00526612" w:rsidRDefault="00526612" w:rsidP="00526612">
      <w:pPr>
        <w:pStyle w:val="BodyTextIndent"/>
      </w:pPr>
    </w:p>
    <w:p w14:paraId="74019874" w14:textId="1146BAC5" w:rsidR="00526612" w:rsidRDefault="00526612" w:rsidP="00526612">
      <w:pPr>
        <w:pStyle w:val="BodyTextIndent"/>
      </w:pPr>
    </w:p>
    <w:p w14:paraId="6177E125" w14:textId="7F2636A1" w:rsidR="00526612" w:rsidRDefault="00526612" w:rsidP="00526612">
      <w:pPr>
        <w:pStyle w:val="BodyTextIndent"/>
      </w:pPr>
    </w:p>
    <w:p w14:paraId="780AAD87" w14:textId="748C3246" w:rsidR="00526612" w:rsidRDefault="00526612" w:rsidP="00526612">
      <w:pPr>
        <w:pStyle w:val="BodyTextIndent"/>
      </w:pPr>
    </w:p>
    <w:p w14:paraId="41719700" w14:textId="3CFAEEA4" w:rsidR="00526612" w:rsidRDefault="00526612" w:rsidP="00526612">
      <w:pPr>
        <w:pStyle w:val="BodyTextIndent"/>
      </w:pPr>
    </w:p>
    <w:p w14:paraId="01A1E43F" w14:textId="3BE3D8EE" w:rsidR="00526612" w:rsidRDefault="00D36358" w:rsidP="00526612">
      <w:pPr>
        <w:pStyle w:val="BodyTextIndent"/>
      </w:pPr>
      <w:r>
        <w:rPr>
          <w:noProof/>
        </w:rPr>
        <mc:AlternateContent>
          <mc:Choice Requires="wps">
            <w:drawing>
              <wp:anchor distT="0" distB="0" distL="114300" distR="114300" simplePos="0" relativeHeight="251774976" behindDoc="1" locked="0" layoutInCell="1" allowOverlap="1" wp14:anchorId="625E3898" wp14:editId="6F1C927C">
                <wp:simplePos x="0" y="0"/>
                <wp:positionH relativeFrom="column">
                  <wp:posOffset>699770</wp:posOffset>
                </wp:positionH>
                <wp:positionV relativeFrom="paragraph">
                  <wp:posOffset>111125</wp:posOffset>
                </wp:positionV>
                <wp:extent cx="3867150" cy="635"/>
                <wp:effectExtent l="0" t="0" r="0" b="0"/>
                <wp:wrapTight wrapText="bothSides">
                  <wp:wrapPolygon edited="0">
                    <wp:start x="0" y="0"/>
                    <wp:lineTo x="0" y="21600"/>
                    <wp:lineTo x="21600" y="21600"/>
                    <wp:lineTo x="21600" y="0"/>
                  </wp:wrapPolygon>
                </wp:wrapTight>
                <wp:docPr id="92" name="Text Box 92"/>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2A58484" w14:textId="77777777" w:rsidR="003332B3" w:rsidRDefault="003332B3" w:rsidP="00D36358">
                            <w:pPr>
                              <w:pStyle w:val="Caption"/>
                              <w:jc w:val="center"/>
                            </w:pPr>
                            <w:bookmarkStart w:id="125" w:name="_Toc69695922"/>
                          </w:p>
                          <w:p w14:paraId="364103C7" w14:textId="3825867F" w:rsidR="00006AF4" w:rsidRPr="00312F9C" w:rsidRDefault="00006AF4" w:rsidP="00D36358">
                            <w:pPr>
                              <w:pStyle w:val="Caption"/>
                              <w:jc w:val="center"/>
                              <w:rPr>
                                <w:noProof/>
                              </w:rPr>
                            </w:pPr>
                            <w:r>
                              <w:t xml:space="preserve">Figure </w:t>
                            </w:r>
                            <w:r w:rsidR="0079574A">
                              <w:fldChar w:fldCharType="begin"/>
                            </w:r>
                            <w:r w:rsidR="0079574A">
                              <w:instrText xml:space="preserve"> SEQ Figure \* ARABIC </w:instrText>
                            </w:r>
                            <w:r w:rsidR="0079574A">
                              <w:fldChar w:fldCharType="separate"/>
                            </w:r>
                            <w:r>
                              <w:rPr>
                                <w:noProof/>
                              </w:rPr>
                              <w:t>34</w:t>
                            </w:r>
                            <w:r w:rsidR="0079574A">
                              <w:rPr>
                                <w:noProof/>
                              </w:rPr>
                              <w:fldChar w:fldCharType="end"/>
                            </w:r>
                            <w:r>
                              <w:t xml:space="preserve"> Classification Report - LR- TB</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E3898" id="Text Box 92" o:spid="_x0000_s1060" type="#_x0000_t202" style="position:absolute;left:0;text-align:left;margin-left:55.1pt;margin-top:8.75pt;width:304.5pt;height:.05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" stroked="f">
                <v:textbox style="mso-fit-shape-to-text:t" inset="0,0,0,0">
                  <w:txbxContent>
                    <w:p w14:paraId="12A58484" w14:textId="77777777" w:rsidR="003332B3" w:rsidRDefault="003332B3" w:rsidP="00D36358">
                      <w:pPr>
                        <w:pStyle w:val="Caption"/>
                        <w:jc w:val="center"/>
                      </w:pPr>
                      <w:bookmarkStart w:id="126" w:name="_Toc69695922"/>
                    </w:p>
                    <w:p w14:paraId="364103C7" w14:textId="3825867F" w:rsidR="00006AF4" w:rsidRPr="00312F9C" w:rsidRDefault="00006AF4" w:rsidP="00D36358">
                      <w:pPr>
                        <w:pStyle w:val="Caption"/>
                        <w:jc w:val="center"/>
                        <w:rPr>
                          <w:noProof/>
                        </w:rPr>
                      </w:pPr>
                      <w:r>
                        <w:t xml:space="preserve">Figure </w:t>
                      </w:r>
                      <w:r w:rsidR="0079574A">
                        <w:fldChar w:fldCharType="begin"/>
                      </w:r>
                      <w:r w:rsidR="0079574A">
                        <w:instrText xml:space="preserve"> SEQ Figure \* ARABIC </w:instrText>
                      </w:r>
                      <w:r w:rsidR="0079574A">
                        <w:fldChar w:fldCharType="separate"/>
                      </w:r>
                      <w:r>
                        <w:rPr>
                          <w:noProof/>
                        </w:rPr>
                        <w:t>34</w:t>
                      </w:r>
                      <w:r w:rsidR="0079574A">
                        <w:rPr>
                          <w:noProof/>
                        </w:rPr>
                        <w:fldChar w:fldCharType="end"/>
                      </w:r>
                      <w:r>
                        <w:t xml:space="preserve"> Classification Report - LR- TB</w:t>
                      </w:r>
                      <w:bookmarkEnd w:id="126"/>
                    </w:p>
                  </w:txbxContent>
                </v:textbox>
                <w10:wrap type="tight"/>
              </v:shape>
            </w:pict>
          </mc:Fallback>
        </mc:AlternateContent>
      </w:r>
    </w:p>
    <w:p w14:paraId="0D801354" w14:textId="42A12A62" w:rsidR="00526612" w:rsidRDefault="00526612" w:rsidP="00526612">
      <w:pPr>
        <w:pStyle w:val="BodyTextIndent"/>
      </w:pPr>
    </w:p>
    <w:p w14:paraId="1A8EE0E5" w14:textId="77777777" w:rsidR="003332B3" w:rsidRDefault="003332B3" w:rsidP="00526612">
      <w:pPr>
        <w:pStyle w:val="BodyTextIndent"/>
      </w:pPr>
    </w:p>
    <w:p w14:paraId="66583F61" w14:textId="72D96F47" w:rsidR="00526612" w:rsidRDefault="00955A24" w:rsidP="00526612">
      <w:pPr>
        <w:pStyle w:val="BodyTextIndent"/>
      </w:pPr>
      <w:r>
        <w:t xml:space="preserve">The overall accuracy of this model is </w:t>
      </w:r>
      <m:oMath>
        <m:r>
          <m:rPr>
            <m:sty m:val="bi"/>
          </m:rPr>
          <w:rPr>
            <w:rFonts w:ascii="Cambria Math" w:hAnsi="Cambria Math"/>
          </w:rPr>
          <m:t>47.4%.</m:t>
        </m:r>
      </m:oMath>
    </w:p>
    <w:p w14:paraId="47BB408E" w14:textId="55AEE252" w:rsidR="00526612" w:rsidRDefault="00526612" w:rsidP="00526612">
      <w:pPr>
        <w:pStyle w:val="Heading3"/>
      </w:pPr>
      <w:bookmarkStart w:id="127" w:name="_Toc69701293"/>
      <w:r>
        <w:t>Random Forest Classifier</w:t>
      </w:r>
      <w:bookmarkEnd w:id="127"/>
    </w:p>
    <w:p w14:paraId="312D511D" w14:textId="328D908A" w:rsidR="00526612" w:rsidRDefault="00526612" w:rsidP="00526612">
      <w:pPr>
        <w:pStyle w:val="BodyTextIndent"/>
      </w:pPr>
    </w:p>
    <w:p w14:paraId="7BEED126" w14:textId="6B8FEC57" w:rsidR="00526612" w:rsidRDefault="00526612" w:rsidP="00526612">
      <w:pPr>
        <w:pStyle w:val="BodyTextIndent"/>
      </w:pPr>
      <w:r>
        <w:t xml:space="preserve">Classification report for RF is show in Fig. </w:t>
      </w:r>
      <w:r w:rsidR="004327FB">
        <w:t>35.</w:t>
      </w:r>
    </w:p>
    <w:p w14:paraId="5AD4B5DD" w14:textId="48B6BCBA" w:rsidR="00526612" w:rsidRDefault="0007146F" w:rsidP="00526612">
      <w:pPr>
        <w:pStyle w:val="BodyTextIndent"/>
      </w:pPr>
      <w:r>
        <w:rPr>
          <w:noProof/>
        </w:rPr>
        <w:drawing>
          <wp:anchor distT="0" distB="0" distL="114300" distR="114300" simplePos="0" relativeHeight="251772928" behindDoc="1" locked="0" layoutInCell="1" allowOverlap="1" wp14:anchorId="5DE0EAD9" wp14:editId="0897C810">
            <wp:simplePos x="0" y="0"/>
            <wp:positionH relativeFrom="column">
              <wp:posOffset>709295</wp:posOffset>
            </wp:positionH>
            <wp:positionV relativeFrom="paragraph">
              <wp:posOffset>111125</wp:posOffset>
            </wp:positionV>
            <wp:extent cx="3857625" cy="3381375"/>
            <wp:effectExtent l="0" t="0" r="9525" b="9525"/>
            <wp:wrapTight wrapText="bothSides">
              <wp:wrapPolygon edited="0">
                <wp:start x="0" y="0"/>
                <wp:lineTo x="0" y="21539"/>
                <wp:lineTo x="21547" y="21539"/>
                <wp:lineTo x="21547"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857625" cy="33813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7024" behindDoc="1" locked="0" layoutInCell="1" allowOverlap="1" wp14:anchorId="6958E1F4" wp14:editId="4CC41A1F">
                <wp:simplePos x="0" y="0"/>
                <wp:positionH relativeFrom="column">
                  <wp:posOffset>566420</wp:posOffset>
                </wp:positionH>
                <wp:positionV relativeFrom="paragraph">
                  <wp:posOffset>3549650</wp:posOffset>
                </wp:positionV>
                <wp:extent cx="3857625" cy="635"/>
                <wp:effectExtent l="0" t="0" r="0" b="0"/>
                <wp:wrapTight wrapText="bothSides">
                  <wp:wrapPolygon edited="0">
                    <wp:start x="0" y="0"/>
                    <wp:lineTo x="0" y="21600"/>
                    <wp:lineTo x="21600" y="21600"/>
                    <wp:lineTo x="21600" y="0"/>
                  </wp:wrapPolygon>
                </wp:wrapTight>
                <wp:docPr id="93" name="Text Box 93"/>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14:paraId="46A7D2A0" w14:textId="6E2E32CF" w:rsidR="00006AF4" w:rsidRPr="00B95E5C" w:rsidRDefault="00006AF4" w:rsidP="0007146F">
                            <w:pPr>
                              <w:pStyle w:val="Caption"/>
                              <w:jc w:val="center"/>
                              <w:rPr>
                                <w:noProof/>
                              </w:rPr>
                            </w:pPr>
                            <w:bookmarkStart w:id="128" w:name="_Toc69695923"/>
                            <w:r>
                              <w:t xml:space="preserve">Figure </w:t>
                            </w:r>
                            <w:r w:rsidR="0079574A">
                              <w:fldChar w:fldCharType="begin"/>
                            </w:r>
                            <w:r w:rsidR="0079574A">
                              <w:instrText xml:space="preserve"> SEQ Figure \* ARABIC </w:instrText>
                            </w:r>
                            <w:r w:rsidR="0079574A">
                              <w:fldChar w:fldCharType="separate"/>
                            </w:r>
                            <w:r>
                              <w:rPr>
                                <w:noProof/>
                              </w:rPr>
                              <w:t>35</w:t>
                            </w:r>
                            <w:r w:rsidR="0079574A">
                              <w:rPr>
                                <w:noProof/>
                              </w:rPr>
                              <w:fldChar w:fldCharType="end"/>
                            </w:r>
                            <w:r>
                              <w:t xml:space="preserve"> Classification Report - RF - TB</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8E1F4" id="Text Box 93" o:spid="_x0000_s1061" type="#_x0000_t202" style="position:absolute;left:0;text-align:left;margin-left:44.6pt;margin-top:279.5pt;width:303.75pt;height:.0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" stroked="f">
                <v:textbox style="mso-fit-shape-to-text:t" inset="0,0,0,0">
                  <w:txbxContent>
                    <w:p w14:paraId="46A7D2A0" w14:textId="6E2E32CF" w:rsidR="00006AF4" w:rsidRPr="00B95E5C" w:rsidRDefault="00006AF4" w:rsidP="0007146F">
                      <w:pPr>
                        <w:pStyle w:val="Caption"/>
                        <w:jc w:val="center"/>
                        <w:rPr>
                          <w:noProof/>
                        </w:rPr>
                      </w:pPr>
                      <w:bookmarkStart w:id="129" w:name="_Toc69695923"/>
                      <w:r>
                        <w:t xml:space="preserve">Figure </w:t>
                      </w:r>
                      <w:r w:rsidR="0079574A">
                        <w:fldChar w:fldCharType="begin"/>
                      </w:r>
                      <w:r w:rsidR="0079574A">
                        <w:instrText xml:space="preserve"> SEQ Figure \* ARABIC </w:instrText>
                      </w:r>
                      <w:r w:rsidR="0079574A">
                        <w:fldChar w:fldCharType="separate"/>
                      </w:r>
                      <w:r>
                        <w:rPr>
                          <w:noProof/>
                        </w:rPr>
                        <w:t>35</w:t>
                      </w:r>
                      <w:r w:rsidR="0079574A">
                        <w:rPr>
                          <w:noProof/>
                        </w:rPr>
                        <w:fldChar w:fldCharType="end"/>
                      </w:r>
                      <w:r>
                        <w:t xml:space="preserve"> Classification Report - RF - TB</w:t>
                      </w:r>
                      <w:bookmarkEnd w:id="129"/>
                    </w:p>
                  </w:txbxContent>
                </v:textbox>
                <w10:wrap type="tight"/>
              </v:shape>
            </w:pict>
          </mc:Fallback>
        </mc:AlternateContent>
      </w:r>
    </w:p>
    <w:p w14:paraId="4CB48687" w14:textId="745A9FC7" w:rsidR="00D36358" w:rsidRDefault="00D36358" w:rsidP="00526612">
      <w:pPr>
        <w:pStyle w:val="BodyTextIndent"/>
      </w:pPr>
    </w:p>
    <w:p w14:paraId="5C4E8D52" w14:textId="77777777" w:rsidR="00D36358" w:rsidRDefault="00D36358" w:rsidP="00526612">
      <w:pPr>
        <w:pStyle w:val="BodyTextIndent"/>
      </w:pPr>
    </w:p>
    <w:p w14:paraId="37AFDED3" w14:textId="43C19B9D" w:rsidR="00526612" w:rsidRDefault="00526612" w:rsidP="00526612">
      <w:pPr>
        <w:pStyle w:val="BodyTextIndent"/>
      </w:pPr>
    </w:p>
    <w:p w14:paraId="757BAAC7" w14:textId="53E5A343" w:rsidR="00D36358" w:rsidRDefault="00D36358" w:rsidP="00526612">
      <w:pPr>
        <w:pStyle w:val="BodyTextIndent"/>
      </w:pPr>
    </w:p>
    <w:p w14:paraId="2BB52226" w14:textId="6F95D65A" w:rsidR="00D36358" w:rsidRDefault="00D36358" w:rsidP="00526612">
      <w:pPr>
        <w:pStyle w:val="BodyTextIndent"/>
      </w:pPr>
    </w:p>
    <w:p w14:paraId="624D3E91" w14:textId="0CE06C08" w:rsidR="00D36358" w:rsidRDefault="00D36358" w:rsidP="00526612">
      <w:pPr>
        <w:pStyle w:val="BodyTextIndent"/>
      </w:pPr>
    </w:p>
    <w:p w14:paraId="189D278E" w14:textId="66731581" w:rsidR="00D36358" w:rsidRDefault="00D36358" w:rsidP="00526612">
      <w:pPr>
        <w:pStyle w:val="BodyTextIndent"/>
      </w:pPr>
    </w:p>
    <w:p w14:paraId="680CDB3D" w14:textId="7DF62957" w:rsidR="00D36358" w:rsidRDefault="00D36358" w:rsidP="00526612">
      <w:pPr>
        <w:pStyle w:val="BodyTextIndent"/>
      </w:pPr>
    </w:p>
    <w:p w14:paraId="679CDB79" w14:textId="1ACA3339" w:rsidR="00D36358" w:rsidRDefault="00D36358" w:rsidP="00526612">
      <w:pPr>
        <w:pStyle w:val="BodyTextIndent"/>
      </w:pPr>
    </w:p>
    <w:p w14:paraId="5A1BD1B2" w14:textId="2B4A1F62" w:rsidR="00D36358" w:rsidRDefault="00D36358" w:rsidP="00526612">
      <w:pPr>
        <w:pStyle w:val="BodyTextIndent"/>
      </w:pPr>
    </w:p>
    <w:p w14:paraId="55A2B1B1" w14:textId="65CAA96B" w:rsidR="00D36358" w:rsidRDefault="00D36358" w:rsidP="00526612">
      <w:pPr>
        <w:pStyle w:val="BodyTextIndent"/>
      </w:pPr>
    </w:p>
    <w:p w14:paraId="2AD25739" w14:textId="4205AC21" w:rsidR="00D36358" w:rsidRDefault="00D36358" w:rsidP="00526612">
      <w:pPr>
        <w:pStyle w:val="BodyTextIndent"/>
      </w:pPr>
    </w:p>
    <w:p w14:paraId="6EA939BD" w14:textId="77501C6F" w:rsidR="00D36358" w:rsidRDefault="00D36358" w:rsidP="00526612">
      <w:pPr>
        <w:pStyle w:val="BodyTextIndent"/>
      </w:pPr>
    </w:p>
    <w:p w14:paraId="575FC921" w14:textId="727A9787" w:rsidR="00D36358" w:rsidRDefault="00D36358" w:rsidP="00526612">
      <w:pPr>
        <w:pStyle w:val="BodyTextIndent"/>
      </w:pPr>
    </w:p>
    <w:p w14:paraId="6413F98C" w14:textId="56B3E552" w:rsidR="00D36358" w:rsidRDefault="00D36358" w:rsidP="00526612">
      <w:pPr>
        <w:pStyle w:val="BodyTextIndent"/>
      </w:pPr>
    </w:p>
    <w:p w14:paraId="4E715A8C" w14:textId="39C16AC4" w:rsidR="00D36358" w:rsidRDefault="00D36358" w:rsidP="00526612">
      <w:pPr>
        <w:pStyle w:val="BodyTextIndent"/>
      </w:pPr>
    </w:p>
    <w:p w14:paraId="4C29A34A" w14:textId="05B02A8B" w:rsidR="00D36358" w:rsidRDefault="00D36358" w:rsidP="00526612">
      <w:pPr>
        <w:pStyle w:val="BodyTextIndent"/>
      </w:pPr>
    </w:p>
    <w:p w14:paraId="525CBFB5" w14:textId="502BC9AF" w:rsidR="00D36358" w:rsidRDefault="00D36358" w:rsidP="00526612">
      <w:pPr>
        <w:pStyle w:val="BodyTextIndent"/>
      </w:pPr>
    </w:p>
    <w:p w14:paraId="3AE5206E" w14:textId="6FFD0B5E" w:rsidR="00D36358" w:rsidRDefault="00D36358" w:rsidP="00526612">
      <w:pPr>
        <w:pStyle w:val="BodyTextIndent"/>
      </w:pPr>
    </w:p>
    <w:p w14:paraId="59A9FEB9" w14:textId="529BC303" w:rsidR="00D36358" w:rsidRDefault="00D36358" w:rsidP="00526612">
      <w:pPr>
        <w:pStyle w:val="BodyTextIndent"/>
      </w:pPr>
    </w:p>
    <w:p w14:paraId="3C9531F1" w14:textId="3711752B" w:rsidR="00D36358" w:rsidRDefault="00D36358" w:rsidP="00526612">
      <w:pPr>
        <w:pStyle w:val="BodyTextIndent"/>
      </w:pPr>
    </w:p>
    <w:p w14:paraId="33C8B801" w14:textId="41B5E28D" w:rsidR="00D36358" w:rsidRDefault="00D36358" w:rsidP="00526612">
      <w:pPr>
        <w:pStyle w:val="BodyTextIndent"/>
      </w:pPr>
    </w:p>
    <w:p w14:paraId="79C1095F" w14:textId="2572FD65" w:rsidR="00D36358" w:rsidRDefault="00D36358" w:rsidP="00526612">
      <w:pPr>
        <w:pStyle w:val="BodyTextIndent"/>
      </w:pPr>
    </w:p>
    <w:p w14:paraId="32FC66DA" w14:textId="6694FFBC" w:rsidR="00D36358" w:rsidRPr="00526612" w:rsidRDefault="00284A99" w:rsidP="00932AF0">
      <w:pPr>
        <w:pStyle w:val="BodyTextIndent"/>
      </w:pPr>
      <w:r>
        <w:lastRenderedPageBreak/>
        <w:t xml:space="preserve">The overall accuracy of this model is </w:t>
      </w:r>
      <m:oMath>
        <m:r>
          <w:rPr>
            <w:rFonts w:ascii="Cambria Math" w:hAnsi="Cambria Math"/>
          </w:rPr>
          <m:t>47.27%.</m:t>
        </m:r>
      </m:oMath>
    </w:p>
    <w:p w14:paraId="1E78B6F2" w14:textId="45B537DA" w:rsidR="00233430" w:rsidRDefault="00A32A54" w:rsidP="001A3FDA">
      <w:pPr>
        <w:pStyle w:val="Heading1"/>
        <w:spacing w:line="360" w:lineRule="auto"/>
      </w:pPr>
      <w:bookmarkStart w:id="130" w:name="_Toc69701294"/>
      <w:r>
        <w:lastRenderedPageBreak/>
        <w:t>Discussion</w:t>
      </w:r>
      <w:bookmarkEnd w:id="130"/>
    </w:p>
    <w:p w14:paraId="542C8E6B" w14:textId="77777777" w:rsidR="00C07B12" w:rsidRPr="00C07B12" w:rsidRDefault="00C07B12" w:rsidP="00C07B12">
      <w:pPr>
        <w:pStyle w:val="BodyTextIndent"/>
      </w:pPr>
    </w:p>
    <w:p w14:paraId="17DD5B3B" w14:textId="420863E1" w:rsidR="001A3FDA" w:rsidRPr="00024601" w:rsidRDefault="001A3FDA" w:rsidP="001A3FDA">
      <w:pPr>
        <w:pStyle w:val="ListParagraph"/>
        <w:numPr>
          <w:ilvl w:val="0"/>
          <w:numId w:val="28"/>
        </w:numPr>
        <w:suppressAutoHyphens w:val="0"/>
        <w:autoSpaceDE w:val="0"/>
        <w:autoSpaceDN w:val="0"/>
        <w:adjustRightInd w:val="0"/>
        <w:spacing w:line="360" w:lineRule="auto"/>
        <w:jc w:val="left"/>
        <w:rPr>
          <w:rFonts w:ascii="NimbusRomNo9L-Regu" w:hAnsi="NimbusRomNo9L-Regu" w:cs="NimbusRomNo9L-Regu"/>
          <w:b/>
          <w:bCs/>
          <w:sz w:val="24"/>
          <w:szCs w:val="24"/>
          <w:lang w:eastAsia="en-US"/>
        </w:rPr>
      </w:pPr>
      <w:r w:rsidRPr="00024601">
        <w:rPr>
          <w:rFonts w:ascii="NimbusRomNo9L-Regu" w:hAnsi="NimbusRomNo9L-Regu" w:cs="NimbusRomNo9L-Regu"/>
          <w:b/>
          <w:bCs/>
          <w:sz w:val="24"/>
          <w:szCs w:val="24"/>
          <w:lang w:eastAsia="en-US"/>
        </w:rPr>
        <w:t>What information contained in user feedback are useful for bug reports?</w:t>
      </w:r>
    </w:p>
    <w:p w14:paraId="5497DF68" w14:textId="7167FEE8" w:rsidR="001F26A4" w:rsidRDefault="001F26A4" w:rsidP="001F26A4">
      <w:pPr>
        <w:pStyle w:val="ListParagraph"/>
        <w:suppressAutoHyphens w:val="0"/>
        <w:autoSpaceDE w:val="0"/>
        <w:autoSpaceDN w:val="0"/>
        <w:adjustRightInd w:val="0"/>
        <w:spacing w:line="360" w:lineRule="auto"/>
        <w:ind w:firstLine="0"/>
        <w:jc w:val="left"/>
        <w:rPr>
          <w:rFonts w:ascii="NimbusRomNo9L-Regu" w:hAnsi="NimbusRomNo9L-Regu" w:cs="NimbusRomNo9L-Regu"/>
          <w:sz w:val="24"/>
          <w:szCs w:val="24"/>
          <w:lang w:eastAsia="en-US"/>
        </w:rPr>
      </w:pPr>
      <w:r>
        <w:rPr>
          <w:rFonts w:ascii="NimbusRomNo9L-Regu" w:hAnsi="NimbusRomNo9L-Regu" w:cs="NimbusRomNo9L-Regu"/>
          <w:sz w:val="24"/>
          <w:szCs w:val="24"/>
          <w:lang w:eastAsia="en-US"/>
        </w:rPr>
        <w:t xml:space="preserve">For bug classification the words like ‘block access, ‘problem’, ‘issue’, ‘notable’, ‘doesn’t’, ‘not yet’, ‘unable’, ‘not found’, ‘lost’, ‘conflict’, ‘remove’, ‘resolve’, ‘severe’, ‘kill’, ‘unwanted’ etc. </w:t>
      </w:r>
    </w:p>
    <w:p w14:paraId="3DAB0DDB" w14:textId="77777777" w:rsidR="00024601" w:rsidRPr="001F26A4" w:rsidRDefault="00024601" w:rsidP="001F26A4">
      <w:pPr>
        <w:pStyle w:val="ListParagraph"/>
        <w:suppressAutoHyphens w:val="0"/>
        <w:autoSpaceDE w:val="0"/>
        <w:autoSpaceDN w:val="0"/>
        <w:adjustRightInd w:val="0"/>
        <w:spacing w:line="360" w:lineRule="auto"/>
        <w:ind w:firstLine="0"/>
        <w:jc w:val="left"/>
        <w:rPr>
          <w:rFonts w:ascii="NimbusRomNo9L-Regu" w:hAnsi="NimbusRomNo9L-Regu" w:cs="NimbusRomNo9L-Regu"/>
          <w:sz w:val="24"/>
          <w:szCs w:val="24"/>
          <w:lang w:eastAsia="en-US"/>
        </w:rPr>
      </w:pPr>
    </w:p>
    <w:p w14:paraId="321895B7" w14:textId="763E1D9F" w:rsidR="001A3FDA" w:rsidRPr="00024601" w:rsidRDefault="001A3FDA" w:rsidP="001A3FDA">
      <w:pPr>
        <w:suppressAutoHyphens w:val="0"/>
        <w:autoSpaceDE w:val="0"/>
        <w:autoSpaceDN w:val="0"/>
        <w:adjustRightInd w:val="0"/>
        <w:spacing w:line="360" w:lineRule="auto"/>
        <w:ind w:firstLine="360"/>
        <w:jc w:val="left"/>
        <w:rPr>
          <w:rFonts w:ascii="NimbusRomNo9L-Regu" w:hAnsi="NimbusRomNo9L-Regu" w:cs="NimbusRomNo9L-Regu"/>
          <w:b/>
          <w:bCs/>
          <w:sz w:val="24"/>
          <w:szCs w:val="24"/>
          <w:lang w:eastAsia="en-US"/>
        </w:rPr>
      </w:pPr>
      <w:r w:rsidRPr="00024601">
        <w:rPr>
          <w:rFonts w:ascii="NimbusRomNo9L-Regu" w:hAnsi="NimbusRomNo9L-Regu" w:cs="NimbusRomNo9L-Regu"/>
          <w:b/>
          <w:bCs/>
          <w:sz w:val="24"/>
          <w:szCs w:val="24"/>
          <w:lang w:eastAsia="en-US"/>
        </w:rPr>
        <w:t>2. which tool and techniques are reported to be most effective in overcoming the problems in bug report classification?</w:t>
      </w:r>
    </w:p>
    <w:p w14:paraId="51DAC445" w14:textId="42B52813" w:rsidR="001A3FDA" w:rsidRDefault="001F26A4" w:rsidP="001A3FDA">
      <w:pPr>
        <w:spacing w:line="360" w:lineRule="auto"/>
        <w:ind w:firstLine="360"/>
        <w:rPr>
          <w:rFonts w:ascii="NimbusRomNo9L-Regu" w:hAnsi="NimbusRomNo9L-Regu" w:cs="NimbusRomNo9L-Regu"/>
          <w:sz w:val="24"/>
          <w:szCs w:val="24"/>
          <w:lang w:eastAsia="en-US"/>
        </w:rPr>
      </w:pPr>
      <w:r>
        <w:rPr>
          <w:rFonts w:ascii="NimbusRomNo9L-Regu" w:hAnsi="NimbusRomNo9L-Regu" w:cs="NimbusRomNo9L-Regu"/>
          <w:sz w:val="24"/>
          <w:szCs w:val="24"/>
          <w:lang w:eastAsia="en-US"/>
        </w:rPr>
        <w:t xml:space="preserve">The tools used for the classification of bug reports which are showing promising results are Spacy library for the purpose of Natural Language Processing, with Sci-kit learn Library along with </w:t>
      </w:r>
      <w:proofErr w:type="spellStart"/>
      <w:r>
        <w:rPr>
          <w:rFonts w:ascii="NimbusRomNo9L-Regu" w:hAnsi="NimbusRomNo9L-Regu" w:cs="NimbusRomNo9L-Regu"/>
          <w:sz w:val="24"/>
          <w:szCs w:val="24"/>
          <w:lang w:eastAsia="en-US"/>
        </w:rPr>
        <w:t>Jupyter</w:t>
      </w:r>
      <w:proofErr w:type="spellEnd"/>
      <w:r>
        <w:rPr>
          <w:rFonts w:ascii="NimbusRomNo9L-Regu" w:hAnsi="NimbusRomNo9L-Regu" w:cs="NimbusRomNo9L-Regu"/>
          <w:sz w:val="24"/>
          <w:szCs w:val="24"/>
          <w:lang w:eastAsia="en-US"/>
        </w:rPr>
        <w:t xml:space="preserve"> Notebook. The techniques/algorithms that were implemented are showing promising results with better accuracy</w:t>
      </w:r>
      <w:r w:rsidR="00024601">
        <w:rPr>
          <w:rFonts w:ascii="NimbusRomNo9L-Regu" w:hAnsi="NimbusRomNo9L-Regu" w:cs="NimbusRomNo9L-Regu"/>
          <w:sz w:val="24"/>
          <w:szCs w:val="24"/>
          <w:lang w:eastAsia="en-US"/>
        </w:rPr>
        <w:t xml:space="preserve">, precision and recall. Support Vector Machine, Logistic Regression and Random Forest are the best Classifier for the bug reports classification. With the comparison of these three Logistic Regression is effective in the classification of both the type and the components. </w:t>
      </w:r>
    </w:p>
    <w:p w14:paraId="77F9EEAA" w14:textId="77777777" w:rsidR="00FD2D0B" w:rsidRPr="001A3FDA" w:rsidRDefault="00FD2D0B" w:rsidP="001A3FDA">
      <w:pPr>
        <w:spacing w:line="360" w:lineRule="auto"/>
        <w:ind w:firstLine="360"/>
        <w:rPr>
          <w:lang w:eastAsia="en-US"/>
        </w:rPr>
      </w:pPr>
    </w:p>
    <w:p w14:paraId="2DAD6AA3" w14:textId="10AD99AE" w:rsidR="001A3FDA" w:rsidRPr="00024601" w:rsidRDefault="001A3FDA" w:rsidP="001A3FDA">
      <w:pPr>
        <w:suppressAutoHyphens w:val="0"/>
        <w:autoSpaceDE w:val="0"/>
        <w:autoSpaceDN w:val="0"/>
        <w:adjustRightInd w:val="0"/>
        <w:spacing w:line="360" w:lineRule="auto"/>
        <w:ind w:firstLine="360"/>
        <w:jc w:val="left"/>
        <w:rPr>
          <w:rFonts w:ascii="NimbusRomNo9L-Regu" w:hAnsi="NimbusRomNo9L-Regu" w:cs="NimbusRomNo9L-Regu"/>
          <w:b/>
          <w:bCs/>
          <w:sz w:val="24"/>
          <w:szCs w:val="24"/>
          <w:lang w:eastAsia="en-US"/>
        </w:rPr>
      </w:pPr>
      <w:r w:rsidRPr="00024601">
        <w:rPr>
          <w:rFonts w:ascii="NimbusRomNo9L-Regu" w:hAnsi="NimbusRomNo9L-Regu" w:cs="NimbusRomNo9L-Regu"/>
          <w:b/>
          <w:bCs/>
          <w:sz w:val="24"/>
          <w:szCs w:val="24"/>
          <w:lang w:eastAsia="en-US"/>
        </w:rPr>
        <w:t>4. What algorithms will be most effective at filtering the user feedbacks and separating unrelated user feedbacks from the bug reports?</w:t>
      </w:r>
    </w:p>
    <w:p w14:paraId="6EED54B7" w14:textId="4F86739D" w:rsidR="001A3FDA" w:rsidRDefault="00FC71C3" w:rsidP="001A3FDA">
      <w:pPr>
        <w:suppressAutoHyphens w:val="0"/>
        <w:autoSpaceDE w:val="0"/>
        <w:autoSpaceDN w:val="0"/>
        <w:adjustRightInd w:val="0"/>
        <w:spacing w:line="360" w:lineRule="auto"/>
        <w:ind w:firstLine="360"/>
        <w:jc w:val="left"/>
        <w:rPr>
          <w:rFonts w:ascii="NimbusRomNo9L-Regu" w:hAnsi="NimbusRomNo9L-Regu" w:cs="NimbusRomNo9L-Regu"/>
          <w:sz w:val="24"/>
          <w:szCs w:val="24"/>
          <w:lang w:eastAsia="en-US"/>
        </w:rPr>
      </w:pPr>
      <w:r>
        <w:rPr>
          <w:rFonts w:ascii="NimbusRomNo9L-Regu" w:hAnsi="NimbusRomNo9L-Regu" w:cs="NimbusRomNo9L-Regu"/>
          <w:sz w:val="24"/>
          <w:szCs w:val="24"/>
          <w:lang w:eastAsia="en-US"/>
        </w:rPr>
        <w:t xml:space="preserve">Natural Language Processing is showing the power of doing the filtration with much passion. </w:t>
      </w:r>
      <w:proofErr w:type="spellStart"/>
      <w:r>
        <w:rPr>
          <w:rFonts w:ascii="NimbusRomNo9L-Regu" w:hAnsi="NimbusRomNo9L-Regu" w:cs="NimbusRomNo9L-Regu"/>
          <w:sz w:val="24"/>
          <w:szCs w:val="24"/>
          <w:lang w:eastAsia="en-US"/>
        </w:rPr>
        <w:t>SpaCy</w:t>
      </w:r>
      <w:proofErr w:type="spellEnd"/>
      <w:r>
        <w:rPr>
          <w:rFonts w:ascii="NimbusRomNo9L-Regu" w:hAnsi="NimbusRomNo9L-Regu" w:cs="NimbusRomNo9L-Regu"/>
          <w:sz w:val="24"/>
          <w:szCs w:val="24"/>
          <w:lang w:eastAsia="en-US"/>
        </w:rPr>
        <w:t xml:space="preserve"> library is showing astonishing results rather the Natural Language Toolkit (NLTK). </w:t>
      </w:r>
    </w:p>
    <w:p w14:paraId="484528AA" w14:textId="77777777" w:rsidR="00FC71C3" w:rsidRDefault="00FC71C3" w:rsidP="001A3FDA">
      <w:pPr>
        <w:suppressAutoHyphens w:val="0"/>
        <w:autoSpaceDE w:val="0"/>
        <w:autoSpaceDN w:val="0"/>
        <w:adjustRightInd w:val="0"/>
        <w:spacing w:line="360" w:lineRule="auto"/>
        <w:ind w:firstLine="360"/>
        <w:jc w:val="left"/>
        <w:rPr>
          <w:rFonts w:ascii="NimbusRomNo9L-Regu" w:hAnsi="NimbusRomNo9L-Regu" w:cs="NimbusRomNo9L-Regu"/>
          <w:sz w:val="24"/>
          <w:szCs w:val="24"/>
          <w:lang w:eastAsia="en-US"/>
        </w:rPr>
      </w:pPr>
    </w:p>
    <w:p w14:paraId="70E0AE87" w14:textId="77777777" w:rsidR="001A3FDA" w:rsidRPr="0015545F" w:rsidRDefault="001A3FDA" w:rsidP="001A3FDA">
      <w:pPr>
        <w:suppressAutoHyphens w:val="0"/>
        <w:autoSpaceDE w:val="0"/>
        <w:autoSpaceDN w:val="0"/>
        <w:adjustRightInd w:val="0"/>
        <w:spacing w:line="360" w:lineRule="auto"/>
        <w:ind w:firstLine="360"/>
        <w:jc w:val="left"/>
        <w:rPr>
          <w:rFonts w:ascii="NimbusRomNo9L-Regu" w:hAnsi="NimbusRomNo9L-Regu" w:cs="NimbusRomNo9L-Regu"/>
          <w:b/>
          <w:bCs/>
          <w:sz w:val="24"/>
          <w:szCs w:val="24"/>
          <w:lang w:eastAsia="en-US"/>
        </w:rPr>
      </w:pPr>
      <w:r w:rsidRPr="0015545F">
        <w:rPr>
          <w:rFonts w:ascii="NimbusRomNo9L-Regu" w:hAnsi="NimbusRomNo9L-Regu" w:cs="NimbusRomNo9L-Regu"/>
          <w:b/>
          <w:bCs/>
          <w:sz w:val="24"/>
          <w:szCs w:val="24"/>
          <w:lang w:eastAsia="en-US"/>
        </w:rPr>
        <w:t>5. How overcoming the bug report classification filtration problem would help in better</w:t>
      </w:r>
    </w:p>
    <w:p w14:paraId="47989B4F" w14:textId="0D9680EE" w:rsidR="001A3FDA" w:rsidRDefault="001A3FDA" w:rsidP="001A3FDA">
      <w:pPr>
        <w:pStyle w:val="BodyTextIndent"/>
        <w:spacing w:line="360" w:lineRule="auto"/>
        <w:rPr>
          <w:rFonts w:ascii="NimbusRomNo9L-Regu" w:hAnsi="NimbusRomNo9L-Regu" w:cs="NimbusRomNo9L-Regu"/>
          <w:b/>
          <w:bCs/>
          <w:sz w:val="24"/>
          <w:szCs w:val="24"/>
          <w:lang w:eastAsia="en-US"/>
        </w:rPr>
      </w:pPr>
      <w:r w:rsidRPr="0015545F">
        <w:rPr>
          <w:rFonts w:ascii="NimbusRomNo9L-Regu" w:hAnsi="NimbusRomNo9L-Regu" w:cs="NimbusRomNo9L-Regu"/>
          <w:b/>
          <w:bCs/>
          <w:sz w:val="24"/>
          <w:szCs w:val="24"/>
          <w:lang w:eastAsia="en-US"/>
        </w:rPr>
        <w:t>release planning?</w:t>
      </w:r>
    </w:p>
    <w:p w14:paraId="61DCE5CD" w14:textId="31A17C9A" w:rsidR="0015545F" w:rsidRPr="00C51E40" w:rsidRDefault="00C51E40" w:rsidP="001A3FDA">
      <w:pPr>
        <w:pStyle w:val="BodyTextIndent"/>
        <w:spacing w:line="360" w:lineRule="auto"/>
      </w:pPr>
      <w:r>
        <w:rPr>
          <w:rFonts w:ascii="NimbusRomNo9L-Regu" w:hAnsi="NimbusRomNo9L-Regu" w:cs="NimbusRomNo9L-Regu"/>
          <w:sz w:val="24"/>
          <w:szCs w:val="24"/>
          <w:lang w:eastAsia="en-US"/>
        </w:rPr>
        <w:t>With best classification system, Developers will get their feedback from the users which will be processed in no time for finding the issues or the new features the users are interested, so this system will paly a key role in the release planning.</w:t>
      </w:r>
    </w:p>
    <w:p w14:paraId="0F480982" w14:textId="02E40894" w:rsidR="00A32A54" w:rsidRPr="00A32A54" w:rsidRDefault="00A32A54" w:rsidP="00A32A54">
      <w:pPr>
        <w:pStyle w:val="Heading1"/>
      </w:pPr>
      <w:bookmarkStart w:id="131" w:name="_Toc69701295"/>
      <w:r>
        <w:lastRenderedPageBreak/>
        <w:t>Conclusion and Future Work</w:t>
      </w:r>
      <w:bookmarkEnd w:id="131"/>
    </w:p>
    <w:p w14:paraId="2EBEBA02" w14:textId="77777777" w:rsidR="00512662" w:rsidRDefault="00512662" w:rsidP="00512662">
      <w:pPr>
        <w:pStyle w:val="BodyTextIndent"/>
      </w:pPr>
    </w:p>
    <w:p w14:paraId="580231F0" w14:textId="526C2EB7" w:rsidR="00512662" w:rsidRDefault="00331F7A" w:rsidP="00512662">
      <w:pPr>
        <w:pStyle w:val="BodyTextIndent"/>
      </w:pPr>
      <w:r>
        <w:t xml:space="preserve">This chapter conclude the results and analysis of chapter 3 and also provide recommendation for the future work. </w:t>
      </w:r>
    </w:p>
    <w:p w14:paraId="6BA39473" w14:textId="77777777" w:rsidR="000347B5" w:rsidRDefault="000347B5" w:rsidP="00331F7A">
      <w:pPr>
        <w:pStyle w:val="BodyTextIndent"/>
        <w:ind w:left="0" w:firstLine="0"/>
      </w:pPr>
    </w:p>
    <w:p w14:paraId="45DF9108" w14:textId="55170342" w:rsidR="000347B5" w:rsidRDefault="000347B5" w:rsidP="000347B5">
      <w:pPr>
        <w:pStyle w:val="Heading2"/>
        <w:spacing w:line="360" w:lineRule="auto"/>
      </w:pPr>
      <w:bookmarkStart w:id="132" w:name="_Toc69701296"/>
      <w:r>
        <w:t>Conclusion</w:t>
      </w:r>
      <w:bookmarkEnd w:id="132"/>
      <w:r>
        <w:t xml:space="preserve"> </w:t>
      </w:r>
    </w:p>
    <w:p w14:paraId="6623AFA3" w14:textId="77777777" w:rsidR="000347B5" w:rsidRDefault="000347B5" w:rsidP="000347B5">
      <w:pPr>
        <w:pStyle w:val="BodyTextIndent"/>
        <w:spacing w:line="360" w:lineRule="auto"/>
        <w:ind w:left="0" w:firstLine="864"/>
      </w:pPr>
      <w:r w:rsidRPr="000347B5">
        <w:t xml:space="preserve">In this research with the help of Natural Language Processing, Machine Learning bugs reports are classified into their respective type and also classified on the basis of components. Due to this work the developers will get the classified bugs for the betterment of the industry by resolving the bug at the earliest and also will help the developers to add new features that are in demand of the users. Hence the time and cost of the developer industry will sharply reduce with this system and users retain ratio will abruptly increase as well. In this work both Firefox and Thunderbird dataset are used for the research purpose. Summary, Type and components features were used which were firstly preprocessed with spacy library by doing tokenization, stop words removal and lemmatization. With TF-IDF vectorization the features converted into vector with TF-IDF score for processing further to the machine learning models. Multiple machine learning algorithms were implemented like Support Vector Machine, Logistic Regression, Decision Tree, Random Forest and K-Nearest Neighbors. The performance of the models </w:t>
      </w:r>
      <w:r w:rsidR="0017354C" w:rsidRPr="000347B5">
        <w:t>was</w:t>
      </w:r>
      <w:r w:rsidRPr="000347B5">
        <w:t xml:space="preserve"> evaluated with accuracy, precision, recall and F-measure. It was concluded that SVM, Logistic Regression and the Random Forest are showing promising results for the bug classification system. With reasonable comparison of the last three Logistic Regression is showing better results.</w:t>
      </w:r>
    </w:p>
    <w:p w14:paraId="3555D565" w14:textId="77777777" w:rsidR="00D54EA3" w:rsidRDefault="00D54EA3" w:rsidP="000347B5">
      <w:pPr>
        <w:pStyle w:val="BodyTextIndent"/>
        <w:spacing w:line="360" w:lineRule="auto"/>
        <w:ind w:left="0" w:firstLine="864"/>
      </w:pPr>
    </w:p>
    <w:p w14:paraId="09BF1305" w14:textId="77777777" w:rsidR="00D54EA3" w:rsidRDefault="00D54EA3" w:rsidP="00D54EA3">
      <w:pPr>
        <w:pStyle w:val="Heading2"/>
      </w:pPr>
      <w:bookmarkStart w:id="133" w:name="_Toc69701297"/>
      <w:r>
        <w:t>Future Work</w:t>
      </w:r>
      <w:bookmarkEnd w:id="133"/>
    </w:p>
    <w:p w14:paraId="53F43717" w14:textId="77777777" w:rsidR="00D54EA3" w:rsidRDefault="00D54EA3" w:rsidP="00D54EA3">
      <w:pPr>
        <w:pStyle w:val="BodyTextIndent"/>
      </w:pPr>
    </w:p>
    <w:p w14:paraId="049A09AE" w14:textId="1E6677C8" w:rsidR="00D54EA3" w:rsidRPr="00D54EA3" w:rsidRDefault="00D54EA3" w:rsidP="00754190">
      <w:pPr>
        <w:pStyle w:val="BodyTextIndent"/>
        <w:spacing w:line="360" w:lineRule="auto"/>
        <w:ind w:left="0" w:firstLine="864"/>
        <w:sectPr w:rsidR="00D54EA3" w:rsidRPr="00D54EA3" w:rsidSect="005A794E">
          <w:type w:val="continuous"/>
          <w:pgSz w:w="11906" w:h="16838"/>
          <w:pgMar w:top="1417" w:right="1418" w:bottom="1417" w:left="1418" w:header="720" w:footer="720" w:gutter="0"/>
          <w:pgNumType w:start="0"/>
          <w:cols w:space="720"/>
          <w:docGrid w:linePitch="360"/>
        </w:sectPr>
      </w:pPr>
      <w:r>
        <w:t xml:space="preserve">The current work shows better results for the classification of the bug report but there is always a room for improvement </w:t>
      </w:r>
      <w:r w:rsidR="00754190">
        <w:t>in every</w:t>
      </w:r>
      <w:r>
        <w:t xml:space="preserve"> model. </w:t>
      </w:r>
      <w:r w:rsidR="00754190">
        <w:t xml:space="preserve"> These models can be further optimized by processing the textual data with alternate libraries and the machine learning algorithms can be replaced with the deep learning like recurrent neural network or the convolution neural network</w:t>
      </w:r>
      <w:r w:rsidR="000E2354">
        <w:t xml:space="preserve">. These models can also be automated </w:t>
      </w:r>
      <w:r w:rsidR="004C1AC1">
        <w:t>by integrating</w:t>
      </w:r>
      <w:r w:rsidR="000E2354">
        <w:t xml:space="preserve"> with the ser</w:t>
      </w:r>
      <w:r w:rsidR="00E71287">
        <w:t xml:space="preserve">vers. </w:t>
      </w:r>
    </w:p>
    <w:bookmarkStart w:id="134" w:name="_Toc69701298" w:displacedByCustomXml="next"/>
    <w:sdt>
      <w:sdtPr>
        <w:rPr>
          <w:b w:val="0"/>
          <w:smallCaps w:val="0"/>
          <w:sz w:val="22"/>
        </w:rPr>
        <w:id w:val="1829090169"/>
        <w:docPartObj>
          <w:docPartGallery w:val="Bibliographies"/>
          <w:docPartUnique/>
        </w:docPartObj>
      </w:sdtPr>
      <w:sdtEndPr/>
      <w:sdtContent>
        <w:p w14:paraId="6DA58B0D" w14:textId="1BB62A57" w:rsidR="00EA20D2" w:rsidRDefault="00EA20D2">
          <w:pPr>
            <w:pStyle w:val="Heading1"/>
          </w:pPr>
          <w:r>
            <w:t>References</w:t>
          </w:r>
          <w:bookmarkEnd w:id="134"/>
        </w:p>
        <w:sdt>
          <w:sdtPr>
            <w:id w:val="-573587230"/>
            <w:bibliography/>
          </w:sdtPr>
          <w:sdtEndPr/>
          <w:sdtContent>
            <w:p w14:paraId="27775F3B" w14:textId="5C2EC55F" w:rsidR="009B4266" w:rsidRPr="009B4266" w:rsidRDefault="003423C0" w:rsidP="009B4266">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9B4266" w:rsidRPr="009B4266">
                <w:rPr>
                  <w:noProof/>
                  <w:szCs w:val="24"/>
                </w:rPr>
                <w:t>[1]</w:t>
              </w:r>
              <w:r w:rsidR="009B4266" w:rsidRPr="009B4266">
                <w:rPr>
                  <w:noProof/>
                  <w:szCs w:val="24"/>
                </w:rPr>
                <w:tab/>
                <w:t xml:space="preserve">A. Fabijan, P. Dmitriev, H. H. Olsson, and J. Bosch, “The Evolution of Continuous Experimentation in Software Product Development: From Data to a Data-Driven Organization at Scale,” </w:t>
              </w:r>
              <w:r w:rsidR="009B4266" w:rsidRPr="009B4266">
                <w:rPr>
                  <w:i/>
                  <w:iCs/>
                  <w:noProof/>
                  <w:szCs w:val="24"/>
                </w:rPr>
                <w:t>Proc. - 2017 IEEE/ACM 39th Int. Conf. Softw. Eng. ICSE 2017</w:t>
              </w:r>
              <w:r w:rsidR="009B4266" w:rsidRPr="009B4266">
                <w:rPr>
                  <w:noProof/>
                  <w:szCs w:val="24"/>
                </w:rPr>
                <w:t>, pp. 770–780, 2017, doi: 10.1109/ICSE.2017.76.</w:t>
              </w:r>
            </w:p>
            <w:p w14:paraId="298D1D45"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[2]</w:t>
              </w:r>
              <w:r w:rsidRPr="009B4266">
                <w:rPr>
                  <w:noProof/>
                  <w:szCs w:val="24"/>
                </w:rPr>
                <w:tab/>
                <w:t xml:space="preserve">W. Maalej, M. Nayebi, and G. Ruhe, “Data-Driven Requirements Engineering-An Update,” </w:t>
              </w:r>
              <w:r w:rsidRPr="009B4266">
                <w:rPr>
                  <w:i/>
                  <w:iCs/>
                  <w:noProof/>
                  <w:szCs w:val="24"/>
                </w:rPr>
                <w:t>Proc. - 2019 IEEE/ACM 41st Int. Conf. Softw. Eng. Softw. Eng. Pract. ICSE-SEIP 2019</w:t>
              </w:r>
              <w:r w:rsidRPr="009B4266">
                <w:rPr>
                  <w:noProof/>
                  <w:szCs w:val="24"/>
                </w:rPr>
                <w:t>, pp. 289–290, 2019, doi: 10.1109/ICSE-SEIP.2019.00041.</w:t>
              </w:r>
            </w:p>
            <w:p w14:paraId="25A8BACE"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[3]</w:t>
              </w:r>
              <w:r w:rsidRPr="009B4266">
                <w:rPr>
                  <w:noProof/>
                  <w:szCs w:val="24"/>
                </w:rPr>
                <w:tab/>
                <w:t xml:space="preserve">W. Maalej, M. Nayebi, T. Johann, and G. Ruhe, “Toward data-driven requirements engineering,” </w:t>
              </w:r>
              <w:r w:rsidRPr="009B4266">
                <w:rPr>
                  <w:i/>
                  <w:iCs/>
                  <w:noProof/>
                  <w:szCs w:val="24"/>
                </w:rPr>
                <w:t>IEEE Softw.</w:t>
              </w:r>
              <w:r w:rsidRPr="009B4266">
                <w:rPr>
                  <w:noProof/>
                  <w:szCs w:val="24"/>
                </w:rPr>
                <w:t>, vol. 33, no. 1, pp. 48–54, 2016, doi: 10.1109/MS.2015.153.</w:t>
              </w:r>
            </w:p>
            <w:p w14:paraId="55134966"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[4]</w:t>
              </w:r>
              <w:r w:rsidRPr="009B4266">
                <w:rPr>
                  <w:noProof/>
                  <w:szCs w:val="24"/>
                </w:rPr>
                <w:tab/>
                <w:t>S. J. Dommati, R. Agrawal, R. M. R. G., and S. S. Kamath, “Bug Classification: Feature Extraction and Comparison of Event Model using Na\"ive Bayes Approach,” no. April 2013, 2013, [Online]. Available: http://arxiv.org/abs/1304.1677.</w:t>
              </w:r>
            </w:p>
            <w:p w14:paraId="5FF3C2B7"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[5]</w:t>
              </w:r>
              <w:r w:rsidRPr="009B4266">
                <w:rPr>
                  <w:noProof/>
                  <w:szCs w:val="24"/>
                </w:rPr>
                <w:tab/>
                <w:t xml:space="preserve">C. Stanik and W. Maalej, “Requirements intelligence with OpenReq analytics,” </w:t>
              </w:r>
              <w:r w:rsidRPr="009B4266">
                <w:rPr>
                  <w:i/>
                  <w:iCs/>
                  <w:noProof/>
                  <w:szCs w:val="24"/>
                </w:rPr>
                <w:t>Proc. IEEE Int. Conf. Requir. Eng.</w:t>
              </w:r>
              <w:r w:rsidRPr="009B4266">
                <w:rPr>
                  <w:noProof/>
                  <w:szCs w:val="24"/>
                </w:rPr>
                <w:t>, vol. 2019-Septe, pp. 482–483, 2019, doi: 10.1109/RE.2019.00066.</w:t>
              </w:r>
            </w:p>
            <w:p w14:paraId="2581DF91"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[6]</w:t>
              </w:r>
              <w:r w:rsidRPr="009B4266">
                <w:rPr>
                  <w:noProof/>
                  <w:szCs w:val="24"/>
                </w:rPr>
                <w:tab/>
                <w:t xml:space="preserve">E. Giger, M. Pinzger, and H. Gall, “Predicting the fix time of bugs,” </w:t>
              </w:r>
              <w:r w:rsidRPr="009B4266">
                <w:rPr>
                  <w:i/>
                  <w:iCs/>
                  <w:noProof/>
                  <w:szCs w:val="24"/>
                </w:rPr>
                <w:t>Proc. - Int. Conf. Softw. Eng.</w:t>
              </w:r>
              <w:r w:rsidRPr="009B4266">
                <w:rPr>
                  <w:noProof/>
                  <w:szCs w:val="24"/>
                </w:rPr>
                <w:t>, pp. 52–56, 2010, doi: 10.1145/1808920.1808933.</w:t>
              </w:r>
            </w:p>
            <w:p w14:paraId="026A8589"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[7]</w:t>
              </w:r>
              <w:r w:rsidRPr="009B4266">
                <w:rPr>
                  <w:noProof/>
                  <w:szCs w:val="24"/>
                </w:rPr>
                <w:tab/>
                <w:t xml:space="preserve">S. Kim, T. Zimmermann, E. J. Whitehead, and A. Zeller, “Predicting faults from cached history,” </w:t>
              </w:r>
              <w:r w:rsidRPr="009B4266">
                <w:rPr>
                  <w:i/>
                  <w:iCs/>
                  <w:noProof/>
                  <w:szCs w:val="24"/>
                </w:rPr>
                <w:t>Proc. - Int. Conf. Softw. Eng.</w:t>
              </w:r>
              <w:r w:rsidRPr="009B4266">
                <w:rPr>
                  <w:noProof/>
                  <w:szCs w:val="24"/>
                </w:rPr>
                <w:t>, pp. 489–498, 2007, doi: 10.1109/ICSE.2007.66.</w:t>
              </w:r>
            </w:p>
            <w:p w14:paraId="4B9193AA"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[8]</w:t>
              </w:r>
              <w:r w:rsidRPr="009B4266">
                <w:rPr>
                  <w:noProof/>
                  <w:szCs w:val="24"/>
                </w:rPr>
                <w:tab/>
                <w:t xml:space="preserve">A. Lamkanfi, S. Demeyer, E. Giger, and B. Goethals, “Predicting the severity of a reported bug,” </w:t>
              </w:r>
              <w:r w:rsidRPr="009B4266">
                <w:rPr>
                  <w:i/>
                  <w:iCs/>
                  <w:noProof/>
                  <w:szCs w:val="24"/>
                </w:rPr>
                <w:t>Proc. - Int. Conf. Softw. Eng.</w:t>
              </w:r>
              <w:r w:rsidRPr="009B4266">
                <w:rPr>
                  <w:noProof/>
                  <w:szCs w:val="24"/>
                </w:rPr>
                <w:t>, pp. 1–10, 2010, doi: 10.1109/MSR.2010.5463284.</w:t>
              </w:r>
            </w:p>
            <w:p w14:paraId="2ADAB1C2"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[9]</w:t>
              </w:r>
              <w:r w:rsidRPr="009B4266">
                <w:rPr>
                  <w:noProof/>
                  <w:szCs w:val="24"/>
                </w:rPr>
                <w:tab/>
                <w:t xml:space="preserve">T. J. Ostrand, E. J. Weyuker, and R. M. Bell, “Predicting the location and number of faults in large software systems,” </w:t>
              </w:r>
              <w:r w:rsidRPr="009B4266">
                <w:rPr>
                  <w:i/>
                  <w:iCs/>
                  <w:noProof/>
                  <w:szCs w:val="24"/>
                </w:rPr>
                <w:t>IEEE Trans. Softw. Eng.</w:t>
              </w:r>
              <w:r w:rsidRPr="009B4266">
                <w:rPr>
                  <w:noProof/>
                  <w:szCs w:val="24"/>
                </w:rPr>
                <w:t>, vol. 31, no. 4, pp. 340–355, 2005, doi: 10.1109/TSE.2005.49.</w:t>
              </w:r>
            </w:p>
            <w:p w14:paraId="22E23785"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[10]</w:t>
              </w:r>
              <w:r w:rsidRPr="009B4266">
                <w:rPr>
                  <w:noProof/>
                  <w:szCs w:val="24"/>
                </w:rPr>
                <w:tab/>
                <w:t xml:space="preserve">M. Lanza, M. Lanza, and R. Robbes, “An Extensive Comparison of &lt;em&gt;Bug&lt;/em&gt; &lt;em&gt;Prediction&lt;/em&gt; Approaches,” </w:t>
              </w:r>
              <w:r w:rsidRPr="009B4266">
                <w:rPr>
                  <w:i/>
                  <w:iCs/>
                  <w:noProof/>
                  <w:szCs w:val="24"/>
                </w:rPr>
                <w:t>Proc. Int. Conf. Min. Softw. Repos.</w:t>
              </w:r>
              <w:r w:rsidRPr="009B4266">
                <w:rPr>
                  <w:noProof/>
                  <w:szCs w:val="24"/>
                </w:rPr>
                <w:t>, pp. 31–41, 2003, [Online]. Available: http://citeseerx.ist.psu.edu/viewdoc/summary?doi=10.1.1.175.5631.</w:t>
              </w:r>
            </w:p>
            <w:p w14:paraId="5B78AD33"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[11]</w:t>
              </w:r>
              <w:r w:rsidRPr="009B4266">
                <w:rPr>
                  <w:noProof/>
                  <w:szCs w:val="24"/>
                </w:rPr>
                <w:tab/>
                <w:t xml:space="preserve">P. S. Kochhar, T. D. B. Le, and D. Lo, “It’s not a bug, it’s a feature: Does misclassification affect bug localization?,” </w:t>
              </w:r>
              <w:r w:rsidRPr="009B4266">
                <w:rPr>
                  <w:i/>
                  <w:iCs/>
                  <w:noProof/>
                  <w:szCs w:val="24"/>
                </w:rPr>
                <w:t>11th Work. Conf. Min. Softw. Repos. MSR 2014 - Proc.</w:t>
              </w:r>
              <w:r w:rsidRPr="009B4266">
                <w:rPr>
                  <w:noProof/>
                  <w:szCs w:val="24"/>
                </w:rPr>
                <w:t>, pp. 296–299, 2014, doi: 10.1145/2597073.2597105.</w:t>
              </w:r>
            </w:p>
            <w:p w14:paraId="3F996D19"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[12]</w:t>
              </w:r>
              <w:r w:rsidRPr="009B4266">
                <w:rPr>
                  <w:noProof/>
                  <w:szCs w:val="24"/>
                </w:rPr>
                <w:tab/>
                <w:t xml:space="preserve">S. Kim, H. Zhang, R. Wu, and L. Gong, “Dealing with noise in defect prediction,” </w:t>
              </w:r>
              <w:r w:rsidRPr="009B4266">
                <w:rPr>
                  <w:i/>
                  <w:iCs/>
                  <w:noProof/>
                  <w:szCs w:val="24"/>
                </w:rPr>
                <w:t>Proc. - Int. Conf. Softw. Eng.</w:t>
              </w:r>
              <w:r w:rsidRPr="009B4266">
                <w:rPr>
                  <w:noProof/>
                  <w:szCs w:val="24"/>
                </w:rPr>
                <w:t>, pp. 481–490, 2011, doi: 10.1145/1985793.1985859.</w:t>
              </w:r>
            </w:p>
            <w:p w14:paraId="7BFB1D50"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[13]</w:t>
              </w:r>
              <w:r w:rsidRPr="009B4266">
                <w:rPr>
                  <w:noProof/>
                  <w:szCs w:val="24"/>
                </w:rPr>
                <w:tab/>
                <w:t xml:space="preserve">G. Antoniol, K. Ayari, M. Di Penta, F. Khomh, and Y. G. Guéhéneuc, “Is it a bug or an enhancement? A text-based approach to classify change requests,” </w:t>
              </w:r>
              <w:r w:rsidRPr="009B4266">
                <w:rPr>
                  <w:i/>
                  <w:iCs/>
                  <w:noProof/>
                  <w:szCs w:val="24"/>
                </w:rPr>
                <w:t>Proc. 2008 Conf. Cent. Adv. Stud. CASCON’08</w:t>
              </w:r>
              <w:r w:rsidRPr="009B4266">
                <w:rPr>
                  <w:noProof/>
                  <w:szCs w:val="24"/>
                </w:rPr>
                <w:t>, 2008, doi: 10.1145/1463788.1463819.</w:t>
              </w:r>
            </w:p>
            <w:p w14:paraId="6BA07FF8"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[14]</w:t>
              </w:r>
              <w:r w:rsidRPr="009B4266">
                <w:rPr>
                  <w:noProof/>
                  <w:szCs w:val="24"/>
                </w:rPr>
                <w:tab/>
                <w:t xml:space="preserve">T. Mens and S. Demeyer, “Software evolution,” </w:t>
              </w:r>
              <w:r w:rsidRPr="009B4266">
                <w:rPr>
                  <w:i/>
                  <w:iCs/>
                  <w:noProof/>
                  <w:szCs w:val="24"/>
                </w:rPr>
                <w:t>Softw. Evol.</w:t>
              </w:r>
              <w:r w:rsidRPr="009B4266">
                <w:rPr>
                  <w:noProof/>
                  <w:szCs w:val="24"/>
                </w:rPr>
                <w:t>, pp. 1–347, 2008, doi: 10.1007/978-3-540-76440-3.</w:t>
              </w:r>
            </w:p>
            <w:p w14:paraId="075A3B51"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[15]</w:t>
              </w:r>
              <w:r w:rsidRPr="009B4266">
                <w:rPr>
                  <w:noProof/>
                  <w:szCs w:val="24"/>
                </w:rPr>
                <w:tab/>
                <w:t xml:space="preserve">Y. Tian, D. Lo, and C. Sun, “DRONE: Predicting priority of reported bugs by multi-factor analysis,” </w:t>
              </w:r>
              <w:r w:rsidRPr="009B4266">
                <w:rPr>
                  <w:i/>
                  <w:iCs/>
                  <w:noProof/>
                  <w:szCs w:val="24"/>
                </w:rPr>
                <w:t>IEEE Int. Conf. Softw. Maintenance, ICSM</w:t>
              </w:r>
              <w:r w:rsidRPr="009B4266">
                <w:rPr>
                  <w:noProof/>
                  <w:szCs w:val="24"/>
                </w:rPr>
                <w:t>, pp. 200–209, 2013, doi: 10.1109/ICSM.2013.31.</w:t>
              </w:r>
            </w:p>
            <w:p w14:paraId="2BA24D65"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[16]</w:t>
              </w:r>
              <w:r w:rsidRPr="009B4266">
                <w:rPr>
                  <w:noProof/>
                  <w:szCs w:val="24"/>
                </w:rPr>
                <w:tab/>
                <w:t xml:space="preserve">Y. Zhou, Y. Tong, R. Gu, and H. Gall, “Combining text mining and data mining for bug report classification,” </w:t>
              </w:r>
              <w:r w:rsidRPr="009B4266">
                <w:rPr>
                  <w:i/>
                  <w:iCs/>
                  <w:noProof/>
                  <w:szCs w:val="24"/>
                </w:rPr>
                <w:t>Proc. - 30th Int. Conf. Softw. Maint. Evol. ICSME 2014</w:t>
              </w:r>
              <w:r w:rsidRPr="009B4266">
                <w:rPr>
                  <w:noProof/>
                  <w:szCs w:val="24"/>
                </w:rPr>
                <w:t>, pp. 311–320, 2014, doi: 10.1109/ICSME.2014.53.</w:t>
              </w:r>
            </w:p>
            <w:p w14:paraId="0C7FF3A9"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[17]</w:t>
              </w:r>
              <w:r w:rsidRPr="009B4266">
                <w:rPr>
                  <w:noProof/>
                  <w:szCs w:val="24"/>
                </w:rPr>
                <w:tab/>
                <w:t xml:space="preserve">S. Rastkar, G. C. Murphy, and G. Murray, “Automatic summarization of bug reports,” </w:t>
              </w:r>
              <w:r w:rsidRPr="009B4266">
                <w:rPr>
                  <w:i/>
                  <w:iCs/>
                  <w:noProof/>
                  <w:szCs w:val="24"/>
                </w:rPr>
                <w:t>IEEE Trans. Softw. Eng.</w:t>
              </w:r>
              <w:r w:rsidRPr="009B4266">
                <w:rPr>
                  <w:noProof/>
                  <w:szCs w:val="24"/>
                </w:rPr>
                <w:t>, vol. 40, no. 4, pp. 366–380, 2014, doi: 10.1109/TSE.2013.2297712.</w:t>
              </w:r>
            </w:p>
            <w:p w14:paraId="23B35750"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[18]</w:t>
              </w:r>
              <w:r w:rsidRPr="009B4266">
                <w:rPr>
                  <w:noProof/>
                  <w:szCs w:val="24"/>
                </w:rPr>
                <w:tab/>
                <w:t xml:space="preserve">D. Behl, S. Handa, and A. Arora, “A bug Mining tool to identify and analyze security bugs using Naive Bayes and TF-IDF: A Comparative Analysis,” </w:t>
              </w:r>
              <w:r w:rsidRPr="009B4266">
                <w:rPr>
                  <w:i/>
                  <w:iCs/>
                  <w:noProof/>
                  <w:szCs w:val="24"/>
                </w:rPr>
                <w:t>ICROIT 2014 - Proc. 2014 Int. Conf. Reliab. Optim. Inf. Technol.</w:t>
              </w:r>
              <w:r w:rsidRPr="009B4266">
                <w:rPr>
                  <w:noProof/>
                  <w:szCs w:val="24"/>
                </w:rPr>
                <w:t>, pp. 294–299, 2014, doi: 10.1109/ICROIT.2014.6798341.</w:t>
              </w:r>
            </w:p>
            <w:p w14:paraId="32296564"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[19]</w:t>
              </w:r>
              <w:r w:rsidRPr="009B4266">
                <w:rPr>
                  <w:noProof/>
                  <w:szCs w:val="24"/>
                </w:rPr>
                <w:tab/>
                <w:t xml:space="preserve">P. Terdchanakul, H. Hata, P. Phannachitta, and K. Matsumoto, “Bug or not? Bug Report classification using N-gram IDF,” </w:t>
              </w:r>
              <w:r w:rsidRPr="009B4266">
                <w:rPr>
                  <w:i/>
                  <w:iCs/>
                  <w:noProof/>
                  <w:szCs w:val="24"/>
                </w:rPr>
                <w:t>Proc. - 2017 IEEE Int. Conf. Softw. Maint. Evol. ICSME 2017</w:t>
              </w:r>
              <w:r w:rsidRPr="009B4266">
                <w:rPr>
                  <w:noProof/>
                  <w:szCs w:val="24"/>
                </w:rPr>
                <w:t>, no. September, pp. 534–538, 2017, doi: 10.1109/ICSME.2017.14.</w:t>
              </w:r>
            </w:p>
            <w:p w14:paraId="7923722F"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[20]</w:t>
              </w:r>
              <w:r w:rsidRPr="009B4266">
                <w:rPr>
                  <w:noProof/>
                  <w:szCs w:val="24"/>
                </w:rPr>
                <w:tab/>
                <w:t xml:space="preserve">T. Zhang and B. Lee, “A bug rule based technique with feedback for classifying bug reports,” </w:t>
              </w:r>
              <w:r w:rsidRPr="009B4266">
                <w:rPr>
                  <w:i/>
                  <w:iCs/>
                  <w:noProof/>
                  <w:szCs w:val="24"/>
                </w:rPr>
                <w:t>Proc. - 11th IEEE Int. Conf. Comput. Inf. Technol. CIT 2011</w:t>
              </w:r>
              <w:r w:rsidRPr="009B4266">
                <w:rPr>
                  <w:noProof/>
                  <w:szCs w:val="24"/>
                </w:rPr>
                <w:t xml:space="preserve">, pp. 336–343, 2011, doi: </w:t>
              </w:r>
              <w:r w:rsidRPr="009B4266">
                <w:rPr>
                  <w:noProof/>
                  <w:szCs w:val="24"/>
                </w:rPr>
                <w:lastRenderedPageBreak/>
                <w:t>10.1109/CIT.2011.90.</w:t>
              </w:r>
            </w:p>
            <w:p w14:paraId="5FE07281"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[21]</w:t>
              </w:r>
              <w:r w:rsidRPr="009B4266">
                <w:rPr>
                  <w:noProof/>
                  <w:szCs w:val="24"/>
                </w:rPr>
                <w:tab/>
                <w:t xml:space="preserve">Neelofar, M. Y. Javed, and H. Mohsin, “An automated approach for software bug classification,” </w:t>
              </w:r>
              <w:r w:rsidRPr="009B4266">
                <w:rPr>
                  <w:i/>
                  <w:iCs/>
                  <w:noProof/>
                  <w:szCs w:val="24"/>
                </w:rPr>
                <w:t>Proc. - 2012 6th Int. Conf. Complex, Intelligent, Softw. Intensive Syst. CISIS 2012</w:t>
              </w:r>
              <w:r w:rsidRPr="009B4266">
                <w:rPr>
                  <w:noProof/>
                  <w:szCs w:val="24"/>
                </w:rPr>
                <w:t>, pp. 414–419, 2012, doi: 10.1109/CISIS.2012.132.</w:t>
              </w:r>
            </w:p>
            <w:p w14:paraId="40959B66"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[22]</w:t>
              </w:r>
              <w:r w:rsidRPr="009B4266">
                <w:rPr>
                  <w:noProof/>
                  <w:szCs w:val="24"/>
                </w:rPr>
                <w:tab/>
                <w:t xml:space="preserve">C. Liu, J. Yang, L. Tan, and M. Hafiz, “R2Fix: Automatically generating bug fixes from bug reports,” </w:t>
              </w:r>
              <w:r w:rsidRPr="009B4266">
                <w:rPr>
                  <w:i/>
                  <w:iCs/>
                  <w:noProof/>
                  <w:szCs w:val="24"/>
                </w:rPr>
                <w:t>Proc. - IEEE 6th Int. Conf. Softw. Testing, Verif. Validation, ICST 2013</w:t>
              </w:r>
              <w:r w:rsidRPr="009B4266">
                <w:rPr>
                  <w:noProof/>
                  <w:szCs w:val="24"/>
                </w:rPr>
                <w:t>, pp. 282–291, 2013, doi: 10.1109/ICST.2013.24.</w:t>
              </w:r>
            </w:p>
            <w:p w14:paraId="46777E68"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[23]</w:t>
              </w:r>
              <w:r w:rsidRPr="009B4266">
                <w:rPr>
                  <w:noProof/>
                  <w:szCs w:val="24"/>
                </w:rPr>
                <w:tab/>
                <w:t xml:space="preserve">A. Jayagopal, R. Kaushik, A. Krishnan, R. Nalla, and S. Ruttala, “Bug classification using machine and Deep Learning Algorithms,” </w:t>
              </w:r>
              <w:r w:rsidRPr="009B4266">
                <w:rPr>
                  <w:i/>
                  <w:iCs/>
                  <w:noProof/>
                  <w:szCs w:val="24"/>
                </w:rPr>
                <w:t>Mater. Today Proc.</w:t>
              </w:r>
              <w:r w:rsidRPr="009B4266">
                <w:rPr>
                  <w:noProof/>
                  <w:szCs w:val="24"/>
                </w:rPr>
                <w:t>, no. xxxx, pp. 1–5, 2021, doi: 10.1016/j.matpr.2021.01.188.</w:t>
              </w:r>
            </w:p>
            <w:p w14:paraId="71393A43"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[24]</w:t>
              </w:r>
              <w:r w:rsidRPr="009B4266">
                <w:rPr>
                  <w:noProof/>
                  <w:szCs w:val="24"/>
                </w:rPr>
                <w:tab/>
                <w:t xml:space="preserve">N. Pingclasai, H. Hata, and K. I. Matsumoto, “Classifying bug reports to bugs and other requests using topic modeling,” </w:t>
              </w:r>
              <w:r w:rsidRPr="009B4266">
                <w:rPr>
                  <w:i/>
                  <w:iCs/>
                  <w:noProof/>
                  <w:szCs w:val="24"/>
                </w:rPr>
                <w:t>Proc. - Asia-Pacific Softw. Eng. Conf. APSEC</w:t>
              </w:r>
              <w:r w:rsidRPr="009B4266">
                <w:rPr>
                  <w:noProof/>
                  <w:szCs w:val="24"/>
                </w:rPr>
                <w:t>, vol. 2, pp. 13–18, 2013, doi: 10.1109/APSEC.2013.105.</w:t>
              </w:r>
            </w:p>
            <w:p w14:paraId="3B7D1E6A"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[25]</w:t>
              </w:r>
              <w:r w:rsidRPr="009B4266">
                <w:rPr>
                  <w:noProof/>
                  <w:szCs w:val="24"/>
                </w:rPr>
                <w:tab/>
                <w:t xml:space="preserve">I. Chawla and S. K. Singh, “An automated approach for bug categorization using fuzzy logic,” </w:t>
              </w:r>
              <w:r w:rsidRPr="009B4266">
                <w:rPr>
                  <w:i/>
                  <w:iCs/>
                  <w:noProof/>
                  <w:szCs w:val="24"/>
                </w:rPr>
                <w:t>ACM Int. Conf. Proceeding Ser.</w:t>
              </w:r>
              <w:r w:rsidRPr="009B4266">
                <w:rPr>
                  <w:noProof/>
                  <w:szCs w:val="24"/>
                </w:rPr>
                <w:t>, vol. 18-20-Febr, pp. 90–99, 2015, doi: 10.1145/2723742.2723751.</w:t>
              </w:r>
            </w:p>
            <w:p w14:paraId="4A04AEEF"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[26]</w:t>
              </w:r>
              <w:r w:rsidRPr="009B4266">
                <w:rPr>
                  <w:noProof/>
                  <w:szCs w:val="24"/>
                </w:rPr>
                <w:tab/>
                <w:t>G. Indah, P. Sari, and D. O. Siahaan, “An Attribute Selection For Severity Level Determination According To The Support Vector Machine Classification Result,” pp. 305–310, 2011.</w:t>
              </w:r>
            </w:p>
            <w:p w14:paraId="30B7EC47"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[27]</w:t>
              </w:r>
              <w:r w:rsidRPr="009B4266">
                <w:rPr>
                  <w:noProof/>
                  <w:szCs w:val="24"/>
                </w:rPr>
                <w:tab/>
                <w:t xml:space="preserve">N. K. S. Roy and B. Rossi, “Towards an improvement of bug severity classification,” </w:t>
              </w:r>
              <w:r w:rsidRPr="009B4266">
                <w:rPr>
                  <w:i/>
                  <w:iCs/>
                  <w:noProof/>
                  <w:szCs w:val="24"/>
                </w:rPr>
                <w:t>Proc. - 40th Euromicro Conf. Ser. Softw. Eng. Adv. Appl. SEAA 2014</w:t>
              </w:r>
              <w:r w:rsidRPr="009B4266">
                <w:rPr>
                  <w:noProof/>
                  <w:szCs w:val="24"/>
                </w:rPr>
                <w:t>, pp. 269–276, 2014, doi: 10.1109/SEAA.2014.51.</w:t>
              </w:r>
            </w:p>
            <w:p w14:paraId="1AF03763"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[28]</w:t>
              </w:r>
              <w:r w:rsidRPr="009B4266">
                <w:rPr>
                  <w:noProof/>
                  <w:szCs w:val="24"/>
                </w:rPr>
                <w:tab/>
                <w:t xml:space="preserve">G. Sharma, S. Sharma, and S. Gujral, “A Novel Way of Assessing Software Bug Severity Using Dictionary of Critical Terms,” </w:t>
              </w:r>
              <w:r w:rsidRPr="009B4266">
                <w:rPr>
                  <w:i/>
                  <w:iCs/>
                  <w:noProof/>
                  <w:szCs w:val="24"/>
                </w:rPr>
                <w:t>Procedia Comput. Sci.</w:t>
              </w:r>
              <w:r w:rsidRPr="009B4266">
                <w:rPr>
                  <w:noProof/>
                  <w:szCs w:val="24"/>
                </w:rPr>
                <w:t>, vol. 70, pp. 632–639, 2015, doi: 10.1016/j.procs.2015.10.059.</w:t>
              </w:r>
            </w:p>
            <w:p w14:paraId="0C899168"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[29]</w:t>
              </w:r>
              <w:r w:rsidRPr="009B4266">
                <w:rPr>
                  <w:noProof/>
                  <w:szCs w:val="24"/>
                </w:rPr>
                <w:tab/>
                <w:t xml:space="preserve">N. Pandey, D. K. Sanyal, A. Hudait, and A. Sen, “Automated classification of software issue reports using machine learning techniques: an empirical study,” </w:t>
              </w:r>
              <w:r w:rsidRPr="009B4266">
                <w:rPr>
                  <w:i/>
                  <w:iCs/>
                  <w:noProof/>
                  <w:szCs w:val="24"/>
                </w:rPr>
                <w:t>Innov. Syst. Softw. Eng.</w:t>
              </w:r>
              <w:r w:rsidRPr="009B4266">
                <w:rPr>
                  <w:noProof/>
                  <w:szCs w:val="24"/>
                </w:rPr>
                <w:t>, vol. 13, no. 4, pp. 279–297, 2017, doi: 10.1007/s11334-017-0294-1.</w:t>
              </w:r>
            </w:p>
            <w:p w14:paraId="149BFE5A"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[30]</w:t>
              </w:r>
              <w:r w:rsidRPr="009B4266">
                <w:rPr>
                  <w:noProof/>
                  <w:szCs w:val="24"/>
                </w:rPr>
                <w:tab/>
                <w:t xml:space="preserve">G. G. Chowdhury, “Natural language processing,” </w:t>
              </w:r>
              <w:r w:rsidRPr="009B4266">
                <w:rPr>
                  <w:i/>
                  <w:iCs/>
                  <w:noProof/>
                  <w:szCs w:val="24"/>
                </w:rPr>
                <w:t>Annu. Rev. Inf. Sci. Technol.</w:t>
              </w:r>
              <w:r w:rsidRPr="009B4266">
                <w:rPr>
                  <w:noProof/>
                  <w:szCs w:val="24"/>
                </w:rPr>
                <w:t>, vol. 37, pp. 51–89, 2003, doi: 10.1002/aris.1440370103.</w:t>
              </w:r>
            </w:p>
            <w:p w14:paraId="3F7985AE"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[31]</w:t>
              </w:r>
              <w:r w:rsidRPr="009B4266">
                <w:rPr>
                  <w:noProof/>
                  <w:szCs w:val="24"/>
                </w:rPr>
                <w:tab/>
                <w:t xml:space="preserve">F. Sebastiani, “Machine Learning in Automated Text Categorization,” </w:t>
              </w:r>
              <w:r w:rsidRPr="009B4266">
                <w:rPr>
                  <w:i/>
                  <w:iCs/>
                  <w:noProof/>
                  <w:szCs w:val="24"/>
                </w:rPr>
                <w:t>ACM Comput. Surv.</w:t>
              </w:r>
              <w:r w:rsidRPr="009B4266">
                <w:rPr>
                  <w:noProof/>
                  <w:szCs w:val="24"/>
                </w:rPr>
                <w:t>, vol. 34, no. 1, pp. 1–47, 2002, doi: 10.1145/505282.505283.</w:t>
              </w:r>
            </w:p>
            <w:p w14:paraId="340A4CE3"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[32]</w:t>
              </w:r>
              <w:r w:rsidRPr="009B4266">
                <w:rPr>
                  <w:noProof/>
                  <w:szCs w:val="24"/>
                </w:rPr>
                <w:tab/>
                <w:t xml:space="preserve">B. Derviş, </w:t>
              </w:r>
              <w:r w:rsidRPr="009B4266">
                <w:rPr>
                  <w:i/>
                  <w:iCs/>
                  <w:noProof/>
                  <w:szCs w:val="24"/>
                </w:rPr>
                <w:t>Hands-on Machine Learning with Sklearn, keras &amp; tensorflow</w:t>
              </w:r>
              <w:r w:rsidRPr="009B4266">
                <w:rPr>
                  <w:noProof/>
                  <w:szCs w:val="24"/>
                </w:rPr>
                <w:t>, vol. 53, no. 9. 2013.</w:t>
              </w:r>
            </w:p>
            <w:p w14:paraId="0A3470CB" w14:textId="77777777" w:rsidR="009B4266" w:rsidRPr="009B4266" w:rsidRDefault="009B4266" w:rsidP="009B4266">
              <w:pPr>
                <w:widowControl w:val="0"/>
                <w:autoSpaceDE w:val="0"/>
                <w:autoSpaceDN w:val="0"/>
                <w:adjustRightInd w:val="0"/>
                <w:ind w:left="640" w:hanging="640"/>
                <w:rPr>
                  <w:noProof/>
                </w:rPr>
              </w:pPr>
              <w:r w:rsidRPr="009B4266">
                <w:rPr>
                  <w:noProof/>
                  <w:szCs w:val="24"/>
                </w:rPr>
                <w:t>[33]</w:t>
              </w:r>
              <w:r w:rsidRPr="009B4266">
                <w:rPr>
                  <w:noProof/>
                  <w:szCs w:val="24"/>
                </w:rPr>
                <w:tab/>
                <w:t xml:space="preserve">H. Van Halteren, W. Daelemans, and J. Zavrel, “Improving accuracy in word class tagging through the combination of machine learning systems,” </w:t>
              </w:r>
              <w:r w:rsidRPr="009B4266">
                <w:rPr>
                  <w:i/>
                  <w:iCs/>
                  <w:noProof/>
                  <w:szCs w:val="24"/>
                </w:rPr>
                <w:t>Comput. Linguist.</w:t>
              </w:r>
              <w:r w:rsidRPr="009B4266">
                <w:rPr>
                  <w:noProof/>
                  <w:szCs w:val="24"/>
                </w:rPr>
                <w:t>, vol. 27, no. 2, pp. 199–229, 2001, doi: 10.1162/089120101750300508.</w:t>
              </w:r>
            </w:p>
            <w:p w14:paraId="113742B2" w14:textId="7642AF5A" w:rsidR="003423C0" w:rsidRDefault="003423C0" w:rsidP="003423C0">
              <w:pPr>
                <w:ind w:firstLine="0"/>
              </w:pPr>
              <w:r>
                <w:fldChar w:fldCharType="end"/>
              </w:r>
            </w:p>
            <w:p w14:paraId="02D45681" w14:textId="120767DB" w:rsidR="00EA20D2" w:rsidRDefault="0079574A" w:rsidP="002E5F5C">
              <w:pPr>
                <w:ind w:firstLine="0"/>
              </w:pPr>
            </w:p>
          </w:sdtContent>
        </w:sdt>
      </w:sdtContent>
    </w:sdt>
    <w:p w14:paraId="2F9B4FFE" w14:textId="77777777" w:rsidR="00A53038" w:rsidRDefault="00A53038">
      <w:pPr>
        <w:divId w:val="74323225"/>
        <w:rPr>
          <w:noProof/>
        </w:rPr>
      </w:pPr>
    </w:p>
    <w:p w14:paraId="619776E9" w14:textId="09106DEB" w:rsidR="00A53038" w:rsidRDefault="00A53038"/>
    <w:p w14:paraId="7D1E717D" w14:textId="77777777" w:rsidR="00512662" w:rsidRDefault="00512662">
      <w:pPr>
        <w:divId w:val="96223103"/>
        <w:rPr>
          <w:noProof/>
        </w:rPr>
      </w:pPr>
    </w:p>
    <w:p w14:paraId="46D4AA02" w14:textId="1EB9CE6B" w:rsidR="00512662" w:rsidRDefault="00512662"/>
    <w:p w14:paraId="24720BD7" w14:textId="10D4D064" w:rsidR="00920D57" w:rsidRDefault="00920D57" w:rsidP="00512662">
      <w:pPr>
        <w:ind w:firstLine="0"/>
      </w:pPr>
    </w:p>
    <w:sectPr w:rsidR="00920D57" w:rsidSect="00E73A94">
      <w:type w:val="evenPage"/>
      <w:pgSz w:w="11906" w:h="16838"/>
      <w:pgMar w:top="1417" w:right="1418" w:bottom="1417"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22EE2" w14:textId="77777777" w:rsidR="0079574A" w:rsidRDefault="0079574A">
      <w:r>
        <w:separator/>
      </w:r>
    </w:p>
    <w:p w14:paraId="1C2D81A6" w14:textId="77777777" w:rsidR="0079574A" w:rsidRDefault="0079574A"/>
  </w:endnote>
  <w:endnote w:type="continuationSeparator" w:id="0">
    <w:p w14:paraId="05D09558" w14:textId="77777777" w:rsidR="0079574A" w:rsidRDefault="0079574A">
      <w:r>
        <w:continuationSeparator/>
      </w:r>
    </w:p>
    <w:p w14:paraId="2DFE0EA3" w14:textId="77777777" w:rsidR="0079574A" w:rsidRDefault="007957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dvGulliv-R">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F369C" w14:textId="77777777" w:rsidR="005320F3" w:rsidRDefault="005320F3" w:rsidP="00CA42B5">
    <w:pPr>
      <w:pStyle w:val="Footer"/>
      <w:jc w:val="center"/>
    </w:pPr>
    <w:r>
      <w:fldChar w:fldCharType="begin"/>
    </w:r>
    <w:r>
      <w:instrText xml:space="preserve"> PAGE   \* MERGEFORMAT </w:instrText>
    </w:r>
    <w:r>
      <w:fldChar w:fldCharType="separate"/>
    </w:r>
    <w:r>
      <w:rPr>
        <w:noProof/>
      </w:rPr>
      <w:t>7</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37C0A" w14:textId="77777777" w:rsidR="0079574A" w:rsidRDefault="0079574A">
      <w:r>
        <w:separator/>
      </w:r>
    </w:p>
    <w:p w14:paraId="029A3047" w14:textId="77777777" w:rsidR="0079574A" w:rsidRDefault="0079574A"/>
  </w:footnote>
  <w:footnote w:type="continuationSeparator" w:id="0">
    <w:p w14:paraId="18F5DF83" w14:textId="77777777" w:rsidR="0079574A" w:rsidRDefault="0079574A">
      <w:r>
        <w:continuationSeparator/>
      </w:r>
    </w:p>
    <w:p w14:paraId="2B8C6601" w14:textId="77777777" w:rsidR="0079574A" w:rsidRDefault="0079574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652EB9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E4B6CEAA"/>
    <w:lvl w:ilvl="0">
      <w:start w:val="1"/>
      <w:numFmt w:val="decimal"/>
      <w:pStyle w:val="Heading1"/>
      <w:lvlText w:val="%1"/>
      <w:lvlJc w:val="left"/>
      <w:pPr>
        <w:tabs>
          <w:tab w:val="num" w:pos="864"/>
        </w:tabs>
        <w:ind w:left="864" w:hanging="864"/>
      </w:pPr>
    </w:lvl>
    <w:lvl w:ilvl="1">
      <w:start w:val="1"/>
      <w:numFmt w:val="decimal"/>
      <w:pStyle w:val="Heading2"/>
      <w:lvlText w:val="%1.%2"/>
      <w:lvlJc w:val="left"/>
      <w:pPr>
        <w:tabs>
          <w:tab w:val="num" w:pos="864"/>
        </w:tabs>
        <w:ind w:left="864" w:hanging="864"/>
      </w:pPr>
    </w:lvl>
    <w:lvl w:ilvl="2">
      <w:start w:val="1"/>
      <w:numFmt w:val="decimal"/>
      <w:pStyle w:val="Heading3"/>
      <w:lvlText w:val="%1.%2.%3"/>
      <w:lvlJc w:val="left"/>
      <w:pPr>
        <w:tabs>
          <w:tab w:val="num" w:pos="864"/>
        </w:tabs>
        <w:ind w:left="864" w:hanging="864"/>
      </w:pPr>
    </w:lvl>
    <w:lvl w:ilvl="3">
      <w:start w:val="1"/>
      <w:numFmt w:val="decimal"/>
      <w:pStyle w:val="Heading4"/>
      <w:lvlText w:val="%1.%2.%3.%4"/>
      <w:lvlJc w:val="left"/>
      <w:pPr>
        <w:tabs>
          <w:tab w:val="num" w:pos="1080"/>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00000002"/>
    <w:multiLevelType w:val="singleLevel"/>
    <w:tmpl w:val="00000002"/>
    <w:name w:val="WW8Num1"/>
    <w:lvl w:ilvl="0">
      <w:start w:val="1"/>
      <w:numFmt w:val="decimal"/>
      <w:pStyle w:val="ListNumber5"/>
      <w:lvlText w:val="%1."/>
      <w:lvlJc w:val="left"/>
      <w:pPr>
        <w:tabs>
          <w:tab w:val="num" w:pos="1492"/>
        </w:tabs>
        <w:ind w:left="1492" w:hanging="360"/>
      </w:pPr>
    </w:lvl>
  </w:abstractNum>
  <w:abstractNum w:abstractNumId="3" w15:restartNumberingAfterBreak="0">
    <w:nsid w:val="00000003"/>
    <w:multiLevelType w:val="singleLevel"/>
    <w:tmpl w:val="00000003"/>
    <w:name w:val="WW8Num2"/>
    <w:lvl w:ilvl="0">
      <w:start w:val="1"/>
      <w:numFmt w:val="decimal"/>
      <w:pStyle w:val="ListNumber4"/>
      <w:lvlText w:val="%1."/>
      <w:lvlJc w:val="left"/>
      <w:pPr>
        <w:tabs>
          <w:tab w:val="num" w:pos="1209"/>
        </w:tabs>
        <w:ind w:left="1209" w:hanging="360"/>
      </w:pPr>
    </w:lvl>
  </w:abstractNum>
  <w:abstractNum w:abstractNumId="4" w15:restartNumberingAfterBreak="0">
    <w:nsid w:val="00000004"/>
    <w:multiLevelType w:val="singleLevel"/>
    <w:tmpl w:val="00000004"/>
    <w:name w:val="WW8Num3"/>
    <w:lvl w:ilvl="0">
      <w:start w:val="1"/>
      <w:numFmt w:val="decimal"/>
      <w:pStyle w:val="ListNumber3"/>
      <w:lvlText w:val="%1."/>
      <w:lvlJc w:val="left"/>
      <w:pPr>
        <w:tabs>
          <w:tab w:val="num" w:pos="926"/>
        </w:tabs>
        <w:ind w:left="926" w:hanging="360"/>
      </w:pPr>
    </w:lvl>
  </w:abstractNum>
  <w:abstractNum w:abstractNumId="5" w15:restartNumberingAfterBreak="0">
    <w:nsid w:val="00000005"/>
    <w:multiLevelType w:val="singleLevel"/>
    <w:tmpl w:val="00000005"/>
    <w:name w:val="WW8Num4"/>
    <w:lvl w:ilvl="0">
      <w:start w:val="1"/>
      <w:numFmt w:val="decimal"/>
      <w:pStyle w:val="ListNumber2"/>
      <w:lvlText w:val="%1."/>
      <w:lvlJc w:val="left"/>
      <w:pPr>
        <w:tabs>
          <w:tab w:val="num" w:pos="643"/>
        </w:tabs>
        <w:ind w:left="643" w:hanging="360"/>
      </w:pPr>
    </w:lvl>
  </w:abstractNum>
  <w:abstractNum w:abstractNumId="6" w15:restartNumberingAfterBreak="0">
    <w:nsid w:val="00000006"/>
    <w:multiLevelType w:val="singleLevel"/>
    <w:tmpl w:val="00000006"/>
    <w:name w:val="WW8Num5"/>
    <w:lvl w:ilvl="0">
      <w:start w:val="1"/>
      <w:numFmt w:val="bullet"/>
      <w:pStyle w:val="ListBullet5"/>
      <w:lvlText w:val=""/>
      <w:lvlJc w:val="left"/>
      <w:pPr>
        <w:tabs>
          <w:tab w:val="num" w:pos="1492"/>
        </w:tabs>
        <w:ind w:left="1492" w:hanging="360"/>
      </w:pPr>
      <w:rPr>
        <w:rFonts w:ascii="Symbol" w:hAnsi="Symbol" w:cs="Symbol"/>
      </w:rPr>
    </w:lvl>
  </w:abstractNum>
  <w:abstractNum w:abstractNumId="7" w15:restartNumberingAfterBreak="0">
    <w:nsid w:val="00000007"/>
    <w:multiLevelType w:val="singleLevel"/>
    <w:tmpl w:val="00000007"/>
    <w:name w:val="WW8Num6"/>
    <w:lvl w:ilvl="0">
      <w:start w:val="1"/>
      <w:numFmt w:val="bullet"/>
      <w:pStyle w:val="ListBullet4"/>
      <w:lvlText w:val=""/>
      <w:lvlJc w:val="left"/>
      <w:pPr>
        <w:tabs>
          <w:tab w:val="num" w:pos="1209"/>
        </w:tabs>
        <w:ind w:left="1209" w:hanging="360"/>
      </w:pPr>
      <w:rPr>
        <w:rFonts w:ascii="Symbol" w:hAnsi="Symbol" w:cs="Symbol"/>
      </w:rPr>
    </w:lvl>
  </w:abstractNum>
  <w:abstractNum w:abstractNumId="8" w15:restartNumberingAfterBreak="0">
    <w:nsid w:val="00000008"/>
    <w:multiLevelType w:val="singleLevel"/>
    <w:tmpl w:val="00000008"/>
    <w:name w:val="WW8Num7"/>
    <w:lvl w:ilvl="0">
      <w:start w:val="1"/>
      <w:numFmt w:val="bullet"/>
      <w:pStyle w:val="ListBullet3"/>
      <w:lvlText w:val=""/>
      <w:lvlJc w:val="left"/>
      <w:pPr>
        <w:tabs>
          <w:tab w:val="num" w:pos="926"/>
        </w:tabs>
        <w:ind w:left="926" w:hanging="360"/>
      </w:pPr>
      <w:rPr>
        <w:rFonts w:ascii="Symbol" w:hAnsi="Symbol" w:cs="Symbol"/>
      </w:rPr>
    </w:lvl>
  </w:abstractNum>
  <w:abstractNum w:abstractNumId="9" w15:restartNumberingAfterBreak="0">
    <w:nsid w:val="00000009"/>
    <w:multiLevelType w:val="singleLevel"/>
    <w:tmpl w:val="00000009"/>
    <w:name w:val="WW8Num8"/>
    <w:lvl w:ilvl="0">
      <w:start w:val="1"/>
      <w:numFmt w:val="bullet"/>
      <w:pStyle w:val="ListBullet2"/>
      <w:lvlText w:val=""/>
      <w:lvlJc w:val="left"/>
      <w:pPr>
        <w:tabs>
          <w:tab w:val="num" w:pos="643"/>
        </w:tabs>
        <w:ind w:left="643" w:hanging="360"/>
      </w:pPr>
      <w:rPr>
        <w:rFonts w:ascii="Symbol" w:hAnsi="Symbol" w:cs="Symbol"/>
      </w:rPr>
    </w:lvl>
  </w:abstractNum>
  <w:abstractNum w:abstractNumId="10" w15:restartNumberingAfterBreak="0">
    <w:nsid w:val="0000000A"/>
    <w:multiLevelType w:val="singleLevel"/>
    <w:tmpl w:val="0000000A"/>
    <w:name w:val="WW8Num9"/>
    <w:lvl w:ilvl="0">
      <w:start w:val="1"/>
      <w:numFmt w:val="decimal"/>
      <w:pStyle w:val="ListNumber"/>
      <w:lvlText w:val="%1."/>
      <w:lvlJc w:val="left"/>
      <w:pPr>
        <w:tabs>
          <w:tab w:val="num" w:pos="360"/>
        </w:tabs>
        <w:ind w:left="360" w:hanging="360"/>
      </w:pPr>
    </w:lvl>
  </w:abstractNum>
  <w:abstractNum w:abstractNumId="11" w15:restartNumberingAfterBreak="0">
    <w:nsid w:val="0000000B"/>
    <w:multiLevelType w:val="singleLevel"/>
    <w:tmpl w:val="0000000B"/>
    <w:name w:val="WW8Num10"/>
    <w:lvl w:ilvl="0">
      <w:start w:val="1"/>
      <w:numFmt w:val="bullet"/>
      <w:pStyle w:val="ListBullet"/>
      <w:lvlText w:val=""/>
      <w:lvlJc w:val="left"/>
      <w:pPr>
        <w:tabs>
          <w:tab w:val="num" w:pos="360"/>
        </w:tabs>
        <w:ind w:left="360" w:hanging="360"/>
      </w:pPr>
      <w:rPr>
        <w:rFonts w:ascii="Symbol" w:hAnsi="Symbol" w:cs="Symbol"/>
      </w:rPr>
    </w:lvl>
  </w:abstractNum>
  <w:abstractNum w:abstractNumId="12" w15:restartNumberingAfterBreak="0">
    <w:nsid w:val="03741A1C"/>
    <w:multiLevelType w:val="hybridMultilevel"/>
    <w:tmpl w:val="AAD8D300"/>
    <w:lvl w:ilvl="0" w:tplc="94C24496">
      <w:start w:val="1"/>
      <w:numFmt w:val="decimal"/>
      <w:lvlText w:val="%1."/>
      <w:lvlJc w:val="left"/>
      <w:pPr>
        <w:ind w:left="1256" w:hanging="360"/>
      </w:pPr>
      <w:rPr>
        <w:rFonts w:hint="default"/>
      </w:rPr>
    </w:lvl>
    <w:lvl w:ilvl="1" w:tplc="04090019" w:tentative="1">
      <w:start w:val="1"/>
      <w:numFmt w:val="lowerLetter"/>
      <w:lvlText w:val="%2."/>
      <w:lvlJc w:val="left"/>
      <w:pPr>
        <w:ind w:left="1976" w:hanging="360"/>
      </w:pPr>
    </w:lvl>
    <w:lvl w:ilvl="2" w:tplc="0409001B" w:tentative="1">
      <w:start w:val="1"/>
      <w:numFmt w:val="lowerRoman"/>
      <w:lvlText w:val="%3."/>
      <w:lvlJc w:val="right"/>
      <w:pPr>
        <w:ind w:left="2696" w:hanging="180"/>
      </w:pPr>
    </w:lvl>
    <w:lvl w:ilvl="3" w:tplc="0409000F" w:tentative="1">
      <w:start w:val="1"/>
      <w:numFmt w:val="decimal"/>
      <w:lvlText w:val="%4."/>
      <w:lvlJc w:val="left"/>
      <w:pPr>
        <w:ind w:left="3416" w:hanging="360"/>
      </w:pPr>
    </w:lvl>
    <w:lvl w:ilvl="4" w:tplc="04090019" w:tentative="1">
      <w:start w:val="1"/>
      <w:numFmt w:val="lowerLetter"/>
      <w:lvlText w:val="%5."/>
      <w:lvlJc w:val="left"/>
      <w:pPr>
        <w:ind w:left="4136" w:hanging="360"/>
      </w:pPr>
    </w:lvl>
    <w:lvl w:ilvl="5" w:tplc="0409001B" w:tentative="1">
      <w:start w:val="1"/>
      <w:numFmt w:val="lowerRoman"/>
      <w:lvlText w:val="%6."/>
      <w:lvlJc w:val="right"/>
      <w:pPr>
        <w:ind w:left="4856" w:hanging="180"/>
      </w:pPr>
    </w:lvl>
    <w:lvl w:ilvl="6" w:tplc="0409000F" w:tentative="1">
      <w:start w:val="1"/>
      <w:numFmt w:val="decimal"/>
      <w:lvlText w:val="%7."/>
      <w:lvlJc w:val="left"/>
      <w:pPr>
        <w:ind w:left="5576" w:hanging="360"/>
      </w:pPr>
    </w:lvl>
    <w:lvl w:ilvl="7" w:tplc="04090019" w:tentative="1">
      <w:start w:val="1"/>
      <w:numFmt w:val="lowerLetter"/>
      <w:lvlText w:val="%8."/>
      <w:lvlJc w:val="left"/>
      <w:pPr>
        <w:ind w:left="6296" w:hanging="360"/>
      </w:pPr>
    </w:lvl>
    <w:lvl w:ilvl="8" w:tplc="0409001B" w:tentative="1">
      <w:start w:val="1"/>
      <w:numFmt w:val="lowerRoman"/>
      <w:lvlText w:val="%9."/>
      <w:lvlJc w:val="right"/>
      <w:pPr>
        <w:ind w:left="7016" w:hanging="180"/>
      </w:pPr>
    </w:lvl>
  </w:abstractNum>
  <w:abstractNum w:abstractNumId="13" w15:restartNumberingAfterBreak="0">
    <w:nsid w:val="0D10587C"/>
    <w:multiLevelType w:val="hybridMultilevel"/>
    <w:tmpl w:val="9B40708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1D452819"/>
    <w:multiLevelType w:val="hybridMultilevel"/>
    <w:tmpl w:val="0C9648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203663A3"/>
    <w:multiLevelType w:val="hybridMultilevel"/>
    <w:tmpl w:val="67B405C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6" w15:restartNumberingAfterBreak="0">
    <w:nsid w:val="244C2E13"/>
    <w:multiLevelType w:val="hybridMultilevel"/>
    <w:tmpl w:val="B5B46D5C"/>
    <w:lvl w:ilvl="0" w:tplc="04090001">
      <w:start w:val="1"/>
      <w:numFmt w:val="bullet"/>
      <w:lvlText w:val=""/>
      <w:lvlJc w:val="left"/>
      <w:pPr>
        <w:ind w:left="1616" w:hanging="360"/>
      </w:pPr>
      <w:rPr>
        <w:rFonts w:ascii="Symbol" w:hAnsi="Symbol" w:hint="default"/>
      </w:rPr>
    </w:lvl>
    <w:lvl w:ilvl="1" w:tplc="04090003" w:tentative="1">
      <w:start w:val="1"/>
      <w:numFmt w:val="bullet"/>
      <w:lvlText w:val="o"/>
      <w:lvlJc w:val="left"/>
      <w:pPr>
        <w:ind w:left="2336" w:hanging="360"/>
      </w:pPr>
      <w:rPr>
        <w:rFonts w:ascii="Courier New" w:hAnsi="Courier New" w:cs="Courier New" w:hint="default"/>
      </w:rPr>
    </w:lvl>
    <w:lvl w:ilvl="2" w:tplc="04090005" w:tentative="1">
      <w:start w:val="1"/>
      <w:numFmt w:val="bullet"/>
      <w:lvlText w:val=""/>
      <w:lvlJc w:val="left"/>
      <w:pPr>
        <w:ind w:left="3056" w:hanging="360"/>
      </w:pPr>
      <w:rPr>
        <w:rFonts w:ascii="Wingdings" w:hAnsi="Wingdings" w:hint="default"/>
      </w:rPr>
    </w:lvl>
    <w:lvl w:ilvl="3" w:tplc="04090001" w:tentative="1">
      <w:start w:val="1"/>
      <w:numFmt w:val="bullet"/>
      <w:lvlText w:val=""/>
      <w:lvlJc w:val="left"/>
      <w:pPr>
        <w:ind w:left="3776" w:hanging="360"/>
      </w:pPr>
      <w:rPr>
        <w:rFonts w:ascii="Symbol" w:hAnsi="Symbol" w:hint="default"/>
      </w:rPr>
    </w:lvl>
    <w:lvl w:ilvl="4" w:tplc="04090003" w:tentative="1">
      <w:start w:val="1"/>
      <w:numFmt w:val="bullet"/>
      <w:lvlText w:val="o"/>
      <w:lvlJc w:val="left"/>
      <w:pPr>
        <w:ind w:left="4496" w:hanging="360"/>
      </w:pPr>
      <w:rPr>
        <w:rFonts w:ascii="Courier New" w:hAnsi="Courier New" w:cs="Courier New" w:hint="default"/>
      </w:rPr>
    </w:lvl>
    <w:lvl w:ilvl="5" w:tplc="04090005" w:tentative="1">
      <w:start w:val="1"/>
      <w:numFmt w:val="bullet"/>
      <w:lvlText w:val=""/>
      <w:lvlJc w:val="left"/>
      <w:pPr>
        <w:ind w:left="5216" w:hanging="360"/>
      </w:pPr>
      <w:rPr>
        <w:rFonts w:ascii="Wingdings" w:hAnsi="Wingdings" w:hint="default"/>
      </w:rPr>
    </w:lvl>
    <w:lvl w:ilvl="6" w:tplc="04090001" w:tentative="1">
      <w:start w:val="1"/>
      <w:numFmt w:val="bullet"/>
      <w:lvlText w:val=""/>
      <w:lvlJc w:val="left"/>
      <w:pPr>
        <w:ind w:left="5936" w:hanging="360"/>
      </w:pPr>
      <w:rPr>
        <w:rFonts w:ascii="Symbol" w:hAnsi="Symbol" w:hint="default"/>
      </w:rPr>
    </w:lvl>
    <w:lvl w:ilvl="7" w:tplc="04090003" w:tentative="1">
      <w:start w:val="1"/>
      <w:numFmt w:val="bullet"/>
      <w:lvlText w:val="o"/>
      <w:lvlJc w:val="left"/>
      <w:pPr>
        <w:ind w:left="6656" w:hanging="360"/>
      </w:pPr>
      <w:rPr>
        <w:rFonts w:ascii="Courier New" w:hAnsi="Courier New" w:cs="Courier New" w:hint="default"/>
      </w:rPr>
    </w:lvl>
    <w:lvl w:ilvl="8" w:tplc="04090005" w:tentative="1">
      <w:start w:val="1"/>
      <w:numFmt w:val="bullet"/>
      <w:lvlText w:val=""/>
      <w:lvlJc w:val="left"/>
      <w:pPr>
        <w:ind w:left="7376" w:hanging="360"/>
      </w:pPr>
      <w:rPr>
        <w:rFonts w:ascii="Wingdings" w:hAnsi="Wingdings" w:hint="default"/>
      </w:rPr>
    </w:lvl>
  </w:abstractNum>
  <w:abstractNum w:abstractNumId="17" w15:restartNumberingAfterBreak="0">
    <w:nsid w:val="29D750EA"/>
    <w:multiLevelType w:val="hybridMultilevel"/>
    <w:tmpl w:val="DABAD0B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460F6415"/>
    <w:multiLevelType w:val="hybridMultilevel"/>
    <w:tmpl w:val="76B68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E5042D"/>
    <w:multiLevelType w:val="hybridMultilevel"/>
    <w:tmpl w:val="C8DC262A"/>
    <w:lvl w:ilvl="0" w:tplc="04090001">
      <w:start w:val="1"/>
      <w:numFmt w:val="bullet"/>
      <w:lvlText w:val=""/>
      <w:lvlJc w:val="left"/>
      <w:pPr>
        <w:ind w:left="1616" w:hanging="360"/>
      </w:pPr>
      <w:rPr>
        <w:rFonts w:ascii="Symbol" w:hAnsi="Symbol" w:hint="default"/>
      </w:rPr>
    </w:lvl>
    <w:lvl w:ilvl="1" w:tplc="04090003" w:tentative="1">
      <w:start w:val="1"/>
      <w:numFmt w:val="bullet"/>
      <w:lvlText w:val="o"/>
      <w:lvlJc w:val="left"/>
      <w:pPr>
        <w:ind w:left="2336" w:hanging="360"/>
      </w:pPr>
      <w:rPr>
        <w:rFonts w:ascii="Courier New" w:hAnsi="Courier New" w:cs="Courier New" w:hint="default"/>
      </w:rPr>
    </w:lvl>
    <w:lvl w:ilvl="2" w:tplc="04090005" w:tentative="1">
      <w:start w:val="1"/>
      <w:numFmt w:val="bullet"/>
      <w:lvlText w:val=""/>
      <w:lvlJc w:val="left"/>
      <w:pPr>
        <w:ind w:left="3056" w:hanging="360"/>
      </w:pPr>
      <w:rPr>
        <w:rFonts w:ascii="Wingdings" w:hAnsi="Wingdings" w:hint="default"/>
      </w:rPr>
    </w:lvl>
    <w:lvl w:ilvl="3" w:tplc="04090001" w:tentative="1">
      <w:start w:val="1"/>
      <w:numFmt w:val="bullet"/>
      <w:lvlText w:val=""/>
      <w:lvlJc w:val="left"/>
      <w:pPr>
        <w:ind w:left="3776" w:hanging="360"/>
      </w:pPr>
      <w:rPr>
        <w:rFonts w:ascii="Symbol" w:hAnsi="Symbol" w:hint="default"/>
      </w:rPr>
    </w:lvl>
    <w:lvl w:ilvl="4" w:tplc="04090003" w:tentative="1">
      <w:start w:val="1"/>
      <w:numFmt w:val="bullet"/>
      <w:lvlText w:val="o"/>
      <w:lvlJc w:val="left"/>
      <w:pPr>
        <w:ind w:left="4496" w:hanging="360"/>
      </w:pPr>
      <w:rPr>
        <w:rFonts w:ascii="Courier New" w:hAnsi="Courier New" w:cs="Courier New" w:hint="default"/>
      </w:rPr>
    </w:lvl>
    <w:lvl w:ilvl="5" w:tplc="04090005" w:tentative="1">
      <w:start w:val="1"/>
      <w:numFmt w:val="bullet"/>
      <w:lvlText w:val=""/>
      <w:lvlJc w:val="left"/>
      <w:pPr>
        <w:ind w:left="5216" w:hanging="360"/>
      </w:pPr>
      <w:rPr>
        <w:rFonts w:ascii="Wingdings" w:hAnsi="Wingdings" w:hint="default"/>
      </w:rPr>
    </w:lvl>
    <w:lvl w:ilvl="6" w:tplc="04090001" w:tentative="1">
      <w:start w:val="1"/>
      <w:numFmt w:val="bullet"/>
      <w:lvlText w:val=""/>
      <w:lvlJc w:val="left"/>
      <w:pPr>
        <w:ind w:left="5936" w:hanging="360"/>
      </w:pPr>
      <w:rPr>
        <w:rFonts w:ascii="Symbol" w:hAnsi="Symbol" w:hint="default"/>
      </w:rPr>
    </w:lvl>
    <w:lvl w:ilvl="7" w:tplc="04090003" w:tentative="1">
      <w:start w:val="1"/>
      <w:numFmt w:val="bullet"/>
      <w:lvlText w:val="o"/>
      <w:lvlJc w:val="left"/>
      <w:pPr>
        <w:ind w:left="6656" w:hanging="360"/>
      </w:pPr>
      <w:rPr>
        <w:rFonts w:ascii="Courier New" w:hAnsi="Courier New" w:cs="Courier New" w:hint="default"/>
      </w:rPr>
    </w:lvl>
    <w:lvl w:ilvl="8" w:tplc="04090005" w:tentative="1">
      <w:start w:val="1"/>
      <w:numFmt w:val="bullet"/>
      <w:lvlText w:val=""/>
      <w:lvlJc w:val="left"/>
      <w:pPr>
        <w:ind w:left="7376" w:hanging="360"/>
      </w:pPr>
      <w:rPr>
        <w:rFonts w:ascii="Wingdings" w:hAnsi="Wingdings" w:hint="default"/>
      </w:rPr>
    </w:lvl>
  </w:abstractNum>
  <w:abstractNum w:abstractNumId="20" w15:restartNumberingAfterBreak="0">
    <w:nsid w:val="56EB4B79"/>
    <w:multiLevelType w:val="hybridMultilevel"/>
    <w:tmpl w:val="06E83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2F32BD"/>
    <w:multiLevelType w:val="hybridMultilevel"/>
    <w:tmpl w:val="7570C84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15:restartNumberingAfterBreak="0">
    <w:nsid w:val="621C270A"/>
    <w:multiLevelType w:val="hybridMultilevel"/>
    <w:tmpl w:val="E5404B7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3" w15:restartNumberingAfterBreak="0">
    <w:nsid w:val="64376BCB"/>
    <w:multiLevelType w:val="hybridMultilevel"/>
    <w:tmpl w:val="77A6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4F2915"/>
    <w:multiLevelType w:val="hybridMultilevel"/>
    <w:tmpl w:val="8FE27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EE5086"/>
    <w:multiLevelType w:val="hybridMultilevel"/>
    <w:tmpl w:val="E1EA6C6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6" w15:restartNumberingAfterBreak="0">
    <w:nsid w:val="7AE86598"/>
    <w:multiLevelType w:val="hybridMultilevel"/>
    <w:tmpl w:val="8C40119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0"/>
  </w:num>
  <w:num w:numId="13">
    <w:abstractNumId w:val="16"/>
  </w:num>
  <w:num w:numId="14">
    <w:abstractNumId w:val="19"/>
  </w:num>
  <w:num w:numId="15">
    <w:abstractNumId w:val="22"/>
  </w:num>
  <w:num w:numId="16">
    <w:abstractNumId w:val="14"/>
  </w:num>
  <w:num w:numId="17">
    <w:abstractNumId w:val="25"/>
  </w:num>
  <w:num w:numId="18">
    <w:abstractNumId w:val="21"/>
  </w:num>
  <w:num w:numId="19">
    <w:abstractNumId w:val="13"/>
  </w:num>
  <w:num w:numId="20">
    <w:abstractNumId w:val="26"/>
  </w:num>
  <w:num w:numId="21">
    <w:abstractNumId w:val="17"/>
  </w:num>
  <w:num w:numId="22">
    <w:abstractNumId w:val="15"/>
  </w:num>
  <w:num w:numId="23">
    <w:abstractNumId w:val="18"/>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12"/>
  </w:num>
  <w:num w:numId="27">
    <w:abstractNumId w:val="24"/>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1304"/>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Y0Mzc0MzKyNDY3szBS0lEKTi0uzszPAykwrQUAMc4LjSwAAAA="/>
  </w:docVars>
  <w:rsids>
    <w:rsidRoot w:val="005D73B8"/>
    <w:rsid w:val="00006AF4"/>
    <w:rsid w:val="0001219F"/>
    <w:rsid w:val="00020E42"/>
    <w:rsid w:val="00024601"/>
    <w:rsid w:val="000347B5"/>
    <w:rsid w:val="00037AEF"/>
    <w:rsid w:val="00052951"/>
    <w:rsid w:val="00052A17"/>
    <w:rsid w:val="0007146F"/>
    <w:rsid w:val="000751D9"/>
    <w:rsid w:val="00085EFD"/>
    <w:rsid w:val="00087465"/>
    <w:rsid w:val="000941A9"/>
    <w:rsid w:val="000A0C5E"/>
    <w:rsid w:val="000A294F"/>
    <w:rsid w:val="000B7B15"/>
    <w:rsid w:val="000C5E2D"/>
    <w:rsid w:val="000E2354"/>
    <w:rsid w:val="00110885"/>
    <w:rsid w:val="00112E7A"/>
    <w:rsid w:val="00114391"/>
    <w:rsid w:val="00132F58"/>
    <w:rsid w:val="00144FF5"/>
    <w:rsid w:val="0015545F"/>
    <w:rsid w:val="00157319"/>
    <w:rsid w:val="0017354C"/>
    <w:rsid w:val="00181E19"/>
    <w:rsid w:val="001837E1"/>
    <w:rsid w:val="001957D4"/>
    <w:rsid w:val="00196A90"/>
    <w:rsid w:val="001A3FDA"/>
    <w:rsid w:val="001B066A"/>
    <w:rsid w:val="001B0E29"/>
    <w:rsid w:val="001B1F6E"/>
    <w:rsid w:val="001C61A3"/>
    <w:rsid w:val="001D15F4"/>
    <w:rsid w:val="001D21B4"/>
    <w:rsid w:val="001D7F95"/>
    <w:rsid w:val="001E03F9"/>
    <w:rsid w:val="001F26A4"/>
    <w:rsid w:val="001F3247"/>
    <w:rsid w:val="0020461C"/>
    <w:rsid w:val="002233A9"/>
    <w:rsid w:val="00226CF4"/>
    <w:rsid w:val="0023067B"/>
    <w:rsid w:val="00233430"/>
    <w:rsid w:val="002421B1"/>
    <w:rsid w:val="0024430C"/>
    <w:rsid w:val="00244411"/>
    <w:rsid w:val="00246238"/>
    <w:rsid w:val="002505B5"/>
    <w:rsid w:val="00251A69"/>
    <w:rsid w:val="002556C4"/>
    <w:rsid w:val="00255ED2"/>
    <w:rsid w:val="00262616"/>
    <w:rsid w:val="00272EA8"/>
    <w:rsid w:val="00277E6A"/>
    <w:rsid w:val="00284A99"/>
    <w:rsid w:val="00285770"/>
    <w:rsid w:val="0029735E"/>
    <w:rsid w:val="002979AC"/>
    <w:rsid w:val="002B5DF1"/>
    <w:rsid w:val="002C2FFE"/>
    <w:rsid w:val="002C55DF"/>
    <w:rsid w:val="002C65A3"/>
    <w:rsid w:val="002D0A0D"/>
    <w:rsid w:val="002E5F5C"/>
    <w:rsid w:val="00317896"/>
    <w:rsid w:val="003229C8"/>
    <w:rsid w:val="00324447"/>
    <w:rsid w:val="00331F7A"/>
    <w:rsid w:val="003332B3"/>
    <w:rsid w:val="00336832"/>
    <w:rsid w:val="00341498"/>
    <w:rsid w:val="003423C0"/>
    <w:rsid w:val="00343479"/>
    <w:rsid w:val="00344620"/>
    <w:rsid w:val="003468FC"/>
    <w:rsid w:val="00351458"/>
    <w:rsid w:val="00356A1E"/>
    <w:rsid w:val="00357051"/>
    <w:rsid w:val="00370331"/>
    <w:rsid w:val="00370710"/>
    <w:rsid w:val="00384575"/>
    <w:rsid w:val="00393A98"/>
    <w:rsid w:val="00394644"/>
    <w:rsid w:val="003A07CA"/>
    <w:rsid w:val="003B08A9"/>
    <w:rsid w:val="003B357E"/>
    <w:rsid w:val="003B5783"/>
    <w:rsid w:val="003C3D68"/>
    <w:rsid w:val="003D063A"/>
    <w:rsid w:val="003E5FE2"/>
    <w:rsid w:val="003F03DE"/>
    <w:rsid w:val="00410505"/>
    <w:rsid w:val="00420403"/>
    <w:rsid w:val="00422542"/>
    <w:rsid w:val="00422CCA"/>
    <w:rsid w:val="00422E82"/>
    <w:rsid w:val="0042658B"/>
    <w:rsid w:val="004267D4"/>
    <w:rsid w:val="004327FB"/>
    <w:rsid w:val="00433541"/>
    <w:rsid w:val="004342F1"/>
    <w:rsid w:val="004356CC"/>
    <w:rsid w:val="00470372"/>
    <w:rsid w:val="0047495B"/>
    <w:rsid w:val="004813ED"/>
    <w:rsid w:val="0048580A"/>
    <w:rsid w:val="0049113E"/>
    <w:rsid w:val="004915F5"/>
    <w:rsid w:val="00491C7D"/>
    <w:rsid w:val="004945B2"/>
    <w:rsid w:val="004A0543"/>
    <w:rsid w:val="004A21C9"/>
    <w:rsid w:val="004B51F3"/>
    <w:rsid w:val="004C1AC1"/>
    <w:rsid w:val="004C291B"/>
    <w:rsid w:val="004C5861"/>
    <w:rsid w:val="004C5B07"/>
    <w:rsid w:val="004D4BAF"/>
    <w:rsid w:val="004D6F61"/>
    <w:rsid w:val="004E0308"/>
    <w:rsid w:val="004E22E1"/>
    <w:rsid w:val="004E7592"/>
    <w:rsid w:val="004E7CA4"/>
    <w:rsid w:val="004F1DA5"/>
    <w:rsid w:val="004F5A03"/>
    <w:rsid w:val="00501A82"/>
    <w:rsid w:val="00503C32"/>
    <w:rsid w:val="00505A73"/>
    <w:rsid w:val="00512662"/>
    <w:rsid w:val="00524BE8"/>
    <w:rsid w:val="00526612"/>
    <w:rsid w:val="005320F3"/>
    <w:rsid w:val="005567E7"/>
    <w:rsid w:val="0055726A"/>
    <w:rsid w:val="005674B2"/>
    <w:rsid w:val="00571CA2"/>
    <w:rsid w:val="00582D64"/>
    <w:rsid w:val="00586775"/>
    <w:rsid w:val="005900B4"/>
    <w:rsid w:val="00590F24"/>
    <w:rsid w:val="005A7532"/>
    <w:rsid w:val="005A794E"/>
    <w:rsid w:val="005B0466"/>
    <w:rsid w:val="005B04EA"/>
    <w:rsid w:val="005B1474"/>
    <w:rsid w:val="005B6C43"/>
    <w:rsid w:val="005D6962"/>
    <w:rsid w:val="005D73B8"/>
    <w:rsid w:val="005E4CCC"/>
    <w:rsid w:val="005E4EB8"/>
    <w:rsid w:val="005F13E0"/>
    <w:rsid w:val="006008B3"/>
    <w:rsid w:val="00606076"/>
    <w:rsid w:val="00615408"/>
    <w:rsid w:val="0061557E"/>
    <w:rsid w:val="00616AF2"/>
    <w:rsid w:val="0062073E"/>
    <w:rsid w:val="00620A50"/>
    <w:rsid w:val="00624790"/>
    <w:rsid w:val="00635E50"/>
    <w:rsid w:val="00642CBA"/>
    <w:rsid w:val="00644144"/>
    <w:rsid w:val="00666997"/>
    <w:rsid w:val="00680493"/>
    <w:rsid w:val="006834A3"/>
    <w:rsid w:val="00684247"/>
    <w:rsid w:val="00695990"/>
    <w:rsid w:val="006A50EC"/>
    <w:rsid w:val="006A6AA3"/>
    <w:rsid w:val="006B6FBC"/>
    <w:rsid w:val="006B7A12"/>
    <w:rsid w:val="006C20D4"/>
    <w:rsid w:val="006C38EC"/>
    <w:rsid w:val="006D14FF"/>
    <w:rsid w:val="006E4CE7"/>
    <w:rsid w:val="006E6400"/>
    <w:rsid w:val="006F6695"/>
    <w:rsid w:val="00702436"/>
    <w:rsid w:val="007039C1"/>
    <w:rsid w:val="00704C7A"/>
    <w:rsid w:val="0071283B"/>
    <w:rsid w:val="00720CEF"/>
    <w:rsid w:val="00720F43"/>
    <w:rsid w:val="00722943"/>
    <w:rsid w:val="00723C60"/>
    <w:rsid w:val="00724481"/>
    <w:rsid w:val="00732067"/>
    <w:rsid w:val="00732A33"/>
    <w:rsid w:val="00736B5C"/>
    <w:rsid w:val="0074095C"/>
    <w:rsid w:val="00744F45"/>
    <w:rsid w:val="00754190"/>
    <w:rsid w:val="007568D8"/>
    <w:rsid w:val="007727AD"/>
    <w:rsid w:val="007742EF"/>
    <w:rsid w:val="0078216E"/>
    <w:rsid w:val="0079214E"/>
    <w:rsid w:val="0079574A"/>
    <w:rsid w:val="00795D4E"/>
    <w:rsid w:val="007A3830"/>
    <w:rsid w:val="007A5182"/>
    <w:rsid w:val="007A5BDA"/>
    <w:rsid w:val="007B622C"/>
    <w:rsid w:val="007B7E89"/>
    <w:rsid w:val="007F2C68"/>
    <w:rsid w:val="0080267E"/>
    <w:rsid w:val="0080587C"/>
    <w:rsid w:val="008100A5"/>
    <w:rsid w:val="0081309E"/>
    <w:rsid w:val="0081554A"/>
    <w:rsid w:val="0081796E"/>
    <w:rsid w:val="00841B18"/>
    <w:rsid w:val="00842767"/>
    <w:rsid w:val="00861392"/>
    <w:rsid w:val="0086449B"/>
    <w:rsid w:val="00873881"/>
    <w:rsid w:val="008741B5"/>
    <w:rsid w:val="00876384"/>
    <w:rsid w:val="00880CD4"/>
    <w:rsid w:val="00890314"/>
    <w:rsid w:val="008974FA"/>
    <w:rsid w:val="008B134B"/>
    <w:rsid w:val="008B2BD1"/>
    <w:rsid w:val="008B6D05"/>
    <w:rsid w:val="008F7340"/>
    <w:rsid w:val="009000B2"/>
    <w:rsid w:val="009121D0"/>
    <w:rsid w:val="0091391C"/>
    <w:rsid w:val="00920D57"/>
    <w:rsid w:val="00920FDF"/>
    <w:rsid w:val="00932AF0"/>
    <w:rsid w:val="00955A24"/>
    <w:rsid w:val="00957A3E"/>
    <w:rsid w:val="009615A6"/>
    <w:rsid w:val="009715B0"/>
    <w:rsid w:val="0098155D"/>
    <w:rsid w:val="00981CF3"/>
    <w:rsid w:val="00995532"/>
    <w:rsid w:val="009A1AD6"/>
    <w:rsid w:val="009A32EC"/>
    <w:rsid w:val="009B4266"/>
    <w:rsid w:val="009B640C"/>
    <w:rsid w:val="009C3D0D"/>
    <w:rsid w:val="009F6652"/>
    <w:rsid w:val="00A10285"/>
    <w:rsid w:val="00A13695"/>
    <w:rsid w:val="00A14E44"/>
    <w:rsid w:val="00A21BBF"/>
    <w:rsid w:val="00A22AA2"/>
    <w:rsid w:val="00A24AAB"/>
    <w:rsid w:val="00A32A54"/>
    <w:rsid w:val="00A333E2"/>
    <w:rsid w:val="00A36CDE"/>
    <w:rsid w:val="00A5086F"/>
    <w:rsid w:val="00A53038"/>
    <w:rsid w:val="00A62446"/>
    <w:rsid w:val="00A63B98"/>
    <w:rsid w:val="00A640F9"/>
    <w:rsid w:val="00A664B1"/>
    <w:rsid w:val="00A71394"/>
    <w:rsid w:val="00A77A4D"/>
    <w:rsid w:val="00A84DF9"/>
    <w:rsid w:val="00A86ECF"/>
    <w:rsid w:val="00AA5F23"/>
    <w:rsid w:val="00AA683D"/>
    <w:rsid w:val="00AA7D3B"/>
    <w:rsid w:val="00AC3DAC"/>
    <w:rsid w:val="00AD7BE4"/>
    <w:rsid w:val="00AE3EBD"/>
    <w:rsid w:val="00AF533B"/>
    <w:rsid w:val="00AF7803"/>
    <w:rsid w:val="00AF78BC"/>
    <w:rsid w:val="00B0697D"/>
    <w:rsid w:val="00B154C6"/>
    <w:rsid w:val="00B23413"/>
    <w:rsid w:val="00B265F4"/>
    <w:rsid w:val="00B30466"/>
    <w:rsid w:val="00B34DFF"/>
    <w:rsid w:val="00B47C69"/>
    <w:rsid w:val="00B5422F"/>
    <w:rsid w:val="00B63616"/>
    <w:rsid w:val="00B80BF9"/>
    <w:rsid w:val="00B81B2D"/>
    <w:rsid w:val="00B83801"/>
    <w:rsid w:val="00B854AF"/>
    <w:rsid w:val="00B858CA"/>
    <w:rsid w:val="00BA29BC"/>
    <w:rsid w:val="00BB0F8D"/>
    <w:rsid w:val="00BC1009"/>
    <w:rsid w:val="00BC7182"/>
    <w:rsid w:val="00BD0FB2"/>
    <w:rsid w:val="00C0575C"/>
    <w:rsid w:val="00C07B12"/>
    <w:rsid w:val="00C11ED4"/>
    <w:rsid w:val="00C13AFA"/>
    <w:rsid w:val="00C23464"/>
    <w:rsid w:val="00C25F73"/>
    <w:rsid w:val="00C25FA3"/>
    <w:rsid w:val="00C43E8D"/>
    <w:rsid w:val="00C51E40"/>
    <w:rsid w:val="00C611E9"/>
    <w:rsid w:val="00C618BD"/>
    <w:rsid w:val="00C62014"/>
    <w:rsid w:val="00C6234D"/>
    <w:rsid w:val="00C653EA"/>
    <w:rsid w:val="00C72F93"/>
    <w:rsid w:val="00C731CD"/>
    <w:rsid w:val="00C82570"/>
    <w:rsid w:val="00CA42B5"/>
    <w:rsid w:val="00CA5152"/>
    <w:rsid w:val="00CA6B55"/>
    <w:rsid w:val="00CB54EF"/>
    <w:rsid w:val="00CB6051"/>
    <w:rsid w:val="00CB6F3A"/>
    <w:rsid w:val="00CC0E38"/>
    <w:rsid w:val="00CD3965"/>
    <w:rsid w:val="00CE0566"/>
    <w:rsid w:val="00CE1FBF"/>
    <w:rsid w:val="00CE659C"/>
    <w:rsid w:val="00CF3E49"/>
    <w:rsid w:val="00D00BF4"/>
    <w:rsid w:val="00D0192B"/>
    <w:rsid w:val="00D05D91"/>
    <w:rsid w:val="00D05ECE"/>
    <w:rsid w:val="00D14B06"/>
    <w:rsid w:val="00D36358"/>
    <w:rsid w:val="00D4309E"/>
    <w:rsid w:val="00D46980"/>
    <w:rsid w:val="00D5114E"/>
    <w:rsid w:val="00D54EA3"/>
    <w:rsid w:val="00D61400"/>
    <w:rsid w:val="00D84413"/>
    <w:rsid w:val="00D96CE2"/>
    <w:rsid w:val="00DA17A0"/>
    <w:rsid w:val="00DA34AB"/>
    <w:rsid w:val="00DB2E2C"/>
    <w:rsid w:val="00DC4C0A"/>
    <w:rsid w:val="00DD1221"/>
    <w:rsid w:val="00DD2FB3"/>
    <w:rsid w:val="00DD7EA5"/>
    <w:rsid w:val="00DE6627"/>
    <w:rsid w:val="00E04697"/>
    <w:rsid w:val="00E06829"/>
    <w:rsid w:val="00E07772"/>
    <w:rsid w:val="00E1192A"/>
    <w:rsid w:val="00E1769E"/>
    <w:rsid w:val="00E278D6"/>
    <w:rsid w:val="00E34867"/>
    <w:rsid w:val="00E4221E"/>
    <w:rsid w:val="00E54F30"/>
    <w:rsid w:val="00E55515"/>
    <w:rsid w:val="00E601B7"/>
    <w:rsid w:val="00E617A1"/>
    <w:rsid w:val="00E65FA5"/>
    <w:rsid w:val="00E664EE"/>
    <w:rsid w:val="00E71287"/>
    <w:rsid w:val="00E73A94"/>
    <w:rsid w:val="00E8232D"/>
    <w:rsid w:val="00E8403B"/>
    <w:rsid w:val="00E96EFE"/>
    <w:rsid w:val="00EA20D2"/>
    <w:rsid w:val="00EB01FD"/>
    <w:rsid w:val="00EB3C40"/>
    <w:rsid w:val="00EB5ECB"/>
    <w:rsid w:val="00EC5C42"/>
    <w:rsid w:val="00ED0A13"/>
    <w:rsid w:val="00ED3684"/>
    <w:rsid w:val="00EF2E7B"/>
    <w:rsid w:val="00EF7D5E"/>
    <w:rsid w:val="00F01E35"/>
    <w:rsid w:val="00F14759"/>
    <w:rsid w:val="00F2272A"/>
    <w:rsid w:val="00F33872"/>
    <w:rsid w:val="00F33ABF"/>
    <w:rsid w:val="00F42F08"/>
    <w:rsid w:val="00F612CD"/>
    <w:rsid w:val="00F72030"/>
    <w:rsid w:val="00F74AFF"/>
    <w:rsid w:val="00F76C1C"/>
    <w:rsid w:val="00FB42FB"/>
    <w:rsid w:val="00FC71C3"/>
    <w:rsid w:val="00FD2D0B"/>
    <w:rsid w:val="00FD78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8074442"/>
  <w15:chartTrackingRefBased/>
  <w15:docId w15:val="{12C019FA-212D-4919-9503-F8AC72E21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34D"/>
    <w:pPr>
      <w:suppressAutoHyphens/>
      <w:ind w:firstLine="432"/>
      <w:jc w:val="both"/>
    </w:pPr>
    <w:rPr>
      <w:sz w:val="22"/>
      <w:lang w:eastAsia="zh-CN"/>
    </w:rPr>
  </w:style>
  <w:style w:type="paragraph" w:styleId="Heading1">
    <w:name w:val="heading 1"/>
    <w:basedOn w:val="Normal"/>
    <w:next w:val="BodyTextIndent"/>
    <w:link w:val="Heading1Char"/>
    <w:uiPriority w:val="9"/>
    <w:qFormat/>
    <w:pPr>
      <w:keepNext/>
      <w:pageBreakBefore/>
      <w:numPr>
        <w:numId w:val="1"/>
      </w:numPr>
      <w:spacing w:before="360"/>
      <w:outlineLvl w:val="0"/>
    </w:pPr>
    <w:rPr>
      <w:b/>
      <w:smallCaps/>
      <w:sz w:val="36"/>
    </w:rPr>
  </w:style>
  <w:style w:type="paragraph" w:styleId="Heading2">
    <w:name w:val="heading 2"/>
    <w:basedOn w:val="Heading1"/>
    <w:next w:val="BodyTextIndent"/>
    <w:qFormat/>
    <w:pPr>
      <w:pageBreakBefore w:val="0"/>
      <w:numPr>
        <w:ilvl w:val="1"/>
      </w:numPr>
      <w:spacing w:before="240"/>
      <w:outlineLvl w:val="1"/>
    </w:pPr>
    <w:rPr>
      <w:smallCaps w:val="0"/>
      <w:sz w:val="32"/>
    </w:rPr>
  </w:style>
  <w:style w:type="paragraph" w:styleId="Heading3">
    <w:name w:val="heading 3"/>
    <w:basedOn w:val="Heading2"/>
    <w:next w:val="BodyTextIndent"/>
    <w:qFormat/>
    <w:pPr>
      <w:numPr>
        <w:ilvl w:val="2"/>
      </w:numPr>
      <w:spacing w:before="120"/>
      <w:outlineLvl w:val="2"/>
    </w:pPr>
    <w:rPr>
      <w:b w:val="0"/>
      <w:sz w:val="28"/>
    </w:rPr>
  </w:style>
  <w:style w:type="paragraph" w:styleId="Heading4">
    <w:name w:val="heading 4"/>
    <w:basedOn w:val="Normal"/>
    <w:next w:val="BodyTextIndent"/>
    <w:qFormat/>
    <w:pPr>
      <w:keepNext/>
      <w:numPr>
        <w:ilvl w:val="3"/>
        <w:numId w:val="1"/>
      </w:numPr>
      <w:spacing w:before="240" w:after="60"/>
      <w:outlineLvl w:val="3"/>
    </w:pPr>
    <w:rPr>
      <w:b/>
    </w:rPr>
  </w:style>
  <w:style w:type="paragraph" w:styleId="Heading5">
    <w:name w:val="heading 5"/>
    <w:basedOn w:val="Normal"/>
    <w:next w:val="Normal"/>
    <w:qFormat/>
    <w:pPr>
      <w:numPr>
        <w:ilvl w:val="4"/>
        <w:numId w:val="1"/>
      </w:numPr>
      <w:spacing w:before="240" w:after="60"/>
      <w:outlineLvl w:val="4"/>
    </w:pPr>
  </w:style>
  <w:style w:type="paragraph" w:styleId="Heading6">
    <w:name w:val="heading 6"/>
    <w:basedOn w:val="Normal"/>
    <w:next w:val="Normal"/>
    <w:qFormat/>
    <w:pPr>
      <w:numPr>
        <w:ilvl w:val="5"/>
        <w:numId w:val="1"/>
      </w:numPr>
      <w:spacing w:before="240" w:after="60"/>
      <w:outlineLvl w:val="5"/>
    </w:pPr>
    <w:rPr>
      <w:i/>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ind w:left="539" w:firstLine="357"/>
    </w:pPr>
  </w:style>
  <w:style w:type="character" w:customStyle="1" w:styleId="BodyTextIndentChar">
    <w:name w:val="Body Text Indent Char"/>
    <w:link w:val="BodyTextIndent"/>
    <w:rsid w:val="00233430"/>
    <w:rPr>
      <w:sz w:val="22"/>
      <w:lang w:eastAsia="zh-CN"/>
    </w:rPr>
  </w:style>
  <w:style w:type="character" w:customStyle="1" w:styleId="Heading1Char">
    <w:name w:val="Heading 1 Char"/>
    <w:link w:val="Heading1"/>
    <w:uiPriority w:val="9"/>
    <w:rsid w:val="00233430"/>
    <w:rPr>
      <w:b/>
      <w:smallCaps/>
      <w:sz w:val="36"/>
      <w:lang w:eastAsia="zh-CN"/>
    </w:rPr>
  </w:style>
  <w:style w:type="paragraph" w:customStyle="1" w:styleId="Heading1nonumber">
    <w:name w:val="Heading 1 no number"/>
    <w:basedOn w:val="Heading1"/>
    <w:qFormat/>
    <w:rsid w:val="005674B2"/>
    <w:pPr>
      <w:numPr>
        <w:numId w:val="0"/>
      </w:numPr>
      <w:ind w:left="864" w:hanging="864"/>
    </w:pPr>
  </w:style>
  <w:style w:type="paragraph" w:styleId="TOCHeading">
    <w:name w:val="TOC Heading"/>
    <w:basedOn w:val="Heading1"/>
    <w:next w:val="Normal"/>
    <w:uiPriority w:val="39"/>
    <w:unhideWhenUsed/>
    <w:qFormat/>
    <w:rsid w:val="00590F24"/>
    <w:pPr>
      <w:keepLines/>
      <w:pageBreakBefore w:val="0"/>
      <w:numPr>
        <w:numId w:val="0"/>
      </w:numPr>
      <w:suppressAutoHyphens w:val="0"/>
      <w:spacing w:before="240" w:line="259" w:lineRule="auto"/>
      <w:outlineLvl w:val="9"/>
    </w:pPr>
    <w:rPr>
      <w:rFonts w:ascii="Calibri Light" w:hAnsi="Calibri Light"/>
      <w:b w:val="0"/>
      <w:smallCaps w:val="0"/>
      <w:color w:val="2F5496"/>
      <w:sz w:val="32"/>
      <w:szCs w:val="32"/>
      <w:lang w:eastAsia="en-US"/>
    </w:rPr>
  </w:style>
  <w:style w:type="character" w:styleId="PageNumber">
    <w:name w:val="page number"/>
    <w:basedOn w:val="DefaultParagraphFont"/>
  </w:style>
  <w:style w:type="character" w:styleId="Hyperlink">
    <w:name w:val="Hyperlink"/>
    <w:uiPriority w:val="99"/>
    <w:rPr>
      <w:color w:val="0000FF"/>
      <w:u w:val="single"/>
    </w:rPr>
  </w:style>
  <w:style w:type="character" w:styleId="CommentReference">
    <w:name w:val="annotation reference"/>
    <w:rPr>
      <w:sz w:val="16"/>
    </w:rPr>
  </w:style>
  <w:style w:type="character" w:customStyle="1" w:styleId="FootnoteCharacters">
    <w:name w:val="Footnote Characters"/>
    <w:rPr>
      <w:vertAlign w:val="superscript"/>
    </w:rPr>
  </w:style>
  <w:style w:type="character" w:styleId="Strong">
    <w:name w:val="Strong"/>
    <w:qFormat/>
    <w:rPr>
      <w:b/>
    </w:rPr>
  </w:style>
  <w:style w:type="paragraph" w:customStyle="1" w:styleId="Heading">
    <w:name w:val="Heading"/>
    <w:basedOn w:val="Normal"/>
    <w:next w:val="BodyText"/>
    <w:pPr>
      <w:jc w:val="center"/>
    </w:pPr>
    <w:rPr>
      <w:b/>
      <w:kern w:val="1"/>
      <w:sz w:val="52"/>
    </w:rPr>
  </w:style>
  <w:style w:type="paragraph" w:styleId="BodyText">
    <w:name w:val="Body Text"/>
    <w:basedOn w:val="Normal"/>
    <w:pPr>
      <w:spacing w:after="120"/>
    </w:pPr>
  </w:style>
  <w:style w:type="paragraph" w:styleId="List">
    <w:name w:val="List"/>
    <w:basedOn w:val="Normal"/>
    <w:pPr>
      <w:ind w:left="283" w:hanging="283"/>
    </w:pPr>
  </w:style>
  <w:style w:type="paragraph" w:styleId="Caption">
    <w:name w:val="caption"/>
    <w:basedOn w:val="Normal"/>
    <w:next w:val="Normal"/>
    <w:qFormat/>
    <w:rPr>
      <w:sz w:val="24"/>
    </w:rPr>
  </w:style>
  <w:style w:type="paragraph" w:customStyle="1" w:styleId="Index">
    <w:name w:val="Index"/>
    <w:basedOn w:val="Normal"/>
    <w:pPr>
      <w:suppressLineNumbers/>
    </w:pPr>
  </w:style>
  <w:style w:type="paragraph" w:styleId="BodyTextFirstIndent">
    <w:name w:val="Body Text First Indent"/>
    <w:basedOn w:val="BodyText"/>
    <w:pPr>
      <w:ind w:firstLine="210"/>
    </w:pPr>
  </w:style>
  <w:style w:type="paragraph" w:customStyle="1" w:styleId="Abstract">
    <w:name w:val="Abstract"/>
    <w:basedOn w:val="BodyTextFirstIndent"/>
    <w:next w:val="Heading1"/>
    <w:pPr>
      <w:jc w:val="center"/>
    </w:pPr>
    <w:rPr>
      <w:i/>
    </w:rPr>
  </w:style>
  <w:style w:type="paragraph" w:customStyle="1" w:styleId="Description">
    <w:name w:val="Description"/>
    <w:basedOn w:val="Normal"/>
    <w:pPr>
      <w:jc w:val="center"/>
    </w:pPr>
    <w:rPr>
      <w:i/>
      <w:sz w:val="24"/>
    </w:rPr>
  </w:style>
  <w:style w:type="paragraph" w:customStyle="1" w:styleId="TitleUnder">
    <w:name w:val="Title Under"/>
    <w:basedOn w:val="Heading"/>
    <w:rPr>
      <w:sz w:val="40"/>
    </w:rPr>
  </w:style>
  <w:style w:type="paragraph" w:styleId="Header">
    <w:name w:val="header"/>
    <w:basedOn w:val="Normal"/>
    <w:pPr>
      <w:tabs>
        <w:tab w:val="center" w:pos="4703"/>
        <w:tab w:val="right" w:pos="9406"/>
      </w:tabs>
    </w:pPr>
  </w:style>
  <w:style w:type="paragraph" w:styleId="Footer">
    <w:name w:val="footer"/>
    <w:basedOn w:val="Normal"/>
    <w:link w:val="FooterChar"/>
    <w:uiPriority w:val="99"/>
    <w:pPr>
      <w:tabs>
        <w:tab w:val="center" w:pos="4703"/>
        <w:tab w:val="right" w:pos="9406"/>
      </w:tabs>
    </w:pPr>
  </w:style>
  <w:style w:type="character" w:customStyle="1" w:styleId="FooterChar">
    <w:name w:val="Footer Char"/>
    <w:link w:val="Footer"/>
    <w:uiPriority w:val="99"/>
    <w:rsid w:val="0023067B"/>
    <w:rPr>
      <w:sz w:val="22"/>
      <w:lang w:val="en-US" w:eastAsia="zh-CN"/>
    </w:rPr>
  </w:style>
  <w:style w:type="paragraph" w:styleId="TOC1">
    <w:name w:val="toc 1"/>
    <w:basedOn w:val="Normal"/>
    <w:next w:val="Normal"/>
    <w:uiPriority w:val="39"/>
    <w:pPr>
      <w:spacing w:before="120" w:after="120"/>
    </w:pPr>
    <w:rPr>
      <w:b/>
      <w:caps/>
      <w:sz w:val="20"/>
    </w:rPr>
  </w:style>
  <w:style w:type="paragraph" w:styleId="TOC2">
    <w:name w:val="toc 2"/>
    <w:basedOn w:val="Normal"/>
    <w:next w:val="Normal"/>
    <w:uiPriority w:val="39"/>
    <w:pPr>
      <w:ind w:left="220"/>
    </w:pPr>
    <w:rPr>
      <w:smallCaps/>
      <w:sz w:val="20"/>
    </w:rPr>
  </w:style>
  <w:style w:type="paragraph" w:styleId="TOC3">
    <w:name w:val="toc 3"/>
    <w:basedOn w:val="Normal"/>
    <w:next w:val="Normal"/>
    <w:uiPriority w:val="39"/>
    <w:pPr>
      <w:ind w:left="440"/>
    </w:pPr>
    <w:rPr>
      <w:i/>
      <w:sz w:val="20"/>
    </w:rPr>
  </w:style>
  <w:style w:type="paragraph" w:styleId="TOC4">
    <w:name w:val="toc 4"/>
    <w:basedOn w:val="Normal"/>
    <w:next w:val="Normal"/>
    <w:pPr>
      <w:ind w:left="660"/>
    </w:pPr>
    <w:rPr>
      <w:sz w:val="18"/>
    </w:rPr>
  </w:style>
  <w:style w:type="paragraph" w:styleId="TOC5">
    <w:name w:val="toc 5"/>
    <w:basedOn w:val="Normal"/>
    <w:next w:val="Normal"/>
    <w:pPr>
      <w:ind w:left="880"/>
    </w:pPr>
    <w:rPr>
      <w:sz w:val="18"/>
    </w:rPr>
  </w:style>
  <w:style w:type="paragraph" w:styleId="TOC6">
    <w:name w:val="toc 6"/>
    <w:basedOn w:val="Normal"/>
    <w:next w:val="Normal"/>
    <w:pPr>
      <w:ind w:left="1100"/>
    </w:pPr>
    <w:rPr>
      <w:sz w:val="18"/>
    </w:rPr>
  </w:style>
  <w:style w:type="paragraph" w:styleId="TOC7">
    <w:name w:val="toc 7"/>
    <w:basedOn w:val="Normal"/>
    <w:next w:val="Normal"/>
    <w:pPr>
      <w:ind w:left="1320"/>
    </w:pPr>
    <w:rPr>
      <w:sz w:val="18"/>
    </w:rPr>
  </w:style>
  <w:style w:type="paragraph" w:styleId="TOC8">
    <w:name w:val="toc 8"/>
    <w:basedOn w:val="Normal"/>
    <w:next w:val="Normal"/>
    <w:pPr>
      <w:ind w:left="1540"/>
    </w:pPr>
    <w:rPr>
      <w:sz w:val="18"/>
    </w:rPr>
  </w:style>
  <w:style w:type="paragraph" w:styleId="TOC9">
    <w:name w:val="toc 9"/>
    <w:basedOn w:val="Normal"/>
    <w:next w:val="Normal"/>
    <w:pPr>
      <w:ind w:left="1760"/>
    </w:pPr>
    <w:rPr>
      <w:sz w:val="18"/>
    </w:rPr>
  </w:style>
  <w:style w:type="paragraph" w:styleId="DocumentMap">
    <w:name w:val="Document Map"/>
    <w:basedOn w:val="Normal"/>
    <w:pPr>
      <w:shd w:val="clear" w:color="auto" w:fill="000080"/>
    </w:pPr>
    <w:rPr>
      <w:rFonts w:ascii="Tahoma" w:hAnsi="Tahoma" w:cs="Tahoma"/>
    </w:rPr>
  </w:style>
  <w:style w:type="paragraph" w:styleId="Index1">
    <w:name w:val="index 1"/>
    <w:basedOn w:val="Normal"/>
    <w:next w:val="Normal"/>
    <w:pPr>
      <w:ind w:left="240" w:hanging="240"/>
    </w:pPr>
    <w:rPr>
      <w:sz w:val="20"/>
    </w:rPr>
  </w:style>
  <w:style w:type="paragraph" w:styleId="Index2">
    <w:name w:val="index 2"/>
    <w:basedOn w:val="Normal"/>
    <w:next w:val="Normal"/>
    <w:pPr>
      <w:ind w:left="480" w:hanging="240"/>
    </w:pPr>
    <w:rPr>
      <w:sz w:val="20"/>
    </w:rPr>
  </w:style>
  <w:style w:type="paragraph" w:styleId="Index3">
    <w:name w:val="index 3"/>
    <w:basedOn w:val="Normal"/>
    <w:next w:val="Normal"/>
    <w:pPr>
      <w:ind w:left="720" w:hanging="240"/>
    </w:pPr>
    <w:rPr>
      <w:sz w:val="20"/>
    </w:rPr>
  </w:style>
  <w:style w:type="paragraph" w:styleId="Index4">
    <w:name w:val="index 4"/>
    <w:basedOn w:val="Normal"/>
    <w:next w:val="Normal"/>
    <w:pPr>
      <w:ind w:left="960" w:hanging="240"/>
    </w:pPr>
    <w:rPr>
      <w:sz w:val="20"/>
    </w:rPr>
  </w:style>
  <w:style w:type="paragraph" w:styleId="Index5">
    <w:name w:val="index 5"/>
    <w:basedOn w:val="Normal"/>
    <w:next w:val="Normal"/>
    <w:pPr>
      <w:ind w:left="1200" w:hanging="240"/>
    </w:pPr>
    <w:rPr>
      <w:sz w:val="20"/>
    </w:rPr>
  </w:style>
  <w:style w:type="paragraph" w:styleId="Index6">
    <w:name w:val="index 6"/>
    <w:basedOn w:val="Normal"/>
    <w:next w:val="Normal"/>
    <w:pPr>
      <w:ind w:left="1440" w:hanging="240"/>
    </w:pPr>
    <w:rPr>
      <w:sz w:val="20"/>
    </w:rPr>
  </w:style>
  <w:style w:type="paragraph" w:styleId="Index7">
    <w:name w:val="index 7"/>
    <w:basedOn w:val="Normal"/>
    <w:next w:val="Normal"/>
    <w:pPr>
      <w:ind w:left="1680" w:hanging="240"/>
    </w:pPr>
    <w:rPr>
      <w:sz w:val="20"/>
    </w:rPr>
  </w:style>
  <w:style w:type="paragraph" w:styleId="Index8">
    <w:name w:val="index 8"/>
    <w:basedOn w:val="Normal"/>
    <w:next w:val="Normal"/>
    <w:pPr>
      <w:ind w:left="1920" w:hanging="240"/>
    </w:pPr>
    <w:rPr>
      <w:sz w:val="20"/>
    </w:rPr>
  </w:style>
  <w:style w:type="paragraph" w:styleId="Index9">
    <w:name w:val="index 9"/>
    <w:basedOn w:val="Normal"/>
    <w:next w:val="Normal"/>
    <w:pPr>
      <w:ind w:left="2160" w:hanging="240"/>
    </w:pPr>
    <w:rPr>
      <w:sz w:val="20"/>
    </w:rPr>
  </w:style>
  <w:style w:type="paragraph" w:styleId="IndexHeading">
    <w:name w:val="index heading"/>
    <w:basedOn w:val="Normal"/>
    <w:next w:val="Index1"/>
    <w:pPr>
      <w:spacing w:before="120" w:after="120"/>
    </w:pPr>
    <w:rPr>
      <w:b/>
      <w:i/>
      <w:sz w:val="20"/>
    </w:rPr>
  </w:style>
  <w:style w:type="paragraph" w:styleId="BodyTextFirstIndent2">
    <w:name w:val="Body Text First Indent 2"/>
    <w:basedOn w:val="BodyTextIndent"/>
    <w:pPr>
      <w:spacing w:after="120"/>
      <w:ind w:left="283" w:firstLine="210"/>
    </w:pPr>
  </w:style>
  <w:style w:type="paragraph" w:customStyle="1" w:styleId="Code">
    <w:name w:val="Code"/>
    <w:basedOn w:val="Normal"/>
    <w:pPr>
      <w:keepNext/>
      <w:pBdr>
        <w:top w:val="single" w:sz="4" w:space="1" w:color="000000"/>
        <w:left w:val="single" w:sz="4" w:space="4" w:color="000000"/>
        <w:bottom w:val="single" w:sz="4" w:space="1" w:color="000000"/>
        <w:right w:val="single" w:sz="4" w:space="4" w:color="000000"/>
      </w:pBdr>
      <w:tabs>
        <w:tab w:val="left" w:pos="1701"/>
        <w:tab w:val="left" w:pos="2268"/>
        <w:tab w:val="left" w:pos="2835"/>
        <w:tab w:val="left" w:pos="3402"/>
        <w:tab w:val="left" w:pos="3969"/>
        <w:tab w:val="left" w:pos="4536"/>
        <w:tab w:val="left" w:pos="5103"/>
      </w:tabs>
      <w:ind w:left="1134"/>
    </w:pPr>
    <w:rPr>
      <w:rFonts w:ascii="Courier New" w:hAnsi="Courier New" w:cs="Courier New"/>
      <w:sz w:val="18"/>
      <w:lang w:val="en-GB" w:eastAsia="en-GB"/>
    </w:rPr>
  </w:style>
  <w:style w:type="paragraph" w:styleId="CommentText">
    <w:name w:val="annotation text"/>
    <w:basedOn w:val="Normal"/>
    <w:rPr>
      <w:sz w:val="20"/>
    </w:rPr>
  </w:style>
  <w:style w:type="paragraph" w:styleId="BodyText2">
    <w:name w:val="Body Text 2"/>
    <w:basedOn w:val="Normal"/>
    <w:pPr>
      <w:spacing w:after="120" w:line="480" w:lineRule="auto"/>
    </w:pPr>
  </w:style>
  <w:style w:type="paragraph" w:styleId="BodyText3">
    <w:name w:val="Body Text 3"/>
    <w:basedOn w:val="Normal"/>
    <w:pPr>
      <w:spacing w:after="120"/>
    </w:pPr>
    <w:rPr>
      <w:sz w:val="16"/>
    </w:rPr>
  </w:style>
  <w:style w:type="paragraph" w:styleId="BodyTextIndent2">
    <w:name w:val="Body Text Indent 2"/>
    <w:basedOn w:val="Normal"/>
    <w:pPr>
      <w:spacing w:after="120" w:line="480" w:lineRule="auto"/>
      <w:ind w:left="283"/>
    </w:pPr>
  </w:style>
  <w:style w:type="paragraph" w:styleId="BodyTextIndent3">
    <w:name w:val="Body Text Indent 3"/>
    <w:basedOn w:val="Normal"/>
    <w:pPr>
      <w:spacing w:after="120"/>
      <w:ind w:left="283"/>
    </w:pPr>
    <w:rPr>
      <w:sz w:val="16"/>
    </w:rPr>
  </w:style>
  <w:style w:type="paragraph" w:styleId="TableofAuthorities">
    <w:name w:val="table of authorities"/>
    <w:basedOn w:val="Normal"/>
    <w:next w:val="Normal"/>
    <w:pPr>
      <w:ind w:left="220" w:hanging="220"/>
    </w:pPr>
  </w:style>
  <w:style w:type="paragraph" w:styleId="TOAHeading">
    <w:name w:val="toa heading"/>
    <w:basedOn w:val="Normal"/>
    <w:next w:val="Normal"/>
    <w:pPr>
      <w:spacing w:before="120"/>
    </w:pPr>
    <w:rPr>
      <w:rFonts w:ascii="Arial" w:hAnsi="Arial" w:cs="Arial"/>
      <w:b/>
      <w:sz w:val="24"/>
    </w:rPr>
  </w:style>
  <w:style w:type="paragraph" w:styleId="Date">
    <w:name w:val="Date"/>
    <w:basedOn w:val="Normal"/>
    <w:next w:val="Normal"/>
  </w:style>
  <w:style w:type="paragraph" w:styleId="TableofFigures">
    <w:name w:val="table of figures"/>
    <w:basedOn w:val="Normal"/>
    <w:next w:val="Normal"/>
    <w:uiPriority w:val="99"/>
    <w:pPr>
      <w:ind w:left="440" w:hanging="440"/>
    </w:pPr>
  </w:style>
  <w:style w:type="paragraph" w:styleId="FootnoteText">
    <w:name w:val="footnote text"/>
    <w:basedOn w:val="Normal"/>
    <w:rPr>
      <w:sz w:val="20"/>
    </w:rPr>
  </w:style>
  <w:style w:type="paragraph" w:styleId="BlockText">
    <w:name w:val="Block Text"/>
    <w:basedOn w:val="Normal"/>
    <w:pPr>
      <w:spacing w:after="120"/>
      <w:ind w:left="1440" w:right="1440"/>
    </w:pPr>
  </w:style>
  <w:style w:type="paragraph" w:styleId="Salutation">
    <w:name w:val="Salutation"/>
    <w:basedOn w:val="Normal"/>
    <w:next w:val="Normal"/>
  </w:style>
  <w:style w:type="paragraph" w:styleId="ListBullet2">
    <w:name w:val="List Bullet 2"/>
    <w:basedOn w:val="Normal"/>
    <w:pPr>
      <w:numPr>
        <w:numId w:val="9"/>
      </w:numPr>
    </w:pPr>
  </w:style>
  <w:style w:type="paragraph" w:styleId="ListBullet3">
    <w:name w:val="List Bullet 3"/>
    <w:basedOn w:val="Normal"/>
    <w:pPr>
      <w:numPr>
        <w:numId w:val="8"/>
      </w:numPr>
    </w:pPr>
  </w:style>
  <w:style w:type="paragraph" w:styleId="ListBullet4">
    <w:name w:val="List Bullet 4"/>
    <w:basedOn w:val="Normal"/>
    <w:pPr>
      <w:numPr>
        <w:numId w:val="7"/>
      </w:numPr>
    </w:pPr>
  </w:style>
  <w:style w:type="paragraph" w:styleId="ListBullet5">
    <w:name w:val="List Bullet 5"/>
    <w:basedOn w:val="Normal"/>
    <w:pPr>
      <w:numPr>
        <w:numId w:val="6"/>
      </w:numPr>
    </w:pPr>
  </w:style>
  <w:style w:type="paragraph" w:styleId="ListContinue">
    <w:name w:val="List Continue"/>
    <w:basedOn w:val="Normal"/>
    <w:pPr>
      <w:spacing w:after="120"/>
      <w:ind w:left="283"/>
    </w:pPr>
  </w:style>
  <w:style w:type="paragraph" w:styleId="ListContinue2">
    <w:name w:val="List Continue 2"/>
    <w:basedOn w:val="Normal"/>
    <w:pPr>
      <w:spacing w:after="120"/>
      <w:ind w:left="566"/>
    </w:pPr>
  </w:style>
  <w:style w:type="paragraph" w:styleId="ListContinue3">
    <w:name w:val="List Continue 3"/>
    <w:basedOn w:val="Normal"/>
    <w:pPr>
      <w:spacing w:after="120"/>
      <w:ind w:left="849"/>
    </w:pPr>
  </w:style>
  <w:style w:type="paragraph" w:styleId="ListContinue4">
    <w:name w:val="List Continue 4"/>
    <w:basedOn w:val="Normal"/>
    <w:pPr>
      <w:spacing w:after="120"/>
      <w:ind w:left="1132"/>
    </w:pPr>
  </w:style>
  <w:style w:type="paragraph" w:styleId="ListContinue5">
    <w:name w:val="List Continue 5"/>
    <w:basedOn w:val="Normal"/>
    <w:pPr>
      <w:spacing w:after="120"/>
      <w:ind w:left="1415"/>
    </w:p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hAnsi="Courier New" w:cs="Courier New"/>
      <w:lang w:eastAsia="zh-CN"/>
    </w:rPr>
  </w:style>
  <w:style w:type="paragraph" w:styleId="MessageHeader">
    <w:name w:val="Message Header"/>
    <w:basedOn w:val="Normal"/>
    <w:pPr>
      <w:pBdr>
        <w:top w:val="single" w:sz="6" w:space="1" w:color="000000"/>
        <w:left w:val="single" w:sz="6" w:space="1" w:color="000000"/>
        <w:bottom w:val="single" w:sz="6" w:space="1" w:color="000000"/>
        <w:right w:val="single" w:sz="6" w:space="1" w:color="000000"/>
      </w:pBdr>
      <w:shd w:val="clear" w:color="auto" w:fill="CCCCCC"/>
      <w:ind w:left="1134" w:hanging="1134"/>
    </w:pPr>
    <w:rPr>
      <w:rFonts w:ascii="Arial" w:hAnsi="Arial" w:cs="Arial"/>
      <w:sz w:val="24"/>
    </w:rPr>
  </w:style>
  <w:style w:type="paragraph" w:styleId="NormalIndent">
    <w:name w:val="Normal Indent"/>
    <w:basedOn w:val="Normal"/>
    <w:pPr>
      <w:ind w:left="1304"/>
    </w:pPr>
  </w:style>
  <w:style w:type="paragraph" w:styleId="ListNumber">
    <w:name w:val="List Number"/>
    <w:basedOn w:val="Normal"/>
    <w:pPr>
      <w:numPr>
        <w:numId w:val="10"/>
      </w:numPr>
    </w:pPr>
  </w:style>
  <w:style w:type="paragraph" w:styleId="ListNumber2">
    <w:name w:val="List Number 2"/>
    <w:basedOn w:val="Normal"/>
    <w:pPr>
      <w:numPr>
        <w:numId w:val="5"/>
      </w:numPr>
    </w:pPr>
  </w:style>
  <w:style w:type="paragraph" w:styleId="ListNumber3">
    <w:name w:val="List Number 3"/>
    <w:basedOn w:val="Normal"/>
    <w:pPr>
      <w:numPr>
        <w:numId w:val="4"/>
      </w:numPr>
    </w:pPr>
  </w:style>
  <w:style w:type="paragraph" w:styleId="ListNumber4">
    <w:name w:val="List Number 4"/>
    <w:basedOn w:val="Normal"/>
    <w:pPr>
      <w:numPr>
        <w:numId w:val="3"/>
      </w:numPr>
    </w:pPr>
  </w:style>
  <w:style w:type="paragraph" w:styleId="ListNumber5">
    <w:name w:val="List Number 5"/>
    <w:basedOn w:val="Normal"/>
    <w:pPr>
      <w:numPr>
        <w:numId w:val="2"/>
      </w:numPr>
    </w:pPr>
  </w:style>
  <w:style w:type="paragraph" w:styleId="PlainText">
    <w:name w:val="Plain Text"/>
    <w:basedOn w:val="Normal"/>
    <w:rPr>
      <w:rFonts w:ascii="Courier New" w:hAnsi="Courier New" w:cs="Courier New"/>
      <w:sz w:val="20"/>
    </w:rPr>
  </w:style>
  <w:style w:type="paragraph" w:styleId="ListBullet">
    <w:name w:val="List Bullet"/>
    <w:basedOn w:val="Normal"/>
    <w:pPr>
      <w:numPr>
        <w:numId w:val="11"/>
      </w:numPr>
    </w:pPr>
  </w:style>
  <w:style w:type="paragraph" w:styleId="Signature">
    <w:name w:val="Signature"/>
    <w:basedOn w:val="Normal"/>
    <w:pPr>
      <w:ind w:left="4252"/>
    </w:pPr>
  </w:style>
  <w:style w:type="paragraph" w:styleId="EndnoteText">
    <w:name w:val="endnote text"/>
    <w:basedOn w:val="Normal"/>
    <w:rPr>
      <w:sz w:val="20"/>
    </w:rPr>
  </w:style>
  <w:style w:type="paragraph" w:styleId="Subtitle">
    <w:name w:val="Subtitle"/>
    <w:basedOn w:val="Normal"/>
    <w:next w:val="BodyText"/>
    <w:qFormat/>
    <w:pPr>
      <w:jc w:val="center"/>
    </w:pPr>
    <w:rPr>
      <w:rFonts w:ascii="Arial" w:hAnsi="Arial" w:cs="Arial"/>
      <w:b/>
      <w:sz w:val="32"/>
    </w:rPr>
  </w:style>
  <w:style w:type="paragraph" w:customStyle="1" w:styleId="Tabell">
    <w:name w:val="Tabell"/>
    <w:basedOn w:val="BodyTextIndent"/>
    <w:pPr>
      <w:keepNext/>
      <w:spacing w:after="60"/>
      <w:ind w:left="0" w:firstLine="0"/>
    </w:pPr>
    <w:rPr>
      <w:sz w:val="20"/>
    </w:rPr>
  </w:style>
  <w:style w:type="paragraph" w:customStyle="1" w:styleId="Rubrik1utannumrering">
    <w:name w:val="Rubrik 1 utan numrering"/>
    <w:basedOn w:val="Heading1"/>
    <w:next w:val="BodyTextIndent"/>
    <w:pPr>
      <w:numPr>
        <w:numId w:val="0"/>
      </w:numPr>
      <w:ind w:firstLine="539"/>
    </w:pPr>
  </w:style>
  <w:style w:type="paragraph" w:customStyle="1" w:styleId="Frfattare">
    <w:name w:val="Författare"/>
    <w:basedOn w:val="Normal"/>
    <w:pPr>
      <w:jc w:val="center"/>
    </w:pPr>
    <w:rPr>
      <w:b/>
      <w:sz w:val="36"/>
      <w:lang w:val="sv-SE"/>
    </w:rPr>
  </w:style>
  <w:style w:type="paragraph" w:customStyle="1" w:styleId="FrameContents">
    <w:name w:val="Frame Contents"/>
    <w:basedOn w:val="BodyText"/>
  </w:style>
  <w:style w:type="paragraph" w:customStyle="1" w:styleId="Normal-firstafterheading">
    <w:name w:val="Normal - first after heading"/>
    <w:basedOn w:val="Normal"/>
    <w:next w:val="Normal"/>
    <w:qFormat/>
    <w:rsid w:val="001B066A"/>
    <w:pPr>
      <w:ind w:firstLine="0"/>
    </w:pPr>
  </w:style>
  <w:style w:type="paragraph" w:styleId="Bibliography">
    <w:name w:val="Bibliography"/>
    <w:basedOn w:val="Normal"/>
    <w:next w:val="Normal"/>
    <w:uiPriority w:val="37"/>
    <w:unhideWhenUsed/>
    <w:rsid w:val="00512662"/>
  </w:style>
  <w:style w:type="table" w:styleId="TableGrid">
    <w:name w:val="Table Grid"/>
    <w:basedOn w:val="TableNormal"/>
    <w:uiPriority w:val="59"/>
    <w:rsid w:val="00795D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37"/>
    <w:rsid w:val="00795D4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otnoteReference">
    <w:name w:val="footnote reference"/>
    <w:basedOn w:val="DefaultParagraphFont"/>
    <w:uiPriority w:val="99"/>
    <w:semiHidden/>
    <w:unhideWhenUsed/>
    <w:rsid w:val="00C72F93"/>
    <w:rPr>
      <w:vertAlign w:val="superscript"/>
    </w:rPr>
  </w:style>
  <w:style w:type="character" w:styleId="UnresolvedMention">
    <w:name w:val="Unresolved Mention"/>
    <w:basedOn w:val="DefaultParagraphFont"/>
    <w:uiPriority w:val="99"/>
    <w:semiHidden/>
    <w:unhideWhenUsed/>
    <w:rsid w:val="00C72F93"/>
    <w:rPr>
      <w:color w:val="605E5C"/>
      <w:shd w:val="clear" w:color="auto" w:fill="E1DFDD"/>
    </w:rPr>
  </w:style>
  <w:style w:type="paragraph" w:styleId="ListParagraph">
    <w:name w:val="List Paragraph"/>
    <w:basedOn w:val="Normal"/>
    <w:uiPriority w:val="34"/>
    <w:qFormat/>
    <w:rsid w:val="00C6234D"/>
    <w:pPr>
      <w:ind w:left="720"/>
      <w:contextualSpacing/>
    </w:pPr>
  </w:style>
  <w:style w:type="paragraph" w:styleId="NoSpacing">
    <w:name w:val="No Spacing"/>
    <w:uiPriority w:val="1"/>
    <w:qFormat/>
    <w:rsid w:val="00E65FA5"/>
    <w:pPr>
      <w:suppressAutoHyphens/>
      <w:ind w:firstLine="432"/>
      <w:jc w:val="both"/>
    </w:pPr>
    <w:rPr>
      <w:sz w:val="22"/>
      <w:lang w:eastAsia="zh-CN"/>
    </w:rPr>
  </w:style>
  <w:style w:type="table" w:styleId="GridTable3">
    <w:name w:val="Grid Table 3"/>
    <w:basedOn w:val="TableNormal"/>
    <w:uiPriority w:val="39"/>
    <w:qFormat/>
    <w:rsid w:val="00356A1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D4698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B3046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5097">
      <w:bodyDiv w:val="1"/>
      <w:marLeft w:val="0"/>
      <w:marRight w:val="0"/>
      <w:marTop w:val="0"/>
      <w:marBottom w:val="0"/>
      <w:divBdr>
        <w:top w:val="none" w:sz="0" w:space="0" w:color="auto"/>
        <w:left w:val="none" w:sz="0" w:space="0" w:color="auto"/>
        <w:bottom w:val="none" w:sz="0" w:space="0" w:color="auto"/>
        <w:right w:val="none" w:sz="0" w:space="0" w:color="auto"/>
      </w:divBdr>
    </w:div>
    <w:div w:id="74323225">
      <w:bodyDiv w:val="1"/>
      <w:marLeft w:val="0"/>
      <w:marRight w:val="0"/>
      <w:marTop w:val="0"/>
      <w:marBottom w:val="0"/>
      <w:divBdr>
        <w:top w:val="none" w:sz="0" w:space="0" w:color="auto"/>
        <w:left w:val="none" w:sz="0" w:space="0" w:color="auto"/>
        <w:bottom w:val="none" w:sz="0" w:space="0" w:color="auto"/>
        <w:right w:val="none" w:sz="0" w:space="0" w:color="auto"/>
      </w:divBdr>
    </w:div>
    <w:div w:id="74867461">
      <w:bodyDiv w:val="1"/>
      <w:marLeft w:val="0"/>
      <w:marRight w:val="0"/>
      <w:marTop w:val="0"/>
      <w:marBottom w:val="0"/>
      <w:divBdr>
        <w:top w:val="none" w:sz="0" w:space="0" w:color="auto"/>
        <w:left w:val="none" w:sz="0" w:space="0" w:color="auto"/>
        <w:bottom w:val="none" w:sz="0" w:space="0" w:color="auto"/>
        <w:right w:val="none" w:sz="0" w:space="0" w:color="auto"/>
      </w:divBdr>
    </w:div>
    <w:div w:id="82918707">
      <w:bodyDiv w:val="1"/>
      <w:marLeft w:val="0"/>
      <w:marRight w:val="0"/>
      <w:marTop w:val="0"/>
      <w:marBottom w:val="0"/>
      <w:divBdr>
        <w:top w:val="none" w:sz="0" w:space="0" w:color="auto"/>
        <w:left w:val="none" w:sz="0" w:space="0" w:color="auto"/>
        <w:bottom w:val="none" w:sz="0" w:space="0" w:color="auto"/>
        <w:right w:val="none" w:sz="0" w:space="0" w:color="auto"/>
      </w:divBdr>
    </w:div>
    <w:div w:id="85272083">
      <w:bodyDiv w:val="1"/>
      <w:marLeft w:val="0"/>
      <w:marRight w:val="0"/>
      <w:marTop w:val="0"/>
      <w:marBottom w:val="0"/>
      <w:divBdr>
        <w:top w:val="none" w:sz="0" w:space="0" w:color="auto"/>
        <w:left w:val="none" w:sz="0" w:space="0" w:color="auto"/>
        <w:bottom w:val="none" w:sz="0" w:space="0" w:color="auto"/>
        <w:right w:val="none" w:sz="0" w:space="0" w:color="auto"/>
      </w:divBdr>
    </w:div>
    <w:div w:id="96223103">
      <w:bodyDiv w:val="1"/>
      <w:marLeft w:val="0"/>
      <w:marRight w:val="0"/>
      <w:marTop w:val="0"/>
      <w:marBottom w:val="0"/>
      <w:divBdr>
        <w:top w:val="none" w:sz="0" w:space="0" w:color="auto"/>
        <w:left w:val="none" w:sz="0" w:space="0" w:color="auto"/>
        <w:bottom w:val="none" w:sz="0" w:space="0" w:color="auto"/>
        <w:right w:val="none" w:sz="0" w:space="0" w:color="auto"/>
      </w:divBdr>
    </w:div>
    <w:div w:id="100033937">
      <w:bodyDiv w:val="1"/>
      <w:marLeft w:val="0"/>
      <w:marRight w:val="0"/>
      <w:marTop w:val="0"/>
      <w:marBottom w:val="0"/>
      <w:divBdr>
        <w:top w:val="none" w:sz="0" w:space="0" w:color="auto"/>
        <w:left w:val="none" w:sz="0" w:space="0" w:color="auto"/>
        <w:bottom w:val="none" w:sz="0" w:space="0" w:color="auto"/>
        <w:right w:val="none" w:sz="0" w:space="0" w:color="auto"/>
      </w:divBdr>
    </w:div>
    <w:div w:id="119349652">
      <w:bodyDiv w:val="1"/>
      <w:marLeft w:val="0"/>
      <w:marRight w:val="0"/>
      <w:marTop w:val="0"/>
      <w:marBottom w:val="0"/>
      <w:divBdr>
        <w:top w:val="none" w:sz="0" w:space="0" w:color="auto"/>
        <w:left w:val="none" w:sz="0" w:space="0" w:color="auto"/>
        <w:bottom w:val="none" w:sz="0" w:space="0" w:color="auto"/>
        <w:right w:val="none" w:sz="0" w:space="0" w:color="auto"/>
      </w:divBdr>
    </w:div>
    <w:div w:id="155072098">
      <w:bodyDiv w:val="1"/>
      <w:marLeft w:val="0"/>
      <w:marRight w:val="0"/>
      <w:marTop w:val="0"/>
      <w:marBottom w:val="0"/>
      <w:divBdr>
        <w:top w:val="none" w:sz="0" w:space="0" w:color="auto"/>
        <w:left w:val="none" w:sz="0" w:space="0" w:color="auto"/>
        <w:bottom w:val="none" w:sz="0" w:space="0" w:color="auto"/>
        <w:right w:val="none" w:sz="0" w:space="0" w:color="auto"/>
      </w:divBdr>
    </w:div>
    <w:div w:id="203564133">
      <w:bodyDiv w:val="1"/>
      <w:marLeft w:val="0"/>
      <w:marRight w:val="0"/>
      <w:marTop w:val="0"/>
      <w:marBottom w:val="0"/>
      <w:divBdr>
        <w:top w:val="none" w:sz="0" w:space="0" w:color="auto"/>
        <w:left w:val="none" w:sz="0" w:space="0" w:color="auto"/>
        <w:bottom w:val="none" w:sz="0" w:space="0" w:color="auto"/>
        <w:right w:val="none" w:sz="0" w:space="0" w:color="auto"/>
      </w:divBdr>
    </w:div>
    <w:div w:id="242566103">
      <w:bodyDiv w:val="1"/>
      <w:marLeft w:val="0"/>
      <w:marRight w:val="0"/>
      <w:marTop w:val="0"/>
      <w:marBottom w:val="0"/>
      <w:divBdr>
        <w:top w:val="none" w:sz="0" w:space="0" w:color="auto"/>
        <w:left w:val="none" w:sz="0" w:space="0" w:color="auto"/>
        <w:bottom w:val="none" w:sz="0" w:space="0" w:color="auto"/>
        <w:right w:val="none" w:sz="0" w:space="0" w:color="auto"/>
      </w:divBdr>
    </w:div>
    <w:div w:id="259141905">
      <w:bodyDiv w:val="1"/>
      <w:marLeft w:val="0"/>
      <w:marRight w:val="0"/>
      <w:marTop w:val="0"/>
      <w:marBottom w:val="0"/>
      <w:divBdr>
        <w:top w:val="none" w:sz="0" w:space="0" w:color="auto"/>
        <w:left w:val="none" w:sz="0" w:space="0" w:color="auto"/>
        <w:bottom w:val="none" w:sz="0" w:space="0" w:color="auto"/>
        <w:right w:val="none" w:sz="0" w:space="0" w:color="auto"/>
      </w:divBdr>
    </w:div>
    <w:div w:id="331225336">
      <w:bodyDiv w:val="1"/>
      <w:marLeft w:val="0"/>
      <w:marRight w:val="0"/>
      <w:marTop w:val="0"/>
      <w:marBottom w:val="0"/>
      <w:divBdr>
        <w:top w:val="none" w:sz="0" w:space="0" w:color="auto"/>
        <w:left w:val="none" w:sz="0" w:space="0" w:color="auto"/>
        <w:bottom w:val="none" w:sz="0" w:space="0" w:color="auto"/>
        <w:right w:val="none" w:sz="0" w:space="0" w:color="auto"/>
      </w:divBdr>
    </w:div>
    <w:div w:id="342587542">
      <w:bodyDiv w:val="1"/>
      <w:marLeft w:val="0"/>
      <w:marRight w:val="0"/>
      <w:marTop w:val="0"/>
      <w:marBottom w:val="0"/>
      <w:divBdr>
        <w:top w:val="none" w:sz="0" w:space="0" w:color="auto"/>
        <w:left w:val="none" w:sz="0" w:space="0" w:color="auto"/>
        <w:bottom w:val="none" w:sz="0" w:space="0" w:color="auto"/>
        <w:right w:val="none" w:sz="0" w:space="0" w:color="auto"/>
      </w:divBdr>
    </w:div>
    <w:div w:id="363291562">
      <w:bodyDiv w:val="1"/>
      <w:marLeft w:val="0"/>
      <w:marRight w:val="0"/>
      <w:marTop w:val="0"/>
      <w:marBottom w:val="0"/>
      <w:divBdr>
        <w:top w:val="none" w:sz="0" w:space="0" w:color="auto"/>
        <w:left w:val="none" w:sz="0" w:space="0" w:color="auto"/>
        <w:bottom w:val="none" w:sz="0" w:space="0" w:color="auto"/>
        <w:right w:val="none" w:sz="0" w:space="0" w:color="auto"/>
      </w:divBdr>
    </w:div>
    <w:div w:id="373502152">
      <w:bodyDiv w:val="1"/>
      <w:marLeft w:val="0"/>
      <w:marRight w:val="0"/>
      <w:marTop w:val="0"/>
      <w:marBottom w:val="0"/>
      <w:divBdr>
        <w:top w:val="none" w:sz="0" w:space="0" w:color="auto"/>
        <w:left w:val="none" w:sz="0" w:space="0" w:color="auto"/>
        <w:bottom w:val="none" w:sz="0" w:space="0" w:color="auto"/>
        <w:right w:val="none" w:sz="0" w:space="0" w:color="auto"/>
      </w:divBdr>
    </w:div>
    <w:div w:id="466241339">
      <w:bodyDiv w:val="1"/>
      <w:marLeft w:val="0"/>
      <w:marRight w:val="0"/>
      <w:marTop w:val="0"/>
      <w:marBottom w:val="0"/>
      <w:divBdr>
        <w:top w:val="none" w:sz="0" w:space="0" w:color="auto"/>
        <w:left w:val="none" w:sz="0" w:space="0" w:color="auto"/>
        <w:bottom w:val="none" w:sz="0" w:space="0" w:color="auto"/>
        <w:right w:val="none" w:sz="0" w:space="0" w:color="auto"/>
      </w:divBdr>
    </w:div>
    <w:div w:id="552501044">
      <w:bodyDiv w:val="1"/>
      <w:marLeft w:val="0"/>
      <w:marRight w:val="0"/>
      <w:marTop w:val="0"/>
      <w:marBottom w:val="0"/>
      <w:divBdr>
        <w:top w:val="none" w:sz="0" w:space="0" w:color="auto"/>
        <w:left w:val="none" w:sz="0" w:space="0" w:color="auto"/>
        <w:bottom w:val="none" w:sz="0" w:space="0" w:color="auto"/>
        <w:right w:val="none" w:sz="0" w:space="0" w:color="auto"/>
      </w:divBdr>
    </w:div>
    <w:div w:id="614753148">
      <w:bodyDiv w:val="1"/>
      <w:marLeft w:val="0"/>
      <w:marRight w:val="0"/>
      <w:marTop w:val="0"/>
      <w:marBottom w:val="0"/>
      <w:divBdr>
        <w:top w:val="none" w:sz="0" w:space="0" w:color="auto"/>
        <w:left w:val="none" w:sz="0" w:space="0" w:color="auto"/>
        <w:bottom w:val="none" w:sz="0" w:space="0" w:color="auto"/>
        <w:right w:val="none" w:sz="0" w:space="0" w:color="auto"/>
      </w:divBdr>
    </w:div>
    <w:div w:id="672031127">
      <w:bodyDiv w:val="1"/>
      <w:marLeft w:val="0"/>
      <w:marRight w:val="0"/>
      <w:marTop w:val="0"/>
      <w:marBottom w:val="0"/>
      <w:divBdr>
        <w:top w:val="none" w:sz="0" w:space="0" w:color="auto"/>
        <w:left w:val="none" w:sz="0" w:space="0" w:color="auto"/>
        <w:bottom w:val="none" w:sz="0" w:space="0" w:color="auto"/>
        <w:right w:val="none" w:sz="0" w:space="0" w:color="auto"/>
      </w:divBdr>
    </w:div>
    <w:div w:id="708607914">
      <w:bodyDiv w:val="1"/>
      <w:marLeft w:val="0"/>
      <w:marRight w:val="0"/>
      <w:marTop w:val="0"/>
      <w:marBottom w:val="0"/>
      <w:divBdr>
        <w:top w:val="none" w:sz="0" w:space="0" w:color="auto"/>
        <w:left w:val="none" w:sz="0" w:space="0" w:color="auto"/>
        <w:bottom w:val="none" w:sz="0" w:space="0" w:color="auto"/>
        <w:right w:val="none" w:sz="0" w:space="0" w:color="auto"/>
      </w:divBdr>
    </w:div>
    <w:div w:id="792752300">
      <w:bodyDiv w:val="1"/>
      <w:marLeft w:val="0"/>
      <w:marRight w:val="0"/>
      <w:marTop w:val="0"/>
      <w:marBottom w:val="0"/>
      <w:divBdr>
        <w:top w:val="none" w:sz="0" w:space="0" w:color="auto"/>
        <w:left w:val="none" w:sz="0" w:space="0" w:color="auto"/>
        <w:bottom w:val="none" w:sz="0" w:space="0" w:color="auto"/>
        <w:right w:val="none" w:sz="0" w:space="0" w:color="auto"/>
      </w:divBdr>
    </w:div>
    <w:div w:id="808519907">
      <w:bodyDiv w:val="1"/>
      <w:marLeft w:val="0"/>
      <w:marRight w:val="0"/>
      <w:marTop w:val="0"/>
      <w:marBottom w:val="0"/>
      <w:divBdr>
        <w:top w:val="none" w:sz="0" w:space="0" w:color="auto"/>
        <w:left w:val="none" w:sz="0" w:space="0" w:color="auto"/>
        <w:bottom w:val="none" w:sz="0" w:space="0" w:color="auto"/>
        <w:right w:val="none" w:sz="0" w:space="0" w:color="auto"/>
      </w:divBdr>
    </w:div>
    <w:div w:id="873539651">
      <w:bodyDiv w:val="1"/>
      <w:marLeft w:val="0"/>
      <w:marRight w:val="0"/>
      <w:marTop w:val="0"/>
      <w:marBottom w:val="0"/>
      <w:divBdr>
        <w:top w:val="none" w:sz="0" w:space="0" w:color="auto"/>
        <w:left w:val="none" w:sz="0" w:space="0" w:color="auto"/>
        <w:bottom w:val="none" w:sz="0" w:space="0" w:color="auto"/>
        <w:right w:val="none" w:sz="0" w:space="0" w:color="auto"/>
      </w:divBdr>
    </w:div>
    <w:div w:id="877276984">
      <w:bodyDiv w:val="1"/>
      <w:marLeft w:val="0"/>
      <w:marRight w:val="0"/>
      <w:marTop w:val="0"/>
      <w:marBottom w:val="0"/>
      <w:divBdr>
        <w:top w:val="none" w:sz="0" w:space="0" w:color="auto"/>
        <w:left w:val="none" w:sz="0" w:space="0" w:color="auto"/>
        <w:bottom w:val="none" w:sz="0" w:space="0" w:color="auto"/>
        <w:right w:val="none" w:sz="0" w:space="0" w:color="auto"/>
      </w:divBdr>
    </w:div>
    <w:div w:id="1031106219">
      <w:bodyDiv w:val="1"/>
      <w:marLeft w:val="0"/>
      <w:marRight w:val="0"/>
      <w:marTop w:val="0"/>
      <w:marBottom w:val="0"/>
      <w:divBdr>
        <w:top w:val="none" w:sz="0" w:space="0" w:color="auto"/>
        <w:left w:val="none" w:sz="0" w:space="0" w:color="auto"/>
        <w:bottom w:val="none" w:sz="0" w:space="0" w:color="auto"/>
        <w:right w:val="none" w:sz="0" w:space="0" w:color="auto"/>
      </w:divBdr>
    </w:div>
    <w:div w:id="1104112952">
      <w:bodyDiv w:val="1"/>
      <w:marLeft w:val="0"/>
      <w:marRight w:val="0"/>
      <w:marTop w:val="0"/>
      <w:marBottom w:val="0"/>
      <w:divBdr>
        <w:top w:val="none" w:sz="0" w:space="0" w:color="auto"/>
        <w:left w:val="none" w:sz="0" w:space="0" w:color="auto"/>
        <w:bottom w:val="none" w:sz="0" w:space="0" w:color="auto"/>
        <w:right w:val="none" w:sz="0" w:space="0" w:color="auto"/>
      </w:divBdr>
    </w:div>
    <w:div w:id="1110274892">
      <w:bodyDiv w:val="1"/>
      <w:marLeft w:val="0"/>
      <w:marRight w:val="0"/>
      <w:marTop w:val="0"/>
      <w:marBottom w:val="0"/>
      <w:divBdr>
        <w:top w:val="none" w:sz="0" w:space="0" w:color="auto"/>
        <w:left w:val="none" w:sz="0" w:space="0" w:color="auto"/>
        <w:bottom w:val="none" w:sz="0" w:space="0" w:color="auto"/>
        <w:right w:val="none" w:sz="0" w:space="0" w:color="auto"/>
      </w:divBdr>
    </w:div>
    <w:div w:id="1121875465">
      <w:bodyDiv w:val="1"/>
      <w:marLeft w:val="0"/>
      <w:marRight w:val="0"/>
      <w:marTop w:val="0"/>
      <w:marBottom w:val="0"/>
      <w:divBdr>
        <w:top w:val="none" w:sz="0" w:space="0" w:color="auto"/>
        <w:left w:val="none" w:sz="0" w:space="0" w:color="auto"/>
        <w:bottom w:val="none" w:sz="0" w:space="0" w:color="auto"/>
        <w:right w:val="none" w:sz="0" w:space="0" w:color="auto"/>
      </w:divBdr>
    </w:div>
    <w:div w:id="1165783259">
      <w:bodyDiv w:val="1"/>
      <w:marLeft w:val="0"/>
      <w:marRight w:val="0"/>
      <w:marTop w:val="0"/>
      <w:marBottom w:val="0"/>
      <w:divBdr>
        <w:top w:val="none" w:sz="0" w:space="0" w:color="auto"/>
        <w:left w:val="none" w:sz="0" w:space="0" w:color="auto"/>
        <w:bottom w:val="none" w:sz="0" w:space="0" w:color="auto"/>
        <w:right w:val="none" w:sz="0" w:space="0" w:color="auto"/>
      </w:divBdr>
    </w:div>
    <w:div w:id="1167938075">
      <w:bodyDiv w:val="1"/>
      <w:marLeft w:val="0"/>
      <w:marRight w:val="0"/>
      <w:marTop w:val="0"/>
      <w:marBottom w:val="0"/>
      <w:divBdr>
        <w:top w:val="none" w:sz="0" w:space="0" w:color="auto"/>
        <w:left w:val="none" w:sz="0" w:space="0" w:color="auto"/>
        <w:bottom w:val="none" w:sz="0" w:space="0" w:color="auto"/>
        <w:right w:val="none" w:sz="0" w:space="0" w:color="auto"/>
      </w:divBdr>
    </w:div>
    <w:div w:id="1191798687">
      <w:bodyDiv w:val="1"/>
      <w:marLeft w:val="0"/>
      <w:marRight w:val="0"/>
      <w:marTop w:val="0"/>
      <w:marBottom w:val="0"/>
      <w:divBdr>
        <w:top w:val="none" w:sz="0" w:space="0" w:color="auto"/>
        <w:left w:val="none" w:sz="0" w:space="0" w:color="auto"/>
        <w:bottom w:val="none" w:sz="0" w:space="0" w:color="auto"/>
        <w:right w:val="none" w:sz="0" w:space="0" w:color="auto"/>
      </w:divBdr>
    </w:div>
    <w:div w:id="1299457681">
      <w:bodyDiv w:val="1"/>
      <w:marLeft w:val="0"/>
      <w:marRight w:val="0"/>
      <w:marTop w:val="0"/>
      <w:marBottom w:val="0"/>
      <w:divBdr>
        <w:top w:val="none" w:sz="0" w:space="0" w:color="auto"/>
        <w:left w:val="none" w:sz="0" w:space="0" w:color="auto"/>
        <w:bottom w:val="none" w:sz="0" w:space="0" w:color="auto"/>
        <w:right w:val="none" w:sz="0" w:space="0" w:color="auto"/>
      </w:divBdr>
    </w:div>
    <w:div w:id="1319070059">
      <w:bodyDiv w:val="1"/>
      <w:marLeft w:val="0"/>
      <w:marRight w:val="0"/>
      <w:marTop w:val="0"/>
      <w:marBottom w:val="0"/>
      <w:divBdr>
        <w:top w:val="none" w:sz="0" w:space="0" w:color="auto"/>
        <w:left w:val="none" w:sz="0" w:space="0" w:color="auto"/>
        <w:bottom w:val="none" w:sz="0" w:space="0" w:color="auto"/>
        <w:right w:val="none" w:sz="0" w:space="0" w:color="auto"/>
      </w:divBdr>
    </w:div>
    <w:div w:id="1387144938">
      <w:bodyDiv w:val="1"/>
      <w:marLeft w:val="0"/>
      <w:marRight w:val="0"/>
      <w:marTop w:val="0"/>
      <w:marBottom w:val="0"/>
      <w:divBdr>
        <w:top w:val="none" w:sz="0" w:space="0" w:color="auto"/>
        <w:left w:val="none" w:sz="0" w:space="0" w:color="auto"/>
        <w:bottom w:val="none" w:sz="0" w:space="0" w:color="auto"/>
        <w:right w:val="none" w:sz="0" w:space="0" w:color="auto"/>
      </w:divBdr>
    </w:div>
    <w:div w:id="1390570359">
      <w:bodyDiv w:val="1"/>
      <w:marLeft w:val="0"/>
      <w:marRight w:val="0"/>
      <w:marTop w:val="0"/>
      <w:marBottom w:val="0"/>
      <w:divBdr>
        <w:top w:val="none" w:sz="0" w:space="0" w:color="auto"/>
        <w:left w:val="none" w:sz="0" w:space="0" w:color="auto"/>
        <w:bottom w:val="none" w:sz="0" w:space="0" w:color="auto"/>
        <w:right w:val="none" w:sz="0" w:space="0" w:color="auto"/>
      </w:divBdr>
    </w:div>
    <w:div w:id="1398818386">
      <w:bodyDiv w:val="1"/>
      <w:marLeft w:val="0"/>
      <w:marRight w:val="0"/>
      <w:marTop w:val="0"/>
      <w:marBottom w:val="0"/>
      <w:divBdr>
        <w:top w:val="none" w:sz="0" w:space="0" w:color="auto"/>
        <w:left w:val="none" w:sz="0" w:space="0" w:color="auto"/>
        <w:bottom w:val="none" w:sz="0" w:space="0" w:color="auto"/>
        <w:right w:val="none" w:sz="0" w:space="0" w:color="auto"/>
      </w:divBdr>
    </w:div>
    <w:div w:id="1402099937">
      <w:bodyDiv w:val="1"/>
      <w:marLeft w:val="0"/>
      <w:marRight w:val="0"/>
      <w:marTop w:val="0"/>
      <w:marBottom w:val="0"/>
      <w:divBdr>
        <w:top w:val="none" w:sz="0" w:space="0" w:color="auto"/>
        <w:left w:val="none" w:sz="0" w:space="0" w:color="auto"/>
        <w:bottom w:val="none" w:sz="0" w:space="0" w:color="auto"/>
        <w:right w:val="none" w:sz="0" w:space="0" w:color="auto"/>
      </w:divBdr>
    </w:div>
    <w:div w:id="1454209023">
      <w:bodyDiv w:val="1"/>
      <w:marLeft w:val="0"/>
      <w:marRight w:val="0"/>
      <w:marTop w:val="0"/>
      <w:marBottom w:val="0"/>
      <w:divBdr>
        <w:top w:val="none" w:sz="0" w:space="0" w:color="auto"/>
        <w:left w:val="none" w:sz="0" w:space="0" w:color="auto"/>
        <w:bottom w:val="none" w:sz="0" w:space="0" w:color="auto"/>
        <w:right w:val="none" w:sz="0" w:space="0" w:color="auto"/>
      </w:divBdr>
    </w:div>
    <w:div w:id="1460103669">
      <w:bodyDiv w:val="1"/>
      <w:marLeft w:val="0"/>
      <w:marRight w:val="0"/>
      <w:marTop w:val="0"/>
      <w:marBottom w:val="0"/>
      <w:divBdr>
        <w:top w:val="none" w:sz="0" w:space="0" w:color="auto"/>
        <w:left w:val="none" w:sz="0" w:space="0" w:color="auto"/>
        <w:bottom w:val="none" w:sz="0" w:space="0" w:color="auto"/>
        <w:right w:val="none" w:sz="0" w:space="0" w:color="auto"/>
      </w:divBdr>
    </w:div>
    <w:div w:id="1465076970">
      <w:bodyDiv w:val="1"/>
      <w:marLeft w:val="0"/>
      <w:marRight w:val="0"/>
      <w:marTop w:val="0"/>
      <w:marBottom w:val="0"/>
      <w:divBdr>
        <w:top w:val="none" w:sz="0" w:space="0" w:color="auto"/>
        <w:left w:val="none" w:sz="0" w:space="0" w:color="auto"/>
        <w:bottom w:val="none" w:sz="0" w:space="0" w:color="auto"/>
        <w:right w:val="none" w:sz="0" w:space="0" w:color="auto"/>
      </w:divBdr>
    </w:div>
    <w:div w:id="1482038927">
      <w:bodyDiv w:val="1"/>
      <w:marLeft w:val="0"/>
      <w:marRight w:val="0"/>
      <w:marTop w:val="0"/>
      <w:marBottom w:val="0"/>
      <w:divBdr>
        <w:top w:val="none" w:sz="0" w:space="0" w:color="auto"/>
        <w:left w:val="none" w:sz="0" w:space="0" w:color="auto"/>
        <w:bottom w:val="none" w:sz="0" w:space="0" w:color="auto"/>
        <w:right w:val="none" w:sz="0" w:space="0" w:color="auto"/>
      </w:divBdr>
    </w:div>
    <w:div w:id="1482189987">
      <w:bodyDiv w:val="1"/>
      <w:marLeft w:val="0"/>
      <w:marRight w:val="0"/>
      <w:marTop w:val="0"/>
      <w:marBottom w:val="0"/>
      <w:divBdr>
        <w:top w:val="none" w:sz="0" w:space="0" w:color="auto"/>
        <w:left w:val="none" w:sz="0" w:space="0" w:color="auto"/>
        <w:bottom w:val="none" w:sz="0" w:space="0" w:color="auto"/>
        <w:right w:val="none" w:sz="0" w:space="0" w:color="auto"/>
      </w:divBdr>
    </w:div>
    <w:div w:id="1496729155">
      <w:bodyDiv w:val="1"/>
      <w:marLeft w:val="0"/>
      <w:marRight w:val="0"/>
      <w:marTop w:val="0"/>
      <w:marBottom w:val="0"/>
      <w:divBdr>
        <w:top w:val="none" w:sz="0" w:space="0" w:color="auto"/>
        <w:left w:val="none" w:sz="0" w:space="0" w:color="auto"/>
        <w:bottom w:val="none" w:sz="0" w:space="0" w:color="auto"/>
        <w:right w:val="none" w:sz="0" w:space="0" w:color="auto"/>
      </w:divBdr>
    </w:div>
    <w:div w:id="1539390925">
      <w:bodyDiv w:val="1"/>
      <w:marLeft w:val="0"/>
      <w:marRight w:val="0"/>
      <w:marTop w:val="0"/>
      <w:marBottom w:val="0"/>
      <w:divBdr>
        <w:top w:val="none" w:sz="0" w:space="0" w:color="auto"/>
        <w:left w:val="none" w:sz="0" w:space="0" w:color="auto"/>
        <w:bottom w:val="none" w:sz="0" w:space="0" w:color="auto"/>
        <w:right w:val="none" w:sz="0" w:space="0" w:color="auto"/>
      </w:divBdr>
    </w:div>
    <w:div w:id="1543207774">
      <w:bodyDiv w:val="1"/>
      <w:marLeft w:val="0"/>
      <w:marRight w:val="0"/>
      <w:marTop w:val="0"/>
      <w:marBottom w:val="0"/>
      <w:divBdr>
        <w:top w:val="none" w:sz="0" w:space="0" w:color="auto"/>
        <w:left w:val="none" w:sz="0" w:space="0" w:color="auto"/>
        <w:bottom w:val="none" w:sz="0" w:space="0" w:color="auto"/>
        <w:right w:val="none" w:sz="0" w:space="0" w:color="auto"/>
      </w:divBdr>
    </w:div>
    <w:div w:id="1552305990">
      <w:bodyDiv w:val="1"/>
      <w:marLeft w:val="0"/>
      <w:marRight w:val="0"/>
      <w:marTop w:val="0"/>
      <w:marBottom w:val="0"/>
      <w:divBdr>
        <w:top w:val="none" w:sz="0" w:space="0" w:color="auto"/>
        <w:left w:val="none" w:sz="0" w:space="0" w:color="auto"/>
        <w:bottom w:val="none" w:sz="0" w:space="0" w:color="auto"/>
        <w:right w:val="none" w:sz="0" w:space="0" w:color="auto"/>
      </w:divBdr>
    </w:div>
    <w:div w:id="1553614133">
      <w:bodyDiv w:val="1"/>
      <w:marLeft w:val="0"/>
      <w:marRight w:val="0"/>
      <w:marTop w:val="0"/>
      <w:marBottom w:val="0"/>
      <w:divBdr>
        <w:top w:val="none" w:sz="0" w:space="0" w:color="auto"/>
        <w:left w:val="none" w:sz="0" w:space="0" w:color="auto"/>
        <w:bottom w:val="none" w:sz="0" w:space="0" w:color="auto"/>
        <w:right w:val="none" w:sz="0" w:space="0" w:color="auto"/>
      </w:divBdr>
    </w:div>
    <w:div w:id="1585651938">
      <w:bodyDiv w:val="1"/>
      <w:marLeft w:val="0"/>
      <w:marRight w:val="0"/>
      <w:marTop w:val="0"/>
      <w:marBottom w:val="0"/>
      <w:divBdr>
        <w:top w:val="none" w:sz="0" w:space="0" w:color="auto"/>
        <w:left w:val="none" w:sz="0" w:space="0" w:color="auto"/>
        <w:bottom w:val="none" w:sz="0" w:space="0" w:color="auto"/>
        <w:right w:val="none" w:sz="0" w:space="0" w:color="auto"/>
      </w:divBdr>
    </w:div>
    <w:div w:id="1619144084">
      <w:bodyDiv w:val="1"/>
      <w:marLeft w:val="0"/>
      <w:marRight w:val="0"/>
      <w:marTop w:val="0"/>
      <w:marBottom w:val="0"/>
      <w:divBdr>
        <w:top w:val="none" w:sz="0" w:space="0" w:color="auto"/>
        <w:left w:val="none" w:sz="0" w:space="0" w:color="auto"/>
        <w:bottom w:val="none" w:sz="0" w:space="0" w:color="auto"/>
        <w:right w:val="none" w:sz="0" w:space="0" w:color="auto"/>
      </w:divBdr>
    </w:div>
    <w:div w:id="1770657005">
      <w:bodyDiv w:val="1"/>
      <w:marLeft w:val="0"/>
      <w:marRight w:val="0"/>
      <w:marTop w:val="0"/>
      <w:marBottom w:val="0"/>
      <w:divBdr>
        <w:top w:val="none" w:sz="0" w:space="0" w:color="auto"/>
        <w:left w:val="none" w:sz="0" w:space="0" w:color="auto"/>
        <w:bottom w:val="none" w:sz="0" w:space="0" w:color="auto"/>
        <w:right w:val="none" w:sz="0" w:space="0" w:color="auto"/>
      </w:divBdr>
    </w:div>
    <w:div w:id="1774006952">
      <w:bodyDiv w:val="1"/>
      <w:marLeft w:val="0"/>
      <w:marRight w:val="0"/>
      <w:marTop w:val="0"/>
      <w:marBottom w:val="0"/>
      <w:divBdr>
        <w:top w:val="none" w:sz="0" w:space="0" w:color="auto"/>
        <w:left w:val="none" w:sz="0" w:space="0" w:color="auto"/>
        <w:bottom w:val="none" w:sz="0" w:space="0" w:color="auto"/>
        <w:right w:val="none" w:sz="0" w:space="0" w:color="auto"/>
      </w:divBdr>
    </w:div>
    <w:div w:id="1775320633">
      <w:bodyDiv w:val="1"/>
      <w:marLeft w:val="0"/>
      <w:marRight w:val="0"/>
      <w:marTop w:val="0"/>
      <w:marBottom w:val="0"/>
      <w:divBdr>
        <w:top w:val="none" w:sz="0" w:space="0" w:color="auto"/>
        <w:left w:val="none" w:sz="0" w:space="0" w:color="auto"/>
        <w:bottom w:val="none" w:sz="0" w:space="0" w:color="auto"/>
        <w:right w:val="none" w:sz="0" w:space="0" w:color="auto"/>
      </w:divBdr>
    </w:div>
    <w:div w:id="1786071125">
      <w:bodyDiv w:val="1"/>
      <w:marLeft w:val="0"/>
      <w:marRight w:val="0"/>
      <w:marTop w:val="0"/>
      <w:marBottom w:val="0"/>
      <w:divBdr>
        <w:top w:val="none" w:sz="0" w:space="0" w:color="auto"/>
        <w:left w:val="none" w:sz="0" w:space="0" w:color="auto"/>
        <w:bottom w:val="none" w:sz="0" w:space="0" w:color="auto"/>
        <w:right w:val="none" w:sz="0" w:space="0" w:color="auto"/>
      </w:divBdr>
    </w:div>
    <w:div w:id="1810439023">
      <w:bodyDiv w:val="1"/>
      <w:marLeft w:val="0"/>
      <w:marRight w:val="0"/>
      <w:marTop w:val="0"/>
      <w:marBottom w:val="0"/>
      <w:divBdr>
        <w:top w:val="none" w:sz="0" w:space="0" w:color="auto"/>
        <w:left w:val="none" w:sz="0" w:space="0" w:color="auto"/>
        <w:bottom w:val="none" w:sz="0" w:space="0" w:color="auto"/>
        <w:right w:val="none" w:sz="0" w:space="0" w:color="auto"/>
      </w:divBdr>
    </w:div>
    <w:div w:id="1811744953">
      <w:bodyDiv w:val="1"/>
      <w:marLeft w:val="0"/>
      <w:marRight w:val="0"/>
      <w:marTop w:val="0"/>
      <w:marBottom w:val="0"/>
      <w:divBdr>
        <w:top w:val="none" w:sz="0" w:space="0" w:color="auto"/>
        <w:left w:val="none" w:sz="0" w:space="0" w:color="auto"/>
        <w:bottom w:val="none" w:sz="0" w:space="0" w:color="auto"/>
        <w:right w:val="none" w:sz="0" w:space="0" w:color="auto"/>
      </w:divBdr>
    </w:div>
    <w:div w:id="1820269441">
      <w:bodyDiv w:val="1"/>
      <w:marLeft w:val="0"/>
      <w:marRight w:val="0"/>
      <w:marTop w:val="0"/>
      <w:marBottom w:val="0"/>
      <w:divBdr>
        <w:top w:val="none" w:sz="0" w:space="0" w:color="auto"/>
        <w:left w:val="none" w:sz="0" w:space="0" w:color="auto"/>
        <w:bottom w:val="none" w:sz="0" w:space="0" w:color="auto"/>
        <w:right w:val="none" w:sz="0" w:space="0" w:color="auto"/>
      </w:divBdr>
    </w:div>
    <w:div w:id="1831404278">
      <w:bodyDiv w:val="1"/>
      <w:marLeft w:val="0"/>
      <w:marRight w:val="0"/>
      <w:marTop w:val="0"/>
      <w:marBottom w:val="0"/>
      <w:divBdr>
        <w:top w:val="none" w:sz="0" w:space="0" w:color="auto"/>
        <w:left w:val="none" w:sz="0" w:space="0" w:color="auto"/>
        <w:bottom w:val="none" w:sz="0" w:space="0" w:color="auto"/>
        <w:right w:val="none" w:sz="0" w:space="0" w:color="auto"/>
      </w:divBdr>
    </w:div>
    <w:div w:id="1851407957">
      <w:bodyDiv w:val="1"/>
      <w:marLeft w:val="0"/>
      <w:marRight w:val="0"/>
      <w:marTop w:val="0"/>
      <w:marBottom w:val="0"/>
      <w:divBdr>
        <w:top w:val="none" w:sz="0" w:space="0" w:color="auto"/>
        <w:left w:val="none" w:sz="0" w:space="0" w:color="auto"/>
        <w:bottom w:val="none" w:sz="0" w:space="0" w:color="auto"/>
        <w:right w:val="none" w:sz="0" w:space="0" w:color="auto"/>
      </w:divBdr>
    </w:div>
    <w:div w:id="1857578169">
      <w:bodyDiv w:val="1"/>
      <w:marLeft w:val="0"/>
      <w:marRight w:val="0"/>
      <w:marTop w:val="0"/>
      <w:marBottom w:val="0"/>
      <w:divBdr>
        <w:top w:val="none" w:sz="0" w:space="0" w:color="auto"/>
        <w:left w:val="none" w:sz="0" w:space="0" w:color="auto"/>
        <w:bottom w:val="none" w:sz="0" w:space="0" w:color="auto"/>
        <w:right w:val="none" w:sz="0" w:space="0" w:color="auto"/>
      </w:divBdr>
    </w:div>
    <w:div w:id="1884558547">
      <w:bodyDiv w:val="1"/>
      <w:marLeft w:val="0"/>
      <w:marRight w:val="0"/>
      <w:marTop w:val="0"/>
      <w:marBottom w:val="0"/>
      <w:divBdr>
        <w:top w:val="none" w:sz="0" w:space="0" w:color="auto"/>
        <w:left w:val="none" w:sz="0" w:space="0" w:color="auto"/>
        <w:bottom w:val="none" w:sz="0" w:space="0" w:color="auto"/>
        <w:right w:val="none" w:sz="0" w:space="0" w:color="auto"/>
      </w:divBdr>
    </w:div>
    <w:div w:id="1909226531">
      <w:bodyDiv w:val="1"/>
      <w:marLeft w:val="0"/>
      <w:marRight w:val="0"/>
      <w:marTop w:val="0"/>
      <w:marBottom w:val="0"/>
      <w:divBdr>
        <w:top w:val="none" w:sz="0" w:space="0" w:color="auto"/>
        <w:left w:val="none" w:sz="0" w:space="0" w:color="auto"/>
        <w:bottom w:val="none" w:sz="0" w:space="0" w:color="auto"/>
        <w:right w:val="none" w:sz="0" w:space="0" w:color="auto"/>
      </w:divBdr>
    </w:div>
    <w:div w:id="1918782669">
      <w:bodyDiv w:val="1"/>
      <w:marLeft w:val="0"/>
      <w:marRight w:val="0"/>
      <w:marTop w:val="0"/>
      <w:marBottom w:val="0"/>
      <w:divBdr>
        <w:top w:val="none" w:sz="0" w:space="0" w:color="auto"/>
        <w:left w:val="none" w:sz="0" w:space="0" w:color="auto"/>
        <w:bottom w:val="none" w:sz="0" w:space="0" w:color="auto"/>
        <w:right w:val="none" w:sz="0" w:space="0" w:color="auto"/>
      </w:divBdr>
    </w:div>
    <w:div w:id="1936209611">
      <w:bodyDiv w:val="1"/>
      <w:marLeft w:val="0"/>
      <w:marRight w:val="0"/>
      <w:marTop w:val="0"/>
      <w:marBottom w:val="0"/>
      <w:divBdr>
        <w:top w:val="none" w:sz="0" w:space="0" w:color="auto"/>
        <w:left w:val="none" w:sz="0" w:space="0" w:color="auto"/>
        <w:bottom w:val="none" w:sz="0" w:space="0" w:color="auto"/>
        <w:right w:val="none" w:sz="0" w:space="0" w:color="auto"/>
      </w:divBdr>
    </w:div>
    <w:div w:id="1936553001">
      <w:bodyDiv w:val="1"/>
      <w:marLeft w:val="0"/>
      <w:marRight w:val="0"/>
      <w:marTop w:val="0"/>
      <w:marBottom w:val="0"/>
      <w:divBdr>
        <w:top w:val="none" w:sz="0" w:space="0" w:color="auto"/>
        <w:left w:val="none" w:sz="0" w:space="0" w:color="auto"/>
        <w:bottom w:val="none" w:sz="0" w:space="0" w:color="auto"/>
        <w:right w:val="none" w:sz="0" w:space="0" w:color="auto"/>
      </w:divBdr>
    </w:div>
    <w:div w:id="1945723625">
      <w:bodyDiv w:val="1"/>
      <w:marLeft w:val="0"/>
      <w:marRight w:val="0"/>
      <w:marTop w:val="0"/>
      <w:marBottom w:val="0"/>
      <w:divBdr>
        <w:top w:val="none" w:sz="0" w:space="0" w:color="auto"/>
        <w:left w:val="none" w:sz="0" w:space="0" w:color="auto"/>
        <w:bottom w:val="none" w:sz="0" w:space="0" w:color="auto"/>
        <w:right w:val="none" w:sz="0" w:space="0" w:color="auto"/>
      </w:divBdr>
    </w:div>
    <w:div w:id="2057922837">
      <w:bodyDiv w:val="1"/>
      <w:marLeft w:val="0"/>
      <w:marRight w:val="0"/>
      <w:marTop w:val="0"/>
      <w:marBottom w:val="0"/>
      <w:divBdr>
        <w:top w:val="none" w:sz="0" w:space="0" w:color="auto"/>
        <w:left w:val="none" w:sz="0" w:space="0" w:color="auto"/>
        <w:bottom w:val="none" w:sz="0" w:space="0" w:color="auto"/>
        <w:right w:val="none" w:sz="0" w:space="0" w:color="auto"/>
      </w:divBdr>
    </w:div>
    <w:div w:id="2088066426">
      <w:bodyDiv w:val="1"/>
      <w:marLeft w:val="0"/>
      <w:marRight w:val="0"/>
      <w:marTop w:val="0"/>
      <w:marBottom w:val="0"/>
      <w:divBdr>
        <w:top w:val="none" w:sz="0" w:space="0" w:color="auto"/>
        <w:left w:val="none" w:sz="0" w:space="0" w:color="auto"/>
        <w:bottom w:val="none" w:sz="0" w:space="0" w:color="auto"/>
        <w:right w:val="none" w:sz="0" w:space="0" w:color="auto"/>
      </w:divBdr>
    </w:div>
    <w:div w:id="2111318715">
      <w:bodyDiv w:val="1"/>
      <w:marLeft w:val="0"/>
      <w:marRight w:val="0"/>
      <w:marTop w:val="0"/>
      <w:marBottom w:val="0"/>
      <w:divBdr>
        <w:top w:val="none" w:sz="0" w:space="0" w:color="auto"/>
        <w:left w:val="none" w:sz="0" w:space="0" w:color="auto"/>
        <w:bottom w:val="none" w:sz="0" w:space="0" w:color="auto"/>
        <w:right w:val="none" w:sz="0" w:space="0" w:color="auto"/>
      </w:divBdr>
    </w:div>
    <w:div w:id="2118912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hyperlink" Target="file:///C:\Users\Laptop%20Valley\Desktop\Thesis\Final%20Thesis%20-%20NLP%20-%20Bug%20Classification.docx" TargetMode="External"/><Relationship Id="rId21" Type="http://schemas.openxmlformats.org/officeDocument/2006/relationships/hyperlink" Target="file:///C:\Users\Laptop%20Valley\Desktop\Thesis\Final%20Thesis%20-%20NLP%20-%20Bug%20Classification.docx" TargetMode="External"/><Relationship Id="rId42" Type="http://schemas.openxmlformats.org/officeDocument/2006/relationships/hyperlink" Target="file:///C:\Users\Laptop%20Valley\Desktop\Thesis\Final%20Thesis%20-%20NLP%20-%20Bug%20Classification.docx" TargetMode="External"/><Relationship Id="rId47" Type="http://schemas.openxmlformats.org/officeDocument/2006/relationships/diagramData" Target="diagrams/data1.xml"/><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image" Target="media/image33.png"/><Relationship Id="rId89" Type="http://schemas.openxmlformats.org/officeDocument/2006/relationships/theme" Target="theme/theme1.xml"/><Relationship Id="rId16" Type="http://schemas.openxmlformats.org/officeDocument/2006/relationships/hyperlink" Target="file:///C:\Users\Laptop%20Valley\Desktop\Thesis\Final%20Thesis%20-%20NLP%20-%20Bug%20Classification.docx" TargetMode="External"/><Relationship Id="rId11" Type="http://schemas.openxmlformats.org/officeDocument/2006/relationships/hyperlink" Target="file:///C:\Users\Laptop%20Valley\Desktop\Thesis\Final%20Thesis%20-%20NLP%20-%20Bug%20Classification.docx" TargetMode="External"/><Relationship Id="rId32" Type="http://schemas.openxmlformats.org/officeDocument/2006/relationships/hyperlink" Target="file:///C:\Users\Laptop%20Valley\Desktop\Thesis\Final%20Thesis%20-%20NLP%20-%20Bug%20Classification.docx" TargetMode="External"/><Relationship Id="rId37" Type="http://schemas.openxmlformats.org/officeDocument/2006/relationships/hyperlink" Target="file:///C:\Users\Laptop%20Valley\Desktop\Thesis\Final%20Thesis%20-%20NLP%20-%20Bug%20Classification.docx" TargetMode="External"/><Relationship Id="rId53" Type="http://schemas.openxmlformats.org/officeDocument/2006/relationships/package" Target="embeddings/Microsoft_Visio_Drawing1.vsdx"/><Relationship Id="rId58" Type="http://schemas.openxmlformats.org/officeDocument/2006/relationships/image" Target="media/image7.png"/><Relationship Id="rId74" Type="http://schemas.openxmlformats.org/officeDocument/2006/relationships/image" Target="media/image23.png"/><Relationship Id="rId79" Type="http://schemas.openxmlformats.org/officeDocument/2006/relationships/image" Target="media/image28.png"/><Relationship Id="rId5" Type="http://schemas.openxmlformats.org/officeDocument/2006/relationships/webSettings" Target="webSettings.xml"/><Relationship Id="rId14" Type="http://schemas.openxmlformats.org/officeDocument/2006/relationships/hyperlink" Target="file:///C:\Users\Laptop%20Valley\Desktop\Thesis\Final%20Thesis%20-%20NLP%20-%20Bug%20Classification.docx" TargetMode="External"/><Relationship Id="rId22" Type="http://schemas.openxmlformats.org/officeDocument/2006/relationships/hyperlink" Target="file:///C:\Users\Laptop%20Valley\Desktop\Thesis\Final%20Thesis%20-%20NLP%20-%20Bug%20Classification.docx" TargetMode="External"/><Relationship Id="rId27" Type="http://schemas.openxmlformats.org/officeDocument/2006/relationships/hyperlink" Target="file:///C:\Users\Laptop%20Valley\Desktop\Thesis\Final%20Thesis%20-%20NLP%20-%20Bug%20Classification.docx" TargetMode="External"/><Relationship Id="rId30" Type="http://schemas.openxmlformats.org/officeDocument/2006/relationships/hyperlink" Target="file:///C:\Users\Laptop%20Valley\Desktop\Thesis\Final%20Thesis%20-%20NLP%20-%20Bug%20Classification.docx" TargetMode="External"/><Relationship Id="rId35" Type="http://schemas.openxmlformats.org/officeDocument/2006/relationships/hyperlink" Target="file:///C:\Users\Laptop%20Valley\Desktop\Thesis\Final%20Thesis%20-%20NLP%20-%20Bug%20Classification.docx" TargetMode="External"/><Relationship Id="rId43" Type="http://schemas.openxmlformats.org/officeDocument/2006/relationships/hyperlink" Target="file:///C:\Users\Laptop%20Valley\Desktop\Thesis\Final%20Thesis%20-%20NLP%20-%20Bug%20Classification.docx" TargetMode="External"/><Relationship Id="rId48" Type="http://schemas.openxmlformats.org/officeDocument/2006/relationships/diagramLayout" Target="diagrams/layout1.xml"/><Relationship Id="rId56" Type="http://schemas.openxmlformats.org/officeDocument/2006/relationships/image" Target="media/image5.png"/><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image" Target="media/image26.png"/><Relationship Id="rId8" Type="http://schemas.openxmlformats.org/officeDocument/2006/relationships/hyperlink" Target="file:///C:\Users\Laptop%20Valley\Desktop\Thesis\Final%20Thesis%20-%20NLP%20-%20Bug%20Classification.docx" TargetMode="External"/><Relationship Id="rId51" Type="http://schemas.microsoft.com/office/2007/relationships/diagramDrawing" Target="diagrams/drawing1.xml"/><Relationship Id="rId72" Type="http://schemas.openxmlformats.org/officeDocument/2006/relationships/image" Target="media/image21.png"/><Relationship Id="rId80" Type="http://schemas.openxmlformats.org/officeDocument/2006/relationships/image" Target="media/image29.png"/><Relationship Id="rId85"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file:///C:\Users\Laptop%20Valley\Desktop\Thesis\Final%20Thesis%20-%20NLP%20-%20Bug%20Classification.docx" TargetMode="External"/><Relationship Id="rId17" Type="http://schemas.openxmlformats.org/officeDocument/2006/relationships/hyperlink" Target="file:///C:\Users\Laptop%20Valley\Desktop\Thesis\Final%20Thesis%20-%20NLP%20-%20Bug%20Classification.docx" TargetMode="External"/><Relationship Id="rId25" Type="http://schemas.openxmlformats.org/officeDocument/2006/relationships/hyperlink" Target="file:///C:\Users\Laptop%20Valley\Desktop\Thesis\Final%20Thesis%20-%20NLP%20-%20Bug%20Classification.docx" TargetMode="External"/><Relationship Id="rId33" Type="http://schemas.openxmlformats.org/officeDocument/2006/relationships/hyperlink" Target="file:///C:\Users\Laptop%20Valley\Desktop\Thesis\Final%20Thesis%20-%20NLP%20-%20Bug%20Classification.docx" TargetMode="External"/><Relationship Id="rId38" Type="http://schemas.openxmlformats.org/officeDocument/2006/relationships/hyperlink" Target="file:///C:\Users\Laptop%20Valley\Desktop\Thesis\Final%20Thesis%20-%20NLP%20-%20Bug%20Classification.docx" TargetMode="External"/><Relationship Id="rId46" Type="http://schemas.openxmlformats.org/officeDocument/2006/relationships/package" Target="embeddings/Microsoft_Visio_Drawing.vsdx"/><Relationship Id="rId59" Type="http://schemas.openxmlformats.org/officeDocument/2006/relationships/image" Target="media/image8.png"/><Relationship Id="rId67" Type="http://schemas.openxmlformats.org/officeDocument/2006/relationships/image" Target="media/image16.png"/><Relationship Id="rId20" Type="http://schemas.openxmlformats.org/officeDocument/2006/relationships/hyperlink" Target="file:///C:\Users\Laptop%20Valley\Desktop\Thesis\Final%20Thesis%20-%20NLP%20-%20Bug%20Classification.docx" TargetMode="External"/><Relationship Id="rId41" Type="http://schemas.openxmlformats.org/officeDocument/2006/relationships/hyperlink" Target="file:///C:\Users\Laptop%20Valley\Desktop\Thesis\Final%20Thesis%20-%20NLP%20-%20Bug%20Classification.docx" TargetMode="External"/><Relationship Id="rId54" Type="http://schemas.openxmlformats.org/officeDocument/2006/relationships/image" Target="media/image3.png"/><Relationship Id="rId62" Type="http://schemas.openxmlformats.org/officeDocument/2006/relationships/image" Target="media/image11.png"/><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3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aptop%20Valley\Desktop\Thesis\Final%20Thesis%20-%20NLP%20-%20Bug%20Classification.docx" TargetMode="External"/><Relationship Id="rId23" Type="http://schemas.openxmlformats.org/officeDocument/2006/relationships/hyperlink" Target="file:///C:\Users\Laptop%20Valley\Desktop\Thesis\Final%20Thesis%20-%20NLP%20-%20Bug%20Classification.docx" TargetMode="External"/><Relationship Id="rId28" Type="http://schemas.openxmlformats.org/officeDocument/2006/relationships/hyperlink" Target="file:///C:\Users\Laptop%20Valley\Desktop\Thesis\Final%20Thesis%20-%20NLP%20-%20Bug%20Classification.docx" TargetMode="External"/><Relationship Id="rId36" Type="http://schemas.openxmlformats.org/officeDocument/2006/relationships/hyperlink" Target="file:///C:\Users\Laptop%20Valley\Desktop\Thesis\Final%20Thesis%20-%20NLP%20-%20Bug%20Classification.docx" TargetMode="External"/><Relationship Id="rId49" Type="http://schemas.openxmlformats.org/officeDocument/2006/relationships/diagramQuickStyle" Target="diagrams/quickStyle1.xml"/><Relationship Id="rId57" Type="http://schemas.openxmlformats.org/officeDocument/2006/relationships/image" Target="media/image6.png"/><Relationship Id="rId10" Type="http://schemas.openxmlformats.org/officeDocument/2006/relationships/hyperlink" Target="file:///C:\Users\Laptop%20Valley\Desktop\Thesis\Final%20Thesis%20-%20NLP%20-%20Bug%20Classification.docx" TargetMode="External"/><Relationship Id="rId31" Type="http://schemas.openxmlformats.org/officeDocument/2006/relationships/hyperlink" Target="file:///C:\Users\Laptop%20Valley\Desktop\Thesis\Final%20Thesis%20-%20NLP%20-%20Bug%20Classification.docx" TargetMode="External"/><Relationship Id="rId44" Type="http://schemas.openxmlformats.org/officeDocument/2006/relationships/footer" Target="footer1.xml"/><Relationship Id="rId52" Type="http://schemas.openxmlformats.org/officeDocument/2006/relationships/image" Target="media/image2.emf"/><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file:///C:\Users\Laptop%20Valley\Desktop\Thesis\Final%20Thesis%20-%20NLP%20-%20Bug%20Classification.docx" TargetMode="External"/><Relationship Id="rId13" Type="http://schemas.openxmlformats.org/officeDocument/2006/relationships/hyperlink" Target="file:///C:\Users\Laptop%20Valley\Desktop\Thesis\Final%20Thesis%20-%20NLP%20-%20Bug%20Classification.docx" TargetMode="External"/><Relationship Id="rId18" Type="http://schemas.openxmlformats.org/officeDocument/2006/relationships/hyperlink" Target="file:///C:\Users\Laptop%20Valley\Desktop\Thesis\Final%20Thesis%20-%20NLP%20-%20Bug%20Classification.docx" TargetMode="External"/><Relationship Id="rId39" Type="http://schemas.openxmlformats.org/officeDocument/2006/relationships/hyperlink" Target="file:///C:\Users\Laptop%20Valley\Desktop\Thesis\Final%20Thesis%20-%20NLP%20-%20Bug%20Classification.docx" TargetMode="External"/><Relationship Id="rId34" Type="http://schemas.openxmlformats.org/officeDocument/2006/relationships/hyperlink" Target="file:///C:\Users\Laptop%20Valley\Desktop\Thesis\Final%20Thesis%20-%20NLP%20-%20Bug%20Classification.docx" TargetMode="External"/><Relationship Id="rId50" Type="http://schemas.openxmlformats.org/officeDocument/2006/relationships/diagramColors" Target="diagrams/colors1.xml"/><Relationship Id="rId55" Type="http://schemas.openxmlformats.org/officeDocument/2006/relationships/image" Target="media/image4.png"/><Relationship Id="rId76"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hyperlink" Target="file:///C:\Users\Laptop%20Valley\Desktop\Thesis\Final%20Thesis%20-%20NLP%20-%20Bug%20Classification.docx" TargetMode="External"/><Relationship Id="rId24" Type="http://schemas.openxmlformats.org/officeDocument/2006/relationships/hyperlink" Target="file:///C:\Users\Laptop%20Valley\Desktop\Thesis\Final%20Thesis%20-%20NLP%20-%20Bug%20Classification.docx" TargetMode="External"/><Relationship Id="rId40" Type="http://schemas.openxmlformats.org/officeDocument/2006/relationships/hyperlink" Target="file:///C:\Users\Laptop%20Valley\Desktop\Thesis\Final%20Thesis%20-%20NLP%20-%20Bug%20Classification.docx" TargetMode="External"/><Relationship Id="rId45" Type="http://schemas.openxmlformats.org/officeDocument/2006/relationships/image" Target="media/image1.emf"/><Relationship Id="rId66" Type="http://schemas.openxmlformats.org/officeDocument/2006/relationships/image" Target="media/image15.png"/><Relationship Id="rId87" Type="http://schemas.openxmlformats.org/officeDocument/2006/relationships/image" Target="media/image36.png"/><Relationship Id="rId61" Type="http://schemas.openxmlformats.org/officeDocument/2006/relationships/image" Target="media/image10.png"/><Relationship Id="rId82" Type="http://schemas.openxmlformats.org/officeDocument/2006/relationships/image" Target="media/image31.png"/><Relationship Id="rId19" Type="http://schemas.openxmlformats.org/officeDocument/2006/relationships/hyperlink" Target="file:///C:\Users\Laptop%20Valley\Desktop\Thesis\Final%20Thesis%20-%20NLP%20-%20Bug%20Classification.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Microsoft%20Office\Mallar\Rapport_Eng.dot" TargetMode="Externa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B62463-C611-40FF-8AEA-EDFA5DB0F1EC}" type="doc">
      <dgm:prSet loTypeId="urn:microsoft.com/office/officeart/2005/8/layout/process4" loCatId="list" qsTypeId="urn:microsoft.com/office/officeart/2005/8/quickstyle/3d3" qsCatId="3D" csTypeId="urn:microsoft.com/office/officeart/2005/8/colors/colorful1#1" csCatId="colorful" phldr="1"/>
      <dgm:spPr/>
      <dgm:t>
        <a:bodyPr/>
        <a:lstStyle/>
        <a:p>
          <a:endParaRPr lang="en-US"/>
        </a:p>
      </dgm:t>
    </dgm:pt>
    <dgm:pt modelId="{2A3738AC-3F13-4572-B312-2AE9E2EB0F63}">
      <dgm:prSet phldrT="[Text]" custT="1"/>
      <dgm:spPr/>
      <dgm:t>
        <a:bodyPr/>
        <a:lstStyle/>
        <a:p>
          <a:r>
            <a:rPr lang="en-US" sz="1200" b="1">
              <a:latin typeface="Times New Roman" pitchFamily="18" charset="0"/>
              <a:cs typeface="Times New Roman" pitchFamily="18" charset="0"/>
            </a:rPr>
            <a:t>Chapter 1</a:t>
          </a:r>
        </a:p>
      </dgm:t>
    </dgm:pt>
    <dgm:pt modelId="{4E173D19-2D18-42D7-B579-3BBE2A2996A3}" type="sibTrans" cxnId="{C5F7332D-87CC-4FD1-8016-A5578706E180}">
      <dgm:prSet/>
      <dgm:spPr/>
      <dgm:t>
        <a:bodyPr/>
        <a:lstStyle/>
        <a:p>
          <a:endParaRPr lang="en-US"/>
        </a:p>
      </dgm:t>
    </dgm:pt>
    <dgm:pt modelId="{C0BDB9D9-46CD-4884-B526-3739A6FD29AC}" type="parTrans" cxnId="{C5F7332D-87CC-4FD1-8016-A5578706E180}">
      <dgm:prSet/>
      <dgm:spPr/>
      <dgm:t>
        <a:bodyPr/>
        <a:lstStyle/>
        <a:p>
          <a:endParaRPr lang="en-US"/>
        </a:p>
      </dgm:t>
    </dgm:pt>
    <dgm:pt modelId="{25599965-48E0-483E-951F-025CD5D90506}">
      <dgm:prSet phldrT="[Text]" custT="1"/>
      <dgm:spPr/>
      <dgm:t>
        <a:bodyPr/>
        <a:lstStyle/>
        <a:p>
          <a:r>
            <a:rPr lang="en-US" sz="1200" b="1">
              <a:latin typeface="Times New Roman" pitchFamily="18" charset="0"/>
              <a:cs typeface="Times New Roman" pitchFamily="18" charset="0"/>
            </a:rPr>
            <a:t>Chapter 3</a:t>
          </a:r>
        </a:p>
      </dgm:t>
    </dgm:pt>
    <dgm:pt modelId="{DEA6588B-7374-446C-84D7-B81086CD2E2C}" type="sibTrans" cxnId="{DB1A38A6-9E0D-4346-9C10-06C5D0928CD9}">
      <dgm:prSet/>
      <dgm:spPr/>
      <dgm:t>
        <a:bodyPr/>
        <a:lstStyle/>
        <a:p>
          <a:endParaRPr lang="en-US"/>
        </a:p>
      </dgm:t>
    </dgm:pt>
    <dgm:pt modelId="{C2EA346C-E792-4877-81F4-B9BB6A846F34}" type="parTrans" cxnId="{DB1A38A6-9E0D-4346-9C10-06C5D0928CD9}">
      <dgm:prSet/>
      <dgm:spPr/>
      <dgm:t>
        <a:bodyPr/>
        <a:lstStyle/>
        <a:p>
          <a:endParaRPr lang="en-US"/>
        </a:p>
      </dgm:t>
    </dgm:pt>
    <dgm:pt modelId="{5D9B90AB-17D5-482E-9450-E9C2DF9B00F0}">
      <dgm:prSet phldrT="[Text]" custT="1"/>
      <dgm:spPr/>
      <dgm:t>
        <a:bodyPr/>
        <a:lstStyle/>
        <a:p>
          <a:r>
            <a:rPr lang="en-US" sz="1200">
              <a:latin typeface="Times New Roman" pitchFamily="18" charset="0"/>
              <a:cs typeface="Times New Roman" pitchFamily="18" charset="0"/>
            </a:rPr>
            <a:t>Method</a:t>
          </a:r>
        </a:p>
      </dgm:t>
    </dgm:pt>
    <dgm:pt modelId="{B0B2C505-7502-42C2-8902-831164170A29}" type="sibTrans" cxnId="{12A1BE69-F92E-475E-9D66-76476953E932}">
      <dgm:prSet/>
      <dgm:spPr/>
      <dgm:t>
        <a:bodyPr/>
        <a:lstStyle/>
        <a:p>
          <a:endParaRPr lang="en-US"/>
        </a:p>
      </dgm:t>
    </dgm:pt>
    <dgm:pt modelId="{BD027509-46CD-4F4D-A5EE-30ECF00C63BD}" type="parTrans" cxnId="{12A1BE69-F92E-475E-9D66-76476953E932}">
      <dgm:prSet/>
      <dgm:spPr/>
      <dgm:t>
        <a:bodyPr/>
        <a:lstStyle/>
        <a:p>
          <a:endParaRPr lang="en-US"/>
        </a:p>
      </dgm:t>
    </dgm:pt>
    <dgm:pt modelId="{949EE3BC-CB80-4D2A-BBA8-301A56D0F841}">
      <dgm:prSet phldrT="[Text]" custT="1"/>
      <dgm:spPr/>
      <dgm:t>
        <a:bodyPr/>
        <a:lstStyle/>
        <a:p>
          <a:r>
            <a:rPr lang="en-US" sz="1200" b="1">
              <a:latin typeface="Times New Roman" pitchFamily="18" charset="0"/>
              <a:cs typeface="Times New Roman" pitchFamily="18" charset="0"/>
            </a:rPr>
            <a:t>Chapter 4</a:t>
          </a:r>
        </a:p>
      </dgm:t>
    </dgm:pt>
    <dgm:pt modelId="{87A6B10F-21F2-498E-8A6E-1E56E50045E1}" type="sibTrans" cxnId="{EA492ECA-ED40-4992-AD97-2C0CEC24481D}">
      <dgm:prSet/>
      <dgm:spPr/>
      <dgm:t>
        <a:bodyPr/>
        <a:lstStyle/>
        <a:p>
          <a:endParaRPr lang="en-US"/>
        </a:p>
      </dgm:t>
    </dgm:pt>
    <dgm:pt modelId="{C3B45377-CE24-4A6D-9D5C-F0448655045B}" type="parTrans" cxnId="{EA492ECA-ED40-4992-AD97-2C0CEC24481D}">
      <dgm:prSet/>
      <dgm:spPr/>
      <dgm:t>
        <a:bodyPr/>
        <a:lstStyle/>
        <a:p>
          <a:endParaRPr lang="en-US"/>
        </a:p>
      </dgm:t>
    </dgm:pt>
    <dgm:pt modelId="{9DF6E82E-86BA-42E4-9797-EE0D0713E824}">
      <dgm:prSet phldrT="[Text]" custT="1"/>
      <dgm:spPr/>
      <dgm:t>
        <a:bodyPr/>
        <a:lstStyle/>
        <a:p>
          <a:r>
            <a:rPr lang="en-US" sz="1200">
              <a:latin typeface="Times New Roman" pitchFamily="18" charset="0"/>
              <a:cs typeface="Times New Roman" pitchFamily="18" charset="0"/>
            </a:rPr>
            <a:t>Resuls and Analysis</a:t>
          </a:r>
        </a:p>
      </dgm:t>
    </dgm:pt>
    <dgm:pt modelId="{7334DB20-9199-4392-8550-69B6D233B4B7}" type="sibTrans" cxnId="{0A40C7DC-C350-4947-9F76-2BE567CBF3B6}">
      <dgm:prSet/>
      <dgm:spPr/>
      <dgm:t>
        <a:bodyPr/>
        <a:lstStyle/>
        <a:p>
          <a:endParaRPr lang="en-US"/>
        </a:p>
      </dgm:t>
    </dgm:pt>
    <dgm:pt modelId="{12B6A782-5BAB-4183-BAB7-4FE07016F914}" type="parTrans" cxnId="{0A40C7DC-C350-4947-9F76-2BE567CBF3B6}">
      <dgm:prSet/>
      <dgm:spPr/>
      <dgm:t>
        <a:bodyPr/>
        <a:lstStyle/>
        <a:p>
          <a:endParaRPr lang="en-US"/>
        </a:p>
      </dgm:t>
    </dgm:pt>
    <dgm:pt modelId="{9E94B8B8-A642-42E6-BA6E-FC4834F0CB0D}">
      <dgm:prSet phldrT="[Text]" custT="1"/>
      <dgm:spPr/>
      <dgm:t>
        <a:bodyPr/>
        <a:lstStyle/>
        <a:p>
          <a:r>
            <a:rPr lang="en-US" sz="1200">
              <a:latin typeface="Times New Roman" pitchFamily="18" charset="0"/>
              <a:cs typeface="Times New Roman" pitchFamily="18" charset="0"/>
            </a:rPr>
            <a:t>Introduction</a:t>
          </a:r>
        </a:p>
      </dgm:t>
    </dgm:pt>
    <dgm:pt modelId="{124F681C-1EC9-414C-8162-E65057823F70}" type="sibTrans" cxnId="{2A457269-B6D3-4C28-927C-FC5A91C646D3}">
      <dgm:prSet/>
      <dgm:spPr/>
      <dgm:t>
        <a:bodyPr/>
        <a:lstStyle/>
        <a:p>
          <a:endParaRPr lang="en-US"/>
        </a:p>
      </dgm:t>
    </dgm:pt>
    <dgm:pt modelId="{139D1798-15CB-4A69-887D-DE79B16B05A2}" type="parTrans" cxnId="{2A457269-B6D3-4C28-927C-FC5A91C646D3}">
      <dgm:prSet/>
      <dgm:spPr/>
      <dgm:t>
        <a:bodyPr/>
        <a:lstStyle/>
        <a:p>
          <a:endParaRPr lang="en-US"/>
        </a:p>
      </dgm:t>
    </dgm:pt>
    <dgm:pt modelId="{28DAB195-619C-4455-8B32-73A811CC950A}">
      <dgm:prSet phldrT="[Text]" custT="1"/>
      <dgm:spPr/>
      <dgm:t>
        <a:bodyPr/>
        <a:lstStyle/>
        <a:p>
          <a:r>
            <a:rPr lang="en-US" sz="1200">
              <a:latin typeface="Times New Roman" pitchFamily="18" charset="0"/>
              <a:cs typeface="Times New Roman" pitchFamily="18" charset="0"/>
            </a:rPr>
            <a:t>Discussion</a:t>
          </a:r>
        </a:p>
      </dgm:t>
    </dgm:pt>
    <dgm:pt modelId="{0E4BE865-3113-4489-972E-73ACBF18B187}" type="parTrans" cxnId="{42F37D42-57DE-4CBC-A666-6A385F7E4E25}">
      <dgm:prSet/>
      <dgm:spPr/>
      <dgm:t>
        <a:bodyPr/>
        <a:lstStyle/>
        <a:p>
          <a:endParaRPr lang="en-US"/>
        </a:p>
      </dgm:t>
    </dgm:pt>
    <dgm:pt modelId="{53D028A1-6644-4ED9-BD74-49F214540148}" type="sibTrans" cxnId="{42F37D42-57DE-4CBC-A666-6A385F7E4E25}">
      <dgm:prSet/>
      <dgm:spPr/>
      <dgm:t>
        <a:bodyPr/>
        <a:lstStyle/>
        <a:p>
          <a:endParaRPr lang="en-US"/>
        </a:p>
      </dgm:t>
    </dgm:pt>
    <dgm:pt modelId="{FE2D8C74-7312-4377-8E90-A2562494F3AB}">
      <dgm:prSet phldrT="[Text]" custT="1"/>
      <dgm:spPr/>
      <dgm:t>
        <a:bodyPr/>
        <a:lstStyle/>
        <a:p>
          <a:r>
            <a:rPr lang="en-US" sz="1200" b="1">
              <a:latin typeface="Times New Roman" pitchFamily="18" charset="0"/>
              <a:cs typeface="Times New Roman" pitchFamily="18" charset="0"/>
            </a:rPr>
            <a:t>Chapter</a:t>
          </a:r>
          <a:r>
            <a:rPr lang="en-US" sz="1200">
              <a:latin typeface="Times New Roman" pitchFamily="18" charset="0"/>
              <a:cs typeface="Times New Roman" pitchFamily="18" charset="0"/>
            </a:rPr>
            <a:t> 5</a:t>
          </a:r>
          <a:endParaRPr lang="en-US" sz="1200" b="1">
            <a:latin typeface="Times New Roman" pitchFamily="18" charset="0"/>
            <a:cs typeface="Times New Roman" pitchFamily="18" charset="0"/>
          </a:endParaRPr>
        </a:p>
      </dgm:t>
    </dgm:pt>
    <dgm:pt modelId="{8FE1F797-311B-4E1A-95DC-3135253A9670}" type="parTrans" cxnId="{6AA0E68A-1EDF-406D-9079-F1AC61D7935E}">
      <dgm:prSet/>
      <dgm:spPr/>
      <dgm:t>
        <a:bodyPr/>
        <a:lstStyle/>
        <a:p>
          <a:endParaRPr lang="en-US"/>
        </a:p>
      </dgm:t>
    </dgm:pt>
    <dgm:pt modelId="{E16D946F-92D7-4EA7-8108-A0A51396C4E9}" type="sibTrans" cxnId="{6AA0E68A-1EDF-406D-9079-F1AC61D7935E}">
      <dgm:prSet/>
      <dgm:spPr/>
      <dgm:t>
        <a:bodyPr/>
        <a:lstStyle/>
        <a:p>
          <a:endParaRPr lang="en-US"/>
        </a:p>
      </dgm:t>
    </dgm:pt>
    <dgm:pt modelId="{F328D7B1-BDF6-4F91-ACDB-709862190CC8}">
      <dgm:prSet phldrT="[Text]" custT="1"/>
      <dgm:spPr/>
      <dgm:t>
        <a:bodyPr/>
        <a:lstStyle/>
        <a:p>
          <a:r>
            <a:rPr lang="en-US" sz="1200" b="1">
              <a:latin typeface="Times New Roman" pitchFamily="18" charset="0"/>
              <a:cs typeface="Times New Roman" pitchFamily="18" charset="0"/>
            </a:rPr>
            <a:t>Chapter 6</a:t>
          </a:r>
        </a:p>
      </dgm:t>
    </dgm:pt>
    <dgm:pt modelId="{A19031E9-533D-47AE-9D7D-CD3E7E28F741}" type="parTrans" cxnId="{42358514-997B-4FD0-B46F-7670A7E9BDF6}">
      <dgm:prSet/>
      <dgm:spPr/>
      <dgm:t>
        <a:bodyPr/>
        <a:lstStyle/>
        <a:p>
          <a:endParaRPr lang="en-US"/>
        </a:p>
      </dgm:t>
    </dgm:pt>
    <dgm:pt modelId="{CD6B4D0B-8767-4590-ACC9-FF6D4814DB9E}" type="sibTrans" cxnId="{42358514-997B-4FD0-B46F-7670A7E9BDF6}">
      <dgm:prSet/>
      <dgm:spPr/>
      <dgm:t>
        <a:bodyPr/>
        <a:lstStyle/>
        <a:p>
          <a:endParaRPr lang="en-US"/>
        </a:p>
      </dgm:t>
    </dgm:pt>
    <dgm:pt modelId="{4AB61268-5423-4176-A776-68887B8B9F5F}">
      <dgm:prSet phldrT="[Text]" custT="1"/>
      <dgm:spPr/>
      <dgm:t>
        <a:bodyPr/>
        <a:lstStyle/>
        <a:p>
          <a:r>
            <a:rPr lang="en-US" sz="1700" b="1">
              <a:latin typeface="Times New Roman" pitchFamily="18" charset="0"/>
              <a:cs typeface="Times New Roman" pitchFamily="18" charset="0"/>
            </a:rPr>
            <a:t> </a:t>
          </a:r>
          <a:r>
            <a:rPr lang="en-US" sz="1200" b="0">
              <a:latin typeface="Times New Roman" pitchFamily="18" charset="0"/>
              <a:cs typeface="Times New Roman" pitchFamily="18" charset="0"/>
            </a:rPr>
            <a:t>Conclusion and Future work</a:t>
          </a:r>
          <a:endParaRPr lang="en-US" sz="1200" b="1">
            <a:latin typeface="Times New Roman" pitchFamily="18" charset="0"/>
            <a:cs typeface="Times New Roman" pitchFamily="18" charset="0"/>
          </a:endParaRPr>
        </a:p>
      </dgm:t>
    </dgm:pt>
    <dgm:pt modelId="{54A3BDA0-DD02-4653-894D-BFD6068D9CBA}" type="parTrans" cxnId="{4F24139F-E7D8-4437-8F4C-2F02417FF66E}">
      <dgm:prSet/>
      <dgm:spPr/>
      <dgm:t>
        <a:bodyPr/>
        <a:lstStyle/>
        <a:p>
          <a:endParaRPr lang="en-US"/>
        </a:p>
      </dgm:t>
    </dgm:pt>
    <dgm:pt modelId="{E8E6EE1A-46B1-402D-9DC3-160AABC3385E}" type="sibTrans" cxnId="{4F24139F-E7D8-4437-8F4C-2F02417FF66E}">
      <dgm:prSet/>
      <dgm:spPr/>
      <dgm:t>
        <a:bodyPr/>
        <a:lstStyle/>
        <a:p>
          <a:endParaRPr lang="en-US"/>
        </a:p>
      </dgm:t>
    </dgm:pt>
    <dgm:pt modelId="{F589BC27-E7AA-4061-B1EA-63BA3314341C}">
      <dgm:prSet phldrT="[Text]" custT="1"/>
      <dgm:spPr/>
      <dgm:t>
        <a:bodyPr/>
        <a:lstStyle/>
        <a:p>
          <a:r>
            <a:rPr lang="en-US" sz="1200">
              <a:latin typeface="Times New Roman" pitchFamily="18" charset="0"/>
              <a:cs typeface="Times New Roman" pitchFamily="18" charset="0"/>
            </a:rPr>
            <a:t>Chapter 2</a:t>
          </a:r>
        </a:p>
      </dgm:t>
    </dgm:pt>
    <dgm:pt modelId="{E8F87E5B-AFC2-4E3A-ACC2-044F4375FCD0}" type="parTrans" cxnId="{420AB21A-28C6-4336-BF96-7E7E85A67913}">
      <dgm:prSet/>
      <dgm:spPr/>
      <dgm:t>
        <a:bodyPr/>
        <a:lstStyle/>
        <a:p>
          <a:endParaRPr lang="en-US"/>
        </a:p>
      </dgm:t>
    </dgm:pt>
    <dgm:pt modelId="{F1F6A939-5A31-466D-86F6-F4345727F8D6}" type="sibTrans" cxnId="{420AB21A-28C6-4336-BF96-7E7E85A67913}">
      <dgm:prSet/>
      <dgm:spPr/>
      <dgm:t>
        <a:bodyPr/>
        <a:lstStyle/>
        <a:p>
          <a:endParaRPr lang="en-US"/>
        </a:p>
      </dgm:t>
    </dgm:pt>
    <dgm:pt modelId="{E8598CAD-C714-4984-B34A-90D3899473BD}">
      <dgm:prSet phldrT="[Text]" custT="1"/>
      <dgm:spPr/>
      <dgm:t>
        <a:bodyPr/>
        <a:lstStyle/>
        <a:p>
          <a:r>
            <a:rPr lang="en-US" sz="1200">
              <a:latin typeface="Times New Roman" pitchFamily="18" charset="0"/>
              <a:cs typeface="Times New Roman" pitchFamily="18" charset="0"/>
            </a:rPr>
            <a:t>Related Work</a:t>
          </a:r>
        </a:p>
      </dgm:t>
    </dgm:pt>
    <dgm:pt modelId="{91734999-8C2F-40B2-9D29-9D47DE18B994}" type="parTrans" cxnId="{1471815E-67C5-4A0E-8BA0-807C8C51E2DE}">
      <dgm:prSet/>
      <dgm:spPr/>
      <dgm:t>
        <a:bodyPr/>
        <a:lstStyle/>
        <a:p>
          <a:endParaRPr lang="en-US"/>
        </a:p>
      </dgm:t>
    </dgm:pt>
    <dgm:pt modelId="{FDE16D36-1105-4A38-A9B7-C945BF4E7666}" type="sibTrans" cxnId="{1471815E-67C5-4A0E-8BA0-807C8C51E2DE}">
      <dgm:prSet/>
      <dgm:spPr/>
      <dgm:t>
        <a:bodyPr/>
        <a:lstStyle/>
        <a:p>
          <a:endParaRPr lang="en-US"/>
        </a:p>
      </dgm:t>
    </dgm:pt>
    <dgm:pt modelId="{8AEE1FAE-85D7-4F7E-88A9-241596C4B609}" type="pres">
      <dgm:prSet presAssocID="{7BB62463-C611-40FF-8AEA-EDFA5DB0F1EC}" presName="Name0" presStyleCnt="0">
        <dgm:presLayoutVars>
          <dgm:dir/>
          <dgm:animLvl val="lvl"/>
          <dgm:resizeHandles val="exact"/>
        </dgm:presLayoutVars>
      </dgm:prSet>
      <dgm:spPr/>
    </dgm:pt>
    <dgm:pt modelId="{0C6C6CEE-7FA4-46D6-B6EA-C2615A271A96}" type="pres">
      <dgm:prSet presAssocID="{F328D7B1-BDF6-4F91-ACDB-709862190CC8}" presName="boxAndChildren" presStyleCnt="0"/>
      <dgm:spPr/>
    </dgm:pt>
    <dgm:pt modelId="{58C3ECEA-847D-4DB2-BED2-261F0B05EF81}" type="pres">
      <dgm:prSet presAssocID="{F328D7B1-BDF6-4F91-ACDB-709862190CC8}" presName="parentTextBox" presStyleLbl="node1" presStyleIdx="0" presStyleCnt="6"/>
      <dgm:spPr/>
    </dgm:pt>
    <dgm:pt modelId="{D1266AE7-46B2-4227-B87D-A749568C5A88}" type="pres">
      <dgm:prSet presAssocID="{F328D7B1-BDF6-4F91-ACDB-709862190CC8}" presName="entireBox" presStyleLbl="node1" presStyleIdx="0" presStyleCnt="6"/>
      <dgm:spPr/>
    </dgm:pt>
    <dgm:pt modelId="{CFD2D08C-94DB-456C-9617-5C8736CF9A21}" type="pres">
      <dgm:prSet presAssocID="{F328D7B1-BDF6-4F91-ACDB-709862190CC8}" presName="descendantBox" presStyleCnt="0"/>
      <dgm:spPr/>
    </dgm:pt>
    <dgm:pt modelId="{88D68D4E-EB9B-4DF9-B00B-B6736E43CFD9}" type="pres">
      <dgm:prSet presAssocID="{4AB61268-5423-4176-A776-68887B8B9F5F}" presName="childTextBox" presStyleLbl="fgAccFollowNode1" presStyleIdx="0" presStyleCnt="6">
        <dgm:presLayoutVars>
          <dgm:bulletEnabled val="1"/>
        </dgm:presLayoutVars>
      </dgm:prSet>
      <dgm:spPr/>
    </dgm:pt>
    <dgm:pt modelId="{B820E060-7DCC-44E4-A569-1198025B65FD}" type="pres">
      <dgm:prSet presAssocID="{E16D946F-92D7-4EA7-8108-A0A51396C4E9}" presName="sp" presStyleCnt="0"/>
      <dgm:spPr/>
    </dgm:pt>
    <dgm:pt modelId="{E269FFB5-1F4B-47F5-A2B7-AE11832E9644}" type="pres">
      <dgm:prSet presAssocID="{FE2D8C74-7312-4377-8E90-A2562494F3AB}" presName="arrowAndChildren" presStyleCnt="0"/>
      <dgm:spPr/>
    </dgm:pt>
    <dgm:pt modelId="{193A6CB0-539F-4EA4-A86D-188AA793747A}" type="pres">
      <dgm:prSet presAssocID="{FE2D8C74-7312-4377-8E90-A2562494F3AB}" presName="parentTextArrow" presStyleLbl="node1" presStyleIdx="0" presStyleCnt="6"/>
      <dgm:spPr/>
    </dgm:pt>
    <dgm:pt modelId="{50E47C72-C69F-411E-B279-DCF0F5F230F7}" type="pres">
      <dgm:prSet presAssocID="{FE2D8C74-7312-4377-8E90-A2562494F3AB}" presName="arrow" presStyleLbl="node1" presStyleIdx="1" presStyleCnt="6"/>
      <dgm:spPr/>
    </dgm:pt>
    <dgm:pt modelId="{C6A79933-8715-40C0-A342-D67FA6E652B1}" type="pres">
      <dgm:prSet presAssocID="{FE2D8C74-7312-4377-8E90-A2562494F3AB}" presName="descendantArrow" presStyleCnt="0"/>
      <dgm:spPr/>
    </dgm:pt>
    <dgm:pt modelId="{64B8A4AC-16B2-4A53-B129-D183A63624ED}" type="pres">
      <dgm:prSet presAssocID="{28DAB195-619C-4455-8B32-73A811CC950A}" presName="childTextArrow" presStyleLbl="fgAccFollowNode1" presStyleIdx="1" presStyleCnt="6">
        <dgm:presLayoutVars>
          <dgm:bulletEnabled val="1"/>
        </dgm:presLayoutVars>
      </dgm:prSet>
      <dgm:spPr/>
    </dgm:pt>
    <dgm:pt modelId="{43061CB9-D9B5-4263-8D98-5BD0A46F5A7C}" type="pres">
      <dgm:prSet presAssocID="{87A6B10F-21F2-498E-8A6E-1E56E50045E1}" presName="sp" presStyleCnt="0"/>
      <dgm:spPr/>
    </dgm:pt>
    <dgm:pt modelId="{C0A22FF5-F9DA-493C-BFED-098BA05A1B6A}" type="pres">
      <dgm:prSet presAssocID="{949EE3BC-CB80-4D2A-BBA8-301A56D0F841}" presName="arrowAndChildren" presStyleCnt="0"/>
      <dgm:spPr/>
    </dgm:pt>
    <dgm:pt modelId="{B3B5C347-9245-4C22-B1A1-48506B46EB96}" type="pres">
      <dgm:prSet presAssocID="{949EE3BC-CB80-4D2A-BBA8-301A56D0F841}" presName="parentTextArrow" presStyleLbl="node1" presStyleIdx="1" presStyleCnt="6"/>
      <dgm:spPr/>
    </dgm:pt>
    <dgm:pt modelId="{DADF9C42-957B-4614-97D4-6B5CA5FD8570}" type="pres">
      <dgm:prSet presAssocID="{949EE3BC-CB80-4D2A-BBA8-301A56D0F841}" presName="arrow" presStyleLbl="node1" presStyleIdx="2" presStyleCnt="6"/>
      <dgm:spPr/>
    </dgm:pt>
    <dgm:pt modelId="{A327D585-16A6-40E1-9848-94AF34567C93}" type="pres">
      <dgm:prSet presAssocID="{949EE3BC-CB80-4D2A-BBA8-301A56D0F841}" presName="descendantArrow" presStyleCnt="0"/>
      <dgm:spPr/>
    </dgm:pt>
    <dgm:pt modelId="{5F5486DE-8320-4FE6-8EEC-906FDCD498FF}" type="pres">
      <dgm:prSet presAssocID="{9DF6E82E-86BA-42E4-9797-EE0D0713E824}" presName="childTextArrow" presStyleLbl="fgAccFollowNode1" presStyleIdx="2" presStyleCnt="6">
        <dgm:presLayoutVars>
          <dgm:bulletEnabled val="1"/>
        </dgm:presLayoutVars>
      </dgm:prSet>
      <dgm:spPr/>
    </dgm:pt>
    <dgm:pt modelId="{04CA0E7F-1DFE-4E91-9EA9-40F63F7F22F2}" type="pres">
      <dgm:prSet presAssocID="{DEA6588B-7374-446C-84D7-B81086CD2E2C}" presName="sp" presStyleCnt="0"/>
      <dgm:spPr/>
    </dgm:pt>
    <dgm:pt modelId="{260CE055-3D65-44B2-8693-EB2AB8A8BA2D}" type="pres">
      <dgm:prSet presAssocID="{25599965-48E0-483E-951F-025CD5D90506}" presName="arrowAndChildren" presStyleCnt="0"/>
      <dgm:spPr/>
    </dgm:pt>
    <dgm:pt modelId="{8F7A32FA-A74E-49B6-9F47-2E3BE2D477D2}" type="pres">
      <dgm:prSet presAssocID="{25599965-48E0-483E-951F-025CD5D90506}" presName="parentTextArrow" presStyleLbl="node1" presStyleIdx="2" presStyleCnt="6"/>
      <dgm:spPr/>
    </dgm:pt>
    <dgm:pt modelId="{0D8D961E-B51D-455F-BCF1-E9AE84AA3766}" type="pres">
      <dgm:prSet presAssocID="{25599965-48E0-483E-951F-025CD5D90506}" presName="arrow" presStyleLbl="node1" presStyleIdx="3" presStyleCnt="6"/>
      <dgm:spPr/>
    </dgm:pt>
    <dgm:pt modelId="{B5A0DA06-A24C-4B60-9D34-8E16A32AD2C1}" type="pres">
      <dgm:prSet presAssocID="{25599965-48E0-483E-951F-025CD5D90506}" presName="descendantArrow" presStyleCnt="0"/>
      <dgm:spPr/>
    </dgm:pt>
    <dgm:pt modelId="{87A80AA1-1E7E-47C8-8C6B-FA1773A1DCED}" type="pres">
      <dgm:prSet presAssocID="{5D9B90AB-17D5-482E-9450-E9C2DF9B00F0}" presName="childTextArrow" presStyleLbl="fgAccFollowNode1" presStyleIdx="3" presStyleCnt="6">
        <dgm:presLayoutVars>
          <dgm:bulletEnabled val="1"/>
        </dgm:presLayoutVars>
      </dgm:prSet>
      <dgm:spPr/>
    </dgm:pt>
    <dgm:pt modelId="{312523D8-663A-46FF-B8D1-BEAC4CBCDBAF}" type="pres">
      <dgm:prSet presAssocID="{F1F6A939-5A31-466D-86F6-F4345727F8D6}" presName="sp" presStyleCnt="0"/>
      <dgm:spPr/>
    </dgm:pt>
    <dgm:pt modelId="{80A593D7-9DA6-45AC-BB3A-F2FB110DAA41}" type="pres">
      <dgm:prSet presAssocID="{F589BC27-E7AA-4061-B1EA-63BA3314341C}" presName="arrowAndChildren" presStyleCnt="0"/>
      <dgm:spPr/>
    </dgm:pt>
    <dgm:pt modelId="{143463D2-FAF9-44DF-9748-9C223858C001}" type="pres">
      <dgm:prSet presAssocID="{F589BC27-E7AA-4061-B1EA-63BA3314341C}" presName="parentTextArrow" presStyleLbl="node1" presStyleIdx="3" presStyleCnt="6"/>
      <dgm:spPr/>
    </dgm:pt>
    <dgm:pt modelId="{E711CCF8-8DEF-4520-ABDC-485907D7EFDE}" type="pres">
      <dgm:prSet presAssocID="{F589BC27-E7AA-4061-B1EA-63BA3314341C}" presName="arrow" presStyleLbl="node1" presStyleIdx="4" presStyleCnt="6"/>
      <dgm:spPr/>
    </dgm:pt>
    <dgm:pt modelId="{AE17624F-62B9-4EE7-96E6-C8CDDF5091FC}" type="pres">
      <dgm:prSet presAssocID="{F589BC27-E7AA-4061-B1EA-63BA3314341C}" presName="descendantArrow" presStyleCnt="0"/>
      <dgm:spPr/>
    </dgm:pt>
    <dgm:pt modelId="{FCB38C89-64E8-4CED-8506-5B7D908729EA}" type="pres">
      <dgm:prSet presAssocID="{E8598CAD-C714-4984-B34A-90D3899473BD}" presName="childTextArrow" presStyleLbl="fgAccFollowNode1" presStyleIdx="4" presStyleCnt="6">
        <dgm:presLayoutVars>
          <dgm:bulletEnabled val="1"/>
        </dgm:presLayoutVars>
      </dgm:prSet>
      <dgm:spPr/>
    </dgm:pt>
    <dgm:pt modelId="{F7523888-B098-4873-83C8-CAD87F5E0A91}" type="pres">
      <dgm:prSet presAssocID="{4E173D19-2D18-42D7-B579-3BBE2A2996A3}" presName="sp" presStyleCnt="0"/>
      <dgm:spPr/>
    </dgm:pt>
    <dgm:pt modelId="{CC734533-92A0-4864-9979-5B1B81DF0AD4}" type="pres">
      <dgm:prSet presAssocID="{2A3738AC-3F13-4572-B312-2AE9E2EB0F63}" presName="arrowAndChildren" presStyleCnt="0"/>
      <dgm:spPr/>
    </dgm:pt>
    <dgm:pt modelId="{E6FA788A-3B30-4247-8F84-3E3841202988}" type="pres">
      <dgm:prSet presAssocID="{2A3738AC-3F13-4572-B312-2AE9E2EB0F63}" presName="parentTextArrow" presStyleLbl="node1" presStyleIdx="4" presStyleCnt="6"/>
      <dgm:spPr/>
    </dgm:pt>
    <dgm:pt modelId="{04D1816B-4ACD-43D4-B495-B5D5F41A6201}" type="pres">
      <dgm:prSet presAssocID="{2A3738AC-3F13-4572-B312-2AE9E2EB0F63}" presName="arrow" presStyleLbl="node1" presStyleIdx="5" presStyleCnt="6" custLinFactNeighborY="-1929"/>
      <dgm:spPr/>
    </dgm:pt>
    <dgm:pt modelId="{1DD4C5AC-7D63-4249-9C7B-88EDE38009BE}" type="pres">
      <dgm:prSet presAssocID="{2A3738AC-3F13-4572-B312-2AE9E2EB0F63}" presName="descendantArrow" presStyleCnt="0"/>
      <dgm:spPr/>
    </dgm:pt>
    <dgm:pt modelId="{B89C8B35-5509-4EF5-8DD1-6DDF30A59837}" type="pres">
      <dgm:prSet presAssocID="{9E94B8B8-A642-42E6-BA6E-FC4834F0CB0D}" presName="childTextArrow" presStyleLbl="fgAccFollowNode1" presStyleIdx="5" presStyleCnt="6">
        <dgm:presLayoutVars>
          <dgm:bulletEnabled val="1"/>
        </dgm:presLayoutVars>
      </dgm:prSet>
      <dgm:spPr/>
    </dgm:pt>
  </dgm:ptLst>
  <dgm:cxnLst>
    <dgm:cxn modelId="{D2B2E606-B252-4452-9E61-1DB7217DAE72}" type="presOf" srcId="{5D9B90AB-17D5-482E-9450-E9C2DF9B00F0}" destId="{87A80AA1-1E7E-47C8-8C6B-FA1773A1DCED}" srcOrd="0" destOrd="0" presId="urn:microsoft.com/office/officeart/2005/8/layout/process4"/>
    <dgm:cxn modelId="{C31A190E-7B9A-45CE-B981-0A832EC8B4CA}" type="presOf" srcId="{9DF6E82E-86BA-42E4-9797-EE0D0713E824}" destId="{5F5486DE-8320-4FE6-8EEC-906FDCD498FF}" srcOrd="0" destOrd="0" presId="urn:microsoft.com/office/officeart/2005/8/layout/process4"/>
    <dgm:cxn modelId="{42358514-997B-4FD0-B46F-7670A7E9BDF6}" srcId="{7BB62463-C611-40FF-8AEA-EDFA5DB0F1EC}" destId="{F328D7B1-BDF6-4F91-ACDB-709862190CC8}" srcOrd="5" destOrd="0" parTransId="{A19031E9-533D-47AE-9D7D-CD3E7E28F741}" sibTransId="{CD6B4D0B-8767-4590-ACC9-FF6D4814DB9E}"/>
    <dgm:cxn modelId="{6F2F6316-EAD4-4E39-B155-022F316B8540}" type="presOf" srcId="{F589BC27-E7AA-4061-B1EA-63BA3314341C}" destId="{143463D2-FAF9-44DF-9748-9C223858C001}" srcOrd="0" destOrd="0" presId="urn:microsoft.com/office/officeart/2005/8/layout/process4"/>
    <dgm:cxn modelId="{420AB21A-28C6-4336-BF96-7E7E85A67913}" srcId="{7BB62463-C611-40FF-8AEA-EDFA5DB0F1EC}" destId="{F589BC27-E7AA-4061-B1EA-63BA3314341C}" srcOrd="1" destOrd="0" parTransId="{E8F87E5B-AFC2-4E3A-ACC2-044F4375FCD0}" sibTransId="{F1F6A939-5A31-466D-86F6-F4345727F8D6}"/>
    <dgm:cxn modelId="{C0B4971F-4C2F-4DF0-9112-68CD39BCAE9D}" type="presOf" srcId="{F328D7B1-BDF6-4F91-ACDB-709862190CC8}" destId="{D1266AE7-46B2-4227-B87D-A749568C5A88}" srcOrd="1" destOrd="0" presId="urn:microsoft.com/office/officeart/2005/8/layout/process4"/>
    <dgm:cxn modelId="{2B4BD328-ECAA-4CE6-8AA1-C0883EB5EAD5}" type="presOf" srcId="{2A3738AC-3F13-4572-B312-2AE9E2EB0F63}" destId="{E6FA788A-3B30-4247-8F84-3E3841202988}" srcOrd="0" destOrd="0" presId="urn:microsoft.com/office/officeart/2005/8/layout/process4"/>
    <dgm:cxn modelId="{C5F7332D-87CC-4FD1-8016-A5578706E180}" srcId="{7BB62463-C611-40FF-8AEA-EDFA5DB0F1EC}" destId="{2A3738AC-3F13-4572-B312-2AE9E2EB0F63}" srcOrd="0" destOrd="0" parTransId="{C0BDB9D9-46CD-4884-B526-3739A6FD29AC}" sibTransId="{4E173D19-2D18-42D7-B579-3BBE2A2996A3}"/>
    <dgm:cxn modelId="{E5E2152E-AC0D-43F8-AB0A-B0721D02751F}" type="presOf" srcId="{E8598CAD-C714-4984-B34A-90D3899473BD}" destId="{FCB38C89-64E8-4CED-8506-5B7D908729EA}" srcOrd="0" destOrd="0" presId="urn:microsoft.com/office/officeart/2005/8/layout/process4"/>
    <dgm:cxn modelId="{16C5C033-0F46-4D9F-A35F-5AA601D776BB}" type="presOf" srcId="{F328D7B1-BDF6-4F91-ACDB-709862190CC8}" destId="{58C3ECEA-847D-4DB2-BED2-261F0B05EF81}" srcOrd="0" destOrd="0" presId="urn:microsoft.com/office/officeart/2005/8/layout/process4"/>
    <dgm:cxn modelId="{1471815E-67C5-4A0E-8BA0-807C8C51E2DE}" srcId="{F589BC27-E7AA-4061-B1EA-63BA3314341C}" destId="{E8598CAD-C714-4984-B34A-90D3899473BD}" srcOrd="0" destOrd="0" parTransId="{91734999-8C2F-40B2-9D29-9D47DE18B994}" sibTransId="{FDE16D36-1105-4A38-A9B7-C945BF4E7666}"/>
    <dgm:cxn modelId="{630F7D60-1301-4264-A611-0E74D27D3107}" type="presOf" srcId="{949EE3BC-CB80-4D2A-BBA8-301A56D0F841}" destId="{DADF9C42-957B-4614-97D4-6B5CA5FD8570}" srcOrd="1" destOrd="0" presId="urn:microsoft.com/office/officeart/2005/8/layout/process4"/>
    <dgm:cxn modelId="{42F37D42-57DE-4CBC-A666-6A385F7E4E25}" srcId="{FE2D8C74-7312-4377-8E90-A2562494F3AB}" destId="{28DAB195-619C-4455-8B32-73A811CC950A}" srcOrd="0" destOrd="0" parTransId="{0E4BE865-3113-4489-972E-73ACBF18B187}" sibTransId="{53D028A1-6644-4ED9-BD74-49F214540148}"/>
    <dgm:cxn modelId="{3A838465-994C-4B15-9E74-ECB964FDA200}" type="presOf" srcId="{28DAB195-619C-4455-8B32-73A811CC950A}" destId="{64B8A4AC-16B2-4A53-B129-D183A63624ED}" srcOrd="0" destOrd="0" presId="urn:microsoft.com/office/officeart/2005/8/layout/process4"/>
    <dgm:cxn modelId="{C3D62A67-CD8E-4611-AAB9-05C6625F00C0}" type="presOf" srcId="{F589BC27-E7AA-4061-B1EA-63BA3314341C}" destId="{E711CCF8-8DEF-4520-ABDC-485907D7EFDE}" srcOrd="1" destOrd="0" presId="urn:microsoft.com/office/officeart/2005/8/layout/process4"/>
    <dgm:cxn modelId="{2A457269-B6D3-4C28-927C-FC5A91C646D3}" srcId="{2A3738AC-3F13-4572-B312-2AE9E2EB0F63}" destId="{9E94B8B8-A642-42E6-BA6E-FC4834F0CB0D}" srcOrd="0" destOrd="0" parTransId="{139D1798-15CB-4A69-887D-DE79B16B05A2}" sibTransId="{124F681C-1EC9-414C-8162-E65057823F70}"/>
    <dgm:cxn modelId="{12A1BE69-F92E-475E-9D66-76476953E932}" srcId="{25599965-48E0-483E-951F-025CD5D90506}" destId="{5D9B90AB-17D5-482E-9450-E9C2DF9B00F0}" srcOrd="0" destOrd="0" parTransId="{BD027509-46CD-4F4D-A5EE-30ECF00C63BD}" sibTransId="{B0B2C505-7502-42C2-8902-831164170A29}"/>
    <dgm:cxn modelId="{EC5D486B-C6F3-4D1B-BCD0-66BF2C9B0B7C}" type="presOf" srcId="{FE2D8C74-7312-4377-8E90-A2562494F3AB}" destId="{193A6CB0-539F-4EA4-A86D-188AA793747A}" srcOrd="0" destOrd="0" presId="urn:microsoft.com/office/officeart/2005/8/layout/process4"/>
    <dgm:cxn modelId="{ED45E270-1075-4F30-8CD3-0827F9A3B9EE}" type="presOf" srcId="{7BB62463-C611-40FF-8AEA-EDFA5DB0F1EC}" destId="{8AEE1FAE-85D7-4F7E-88A9-241596C4B609}" srcOrd="0" destOrd="0" presId="urn:microsoft.com/office/officeart/2005/8/layout/process4"/>
    <dgm:cxn modelId="{2110CB75-2FA4-4037-8231-66716AA5840F}" type="presOf" srcId="{FE2D8C74-7312-4377-8E90-A2562494F3AB}" destId="{50E47C72-C69F-411E-B279-DCF0F5F230F7}" srcOrd="1" destOrd="0" presId="urn:microsoft.com/office/officeart/2005/8/layout/process4"/>
    <dgm:cxn modelId="{81BBCA79-05E0-4AF8-BEF9-E6FFB9D26250}" type="presOf" srcId="{25599965-48E0-483E-951F-025CD5D90506}" destId="{0D8D961E-B51D-455F-BCF1-E9AE84AA3766}" srcOrd="1" destOrd="0" presId="urn:microsoft.com/office/officeart/2005/8/layout/process4"/>
    <dgm:cxn modelId="{6AA0E68A-1EDF-406D-9079-F1AC61D7935E}" srcId="{7BB62463-C611-40FF-8AEA-EDFA5DB0F1EC}" destId="{FE2D8C74-7312-4377-8E90-A2562494F3AB}" srcOrd="4" destOrd="0" parTransId="{8FE1F797-311B-4E1A-95DC-3135253A9670}" sibTransId="{E16D946F-92D7-4EA7-8108-A0A51396C4E9}"/>
    <dgm:cxn modelId="{C531D58E-76C2-4880-BDF2-5549DD756256}" type="presOf" srcId="{949EE3BC-CB80-4D2A-BBA8-301A56D0F841}" destId="{B3B5C347-9245-4C22-B1A1-48506B46EB96}" srcOrd="0" destOrd="0" presId="urn:microsoft.com/office/officeart/2005/8/layout/process4"/>
    <dgm:cxn modelId="{4F24139F-E7D8-4437-8F4C-2F02417FF66E}" srcId="{F328D7B1-BDF6-4F91-ACDB-709862190CC8}" destId="{4AB61268-5423-4176-A776-68887B8B9F5F}" srcOrd="0" destOrd="0" parTransId="{54A3BDA0-DD02-4653-894D-BFD6068D9CBA}" sibTransId="{E8E6EE1A-46B1-402D-9DC3-160AABC3385E}"/>
    <dgm:cxn modelId="{DB1A38A6-9E0D-4346-9C10-06C5D0928CD9}" srcId="{7BB62463-C611-40FF-8AEA-EDFA5DB0F1EC}" destId="{25599965-48E0-483E-951F-025CD5D90506}" srcOrd="2" destOrd="0" parTransId="{C2EA346C-E792-4877-81F4-B9BB6A846F34}" sibTransId="{DEA6588B-7374-446C-84D7-B81086CD2E2C}"/>
    <dgm:cxn modelId="{1789B4B2-3F1E-43AA-B24E-9EAF837C17B9}" type="presOf" srcId="{2A3738AC-3F13-4572-B312-2AE9E2EB0F63}" destId="{04D1816B-4ACD-43D4-B495-B5D5F41A6201}" srcOrd="1" destOrd="0" presId="urn:microsoft.com/office/officeart/2005/8/layout/process4"/>
    <dgm:cxn modelId="{18F379C6-8D5B-451C-8BAD-7CC0D32EC943}" type="presOf" srcId="{4AB61268-5423-4176-A776-68887B8B9F5F}" destId="{88D68D4E-EB9B-4DF9-B00B-B6736E43CFD9}" srcOrd="0" destOrd="0" presId="urn:microsoft.com/office/officeart/2005/8/layout/process4"/>
    <dgm:cxn modelId="{EA492ECA-ED40-4992-AD97-2C0CEC24481D}" srcId="{7BB62463-C611-40FF-8AEA-EDFA5DB0F1EC}" destId="{949EE3BC-CB80-4D2A-BBA8-301A56D0F841}" srcOrd="3" destOrd="0" parTransId="{C3B45377-CE24-4A6D-9D5C-F0448655045B}" sibTransId="{87A6B10F-21F2-498E-8A6E-1E56E50045E1}"/>
    <dgm:cxn modelId="{0A40C7DC-C350-4947-9F76-2BE567CBF3B6}" srcId="{949EE3BC-CB80-4D2A-BBA8-301A56D0F841}" destId="{9DF6E82E-86BA-42E4-9797-EE0D0713E824}" srcOrd="0" destOrd="0" parTransId="{12B6A782-5BAB-4183-BAB7-4FE07016F914}" sibTransId="{7334DB20-9199-4392-8550-69B6D233B4B7}"/>
    <dgm:cxn modelId="{2C96B1FC-82E8-4BB4-A8DE-71079E864B6A}" type="presOf" srcId="{9E94B8B8-A642-42E6-BA6E-FC4834F0CB0D}" destId="{B89C8B35-5509-4EF5-8DD1-6DDF30A59837}" srcOrd="0" destOrd="0" presId="urn:microsoft.com/office/officeart/2005/8/layout/process4"/>
    <dgm:cxn modelId="{BBE3D5FC-9D30-4C49-878F-FED4485F6B43}" type="presOf" srcId="{25599965-48E0-483E-951F-025CD5D90506}" destId="{8F7A32FA-A74E-49B6-9F47-2E3BE2D477D2}" srcOrd="0" destOrd="0" presId="urn:microsoft.com/office/officeart/2005/8/layout/process4"/>
    <dgm:cxn modelId="{6AECE000-E24A-4957-AA45-180064E4D024}" type="presParOf" srcId="{8AEE1FAE-85D7-4F7E-88A9-241596C4B609}" destId="{0C6C6CEE-7FA4-46D6-B6EA-C2615A271A96}" srcOrd="0" destOrd="0" presId="urn:microsoft.com/office/officeart/2005/8/layout/process4"/>
    <dgm:cxn modelId="{1A9AE3DF-ED82-4C5F-84B9-D65123C97B16}" type="presParOf" srcId="{0C6C6CEE-7FA4-46D6-B6EA-C2615A271A96}" destId="{58C3ECEA-847D-4DB2-BED2-261F0B05EF81}" srcOrd="0" destOrd="0" presId="urn:microsoft.com/office/officeart/2005/8/layout/process4"/>
    <dgm:cxn modelId="{40AD71BF-0CB0-49FC-852F-5118027CA118}" type="presParOf" srcId="{0C6C6CEE-7FA4-46D6-B6EA-C2615A271A96}" destId="{D1266AE7-46B2-4227-B87D-A749568C5A88}" srcOrd="1" destOrd="0" presId="urn:microsoft.com/office/officeart/2005/8/layout/process4"/>
    <dgm:cxn modelId="{D043E2BF-47F4-49B8-887A-9330855733B2}" type="presParOf" srcId="{0C6C6CEE-7FA4-46D6-B6EA-C2615A271A96}" destId="{CFD2D08C-94DB-456C-9617-5C8736CF9A21}" srcOrd="2" destOrd="0" presId="urn:microsoft.com/office/officeart/2005/8/layout/process4"/>
    <dgm:cxn modelId="{49121F59-3B4F-4B96-BA25-8DED88C000EF}" type="presParOf" srcId="{CFD2D08C-94DB-456C-9617-5C8736CF9A21}" destId="{88D68D4E-EB9B-4DF9-B00B-B6736E43CFD9}" srcOrd="0" destOrd="0" presId="urn:microsoft.com/office/officeart/2005/8/layout/process4"/>
    <dgm:cxn modelId="{94BFEDF3-9C56-4A63-AE6D-BD4CBF9F279E}" type="presParOf" srcId="{8AEE1FAE-85D7-4F7E-88A9-241596C4B609}" destId="{B820E060-7DCC-44E4-A569-1198025B65FD}" srcOrd="1" destOrd="0" presId="urn:microsoft.com/office/officeart/2005/8/layout/process4"/>
    <dgm:cxn modelId="{5C8DAF3E-4348-4BBD-9ECF-E038A552505E}" type="presParOf" srcId="{8AEE1FAE-85D7-4F7E-88A9-241596C4B609}" destId="{E269FFB5-1F4B-47F5-A2B7-AE11832E9644}" srcOrd="2" destOrd="0" presId="urn:microsoft.com/office/officeart/2005/8/layout/process4"/>
    <dgm:cxn modelId="{BF2F84EC-1850-42D8-9367-3746157772F5}" type="presParOf" srcId="{E269FFB5-1F4B-47F5-A2B7-AE11832E9644}" destId="{193A6CB0-539F-4EA4-A86D-188AA793747A}" srcOrd="0" destOrd="0" presId="urn:microsoft.com/office/officeart/2005/8/layout/process4"/>
    <dgm:cxn modelId="{3226E1D0-E700-4AFE-9523-DC02F320C712}" type="presParOf" srcId="{E269FFB5-1F4B-47F5-A2B7-AE11832E9644}" destId="{50E47C72-C69F-411E-B279-DCF0F5F230F7}" srcOrd="1" destOrd="0" presId="urn:microsoft.com/office/officeart/2005/8/layout/process4"/>
    <dgm:cxn modelId="{3EDE7595-F798-4AB9-A60F-898FCE50EA3A}" type="presParOf" srcId="{E269FFB5-1F4B-47F5-A2B7-AE11832E9644}" destId="{C6A79933-8715-40C0-A342-D67FA6E652B1}" srcOrd="2" destOrd="0" presId="urn:microsoft.com/office/officeart/2005/8/layout/process4"/>
    <dgm:cxn modelId="{8DE05AA0-6BD3-422B-A50B-52039CADB01C}" type="presParOf" srcId="{C6A79933-8715-40C0-A342-D67FA6E652B1}" destId="{64B8A4AC-16B2-4A53-B129-D183A63624ED}" srcOrd="0" destOrd="0" presId="urn:microsoft.com/office/officeart/2005/8/layout/process4"/>
    <dgm:cxn modelId="{E8BE8E64-AEE3-4C38-83CF-799CA5525593}" type="presParOf" srcId="{8AEE1FAE-85D7-4F7E-88A9-241596C4B609}" destId="{43061CB9-D9B5-4263-8D98-5BD0A46F5A7C}" srcOrd="3" destOrd="0" presId="urn:microsoft.com/office/officeart/2005/8/layout/process4"/>
    <dgm:cxn modelId="{CC9CA1E5-F518-4836-809F-03D6C0369AC1}" type="presParOf" srcId="{8AEE1FAE-85D7-4F7E-88A9-241596C4B609}" destId="{C0A22FF5-F9DA-493C-BFED-098BA05A1B6A}" srcOrd="4" destOrd="0" presId="urn:microsoft.com/office/officeart/2005/8/layout/process4"/>
    <dgm:cxn modelId="{1046E469-349B-4563-AA12-A0DA269BD63F}" type="presParOf" srcId="{C0A22FF5-F9DA-493C-BFED-098BA05A1B6A}" destId="{B3B5C347-9245-4C22-B1A1-48506B46EB96}" srcOrd="0" destOrd="0" presId="urn:microsoft.com/office/officeart/2005/8/layout/process4"/>
    <dgm:cxn modelId="{F7BB5FD3-0CC9-434D-BF15-6257B079918F}" type="presParOf" srcId="{C0A22FF5-F9DA-493C-BFED-098BA05A1B6A}" destId="{DADF9C42-957B-4614-97D4-6B5CA5FD8570}" srcOrd="1" destOrd="0" presId="urn:microsoft.com/office/officeart/2005/8/layout/process4"/>
    <dgm:cxn modelId="{D47BA5EE-091F-4674-B74D-5E1102F4AF29}" type="presParOf" srcId="{C0A22FF5-F9DA-493C-BFED-098BA05A1B6A}" destId="{A327D585-16A6-40E1-9848-94AF34567C93}" srcOrd="2" destOrd="0" presId="urn:microsoft.com/office/officeart/2005/8/layout/process4"/>
    <dgm:cxn modelId="{C0ED8A4A-E9BB-41D2-8372-9A2072B77CED}" type="presParOf" srcId="{A327D585-16A6-40E1-9848-94AF34567C93}" destId="{5F5486DE-8320-4FE6-8EEC-906FDCD498FF}" srcOrd="0" destOrd="0" presId="urn:microsoft.com/office/officeart/2005/8/layout/process4"/>
    <dgm:cxn modelId="{9CC18CD1-1215-4276-A56D-6B219506F11B}" type="presParOf" srcId="{8AEE1FAE-85D7-4F7E-88A9-241596C4B609}" destId="{04CA0E7F-1DFE-4E91-9EA9-40F63F7F22F2}" srcOrd="5" destOrd="0" presId="urn:microsoft.com/office/officeart/2005/8/layout/process4"/>
    <dgm:cxn modelId="{757453FD-D458-4148-B4FA-D2624EC87BC7}" type="presParOf" srcId="{8AEE1FAE-85D7-4F7E-88A9-241596C4B609}" destId="{260CE055-3D65-44B2-8693-EB2AB8A8BA2D}" srcOrd="6" destOrd="0" presId="urn:microsoft.com/office/officeart/2005/8/layout/process4"/>
    <dgm:cxn modelId="{669151B8-8A2D-407F-89BE-49938363D39C}" type="presParOf" srcId="{260CE055-3D65-44B2-8693-EB2AB8A8BA2D}" destId="{8F7A32FA-A74E-49B6-9F47-2E3BE2D477D2}" srcOrd="0" destOrd="0" presId="urn:microsoft.com/office/officeart/2005/8/layout/process4"/>
    <dgm:cxn modelId="{484AC1C6-031D-417A-AE4A-6B2146C37825}" type="presParOf" srcId="{260CE055-3D65-44B2-8693-EB2AB8A8BA2D}" destId="{0D8D961E-B51D-455F-BCF1-E9AE84AA3766}" srcOrd="1" destOrd="0" presId="urn:microsoft.com/office/officeart/2005/8/layout/process4"/>
    <dgm:cxn modelId="{01251545-ACD5-4234-9E4C-FC72566C7B0D}" type="presParOf" srcId="{260CE055-3D65-44B2-8693-EB2AB8A8BA2D}" destId="{B5A0DA06-A24C-4B60-9D34-8E16A32AD2C1}" srcOrd="2" destOrd="0" presId="urn:microsoft.com/office/officeart/2005/8/layout/process4"/>
    <dgm:cxn modelId="{1987D4D6-26DB-4CF8-8AF4-00C34DF57728}" type="presParOf" srcId="{B5A0DA06-A24C-4B60-9D34-8E16A32AD2C1}" destId="{87A80AA1-1E7E-47C8-8C6B-FA1773A1DCED}" srcOrd="0" destOrd="0" presId="urn:microsoft.com/office/officeart/2005/8/layout/process4"/>
    <dgm:cxn modelId="{AA0FD18F-3D12-49B6-A5A7-46C1BCCF8CE0}" type="presParOf" srcId="{8AEE1FAE-85D7-4F7E-88A9-241596C4B609}" destId="{312523D8-663A-46FF-B8D1-BEAC4CBCDBAF}" srcOrd="7" destOrd="0" presId="urn:microsoft.com/office/officeart/2005/8/layout/process4"/>
    <dgm:cxn modelId="{0B92F61C-E99B-479B-8DEF-BA63ED24798A}" type="presParOf" srcId="{8AEE1FAE-85D7-4F7E-88A9-241596C4B609}" destId="{80A593D7-9DA6-45AC-BB3A-F2FB110DAA41}" srcOrd="8" destOrd="0" presId="urn:microsoft.com/office/officeart/2005/8/layout/process4"/>
    <dgm:cxn modelId="{245B38A9-D824-4218-A5FF-D80BECB910A3}" type="presParOf" srcId="{80A593D7-9DA6-45AC-BB3A-F2FB110DAA41}" destId="{143463D2-FAF9-44DF-9748-9C223858C001}" srcOrd="0" destOrd="0" presId="urn:microsoft.com/office/officeart/2005/8/layout/process4"/>
    <dgm:cxn modelId="{A1330B53-3B69-4C0A-86F7-EA702AAEF4DA}" type="presParOf" srcId="{80A593D7-9DA6-45AC-BB3A-F2FB110DAA41}" destId="{E711CCF8-8DEF-4520-ABDC-485907D7EFDE}" srcOrd="1" destOrd="0" presId="urn:microsoft.com/office/officeart/2005/8/layout/process4"/>
    <dgm:cxn modelId="{0D66B52E-4F93-4B24-BF94-AC23A7073E0E}" type="presParOf" srcId="{80A593D7-9DA6-45AC-BB3A-F2FB110DAA41}" destId="{AE17624F-62B9-4EE7-96E6-C8CDDF5091FC}" srcOrd="2" destOrd="0" presId="urn:microsoft.com/office/officeart/2005/8/layout/process4"/>
    <dgm:cxn modelId="{34050247-AD42-4028-8617-1895D4C31D79}" type="presParOf" srcId="{AE17624F-62B9-4EE7-96E6-C8CDDF5091FC}" destId="{FCB38C89-64E8-4CED-8506-5B7D908729EA}" srcOrd="0" destOrd="0" presId="urn:microsoft.com/office/officeart/2005/8/layout/process4"/>
    <dgm:cxn modelId="{11791F8C-4397-4D9B-86F2-61C856DCFA84}" type="presParOf" srcId="{8AEE1FAE-85D7-4F7E-88A9-241596C4B609}" destId="{F7523888-B098-4873-83C8-CAD87F5E0A91}" srcOrd="9" destOrd="0" presId="urn:microsoft.com/office/officeart/2005/8/layout/process4"/>
    <dgm:cxn modelId="{3A15E625-3E06-438E-BB10-94AEC6D65BCB}" type="presParOf" srcId="{8AEE1FAE-85D7-4F7E-88A9-241596C4B609}" destId="{CC734533-92A0-4864-9979-5B1B81DF0AD4}" srcOrd="10" destOrd="0" presId="urn:microsoft.com/office/officeart/2005/8/layout/process4"/>
    <dgm:cxn modelId="{7F4EBAB9-0EA0-42E9-99C8-350C5E7377CB}" type="presParOf" srcId="{CC734533-92A0-4864-9979-5B1B81DF0AD4}" destId="{E6FA788A-3B30-4247-8F84-3E3841202988}" srcOrd="0" destOrd="0" presId="urn:microsoft.com/office/officeart/2005/8/layout/process4"/>
    <dgm:cxn modelId="{8CF1DDCF-4463-44BB-A11E-8D621E6CAE45}" type="presParOf" srcId="{CC734533-92A0-4864-9979-5B1B81DF0AD4}" destId="{04D1816B-4ACD-43D4-B495-B5D5F41A6201}" srcOrd="1" destOrd="0" presId="urn:microsoft.com/office/officeart/2005/8/layout/process4"/>
    <dgm:cxn modelId="{070CC3CE-7FFF-4B66-99D8-972ED78A91D3}" type="presParOf" srcId="{CC734533-92A0-4864-9979-5B1B81DF0AD4}" destId="{1DD4C5AC-7D63-4249-9C7B-88EDE38009BE}" srcOrd="2" destOrd="0" presId="urn:microsoft.com/office/officeart/2005/8/layout/process4"/>
    <dgm:cxn modelId="{642574D9-19B0-41FA-9E1E-BE53F9877CC3}" type="presParOf" srcId="{1DD4C5AC-7D63-4249-9C7B-88EDE38009BE}" destId="{B89C8B35-5509-4EF5-8DD1-6DDF30A59837}" srcOrd="0" destOrd="0" presId="urn:microsoft.com/office/officeart/2005/8/layout/process4"/>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266AE7-46B2-4227-B87D-A749568C5A88}">
      <dsp:nvSpPr>
        <dsp:cNvPr id="0" name=""/>
        <dsp:cNvSpPr/>
      </dsp:nvSpPr>
      <dsp:spPr>
        <a:xfrm>
          <a:off x="0" y="2836722"/>
          <a:ext cx="3921125" cy="372318"/>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itchFamily="18" charset="0"/>
              <a:cs typeface="Times New Roman" pitchFamily="18" charset="0"/>
            </a:rPr>
            <a:t>Chapter 6</a:t>
          </a:r>
        </a:p>
      </dsp:txBody>
      <dsp:txXfrm>
        <a:off x="0" y="2836722"/>
        <a:ext cx="3921125" cy="201051"/>
      </dsp:txXfrm>
    </dsp:sp>
    <dsp:sp modelId="{88D68D4E-EB9B-4DF9-B00B-B6736E43CFD9}">
      <dsp:nvSpPr>
        <dsp:cNvPr id="0" name=""/>
        <dsp:cNvSpPr/>
      </dsp:nvSpPr>
      <dsp:spPr>
        <a:xfrm>
          <a:off x="0" y="3030328"/>
          <a:ext cx="3921125" cy="171266"/>
        </a:xfrm>
        <a:prstGeom prst="rect">
          <a:avLst/>
        </a:prstGeom>
        <a:solidFill>
          <a:schemeClr val="accent2">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120904" tIns="21590" rIns="120904" bIns="21590" numCol="1" spcCol="1270" anchor="ctr" anchorCtr="0">
          <a:noAutofit/>
        </a:bodyPr>
        <a:lstStyle/>
        <a:p>
          <a:pPr marL="0" lvl="0" indent="0" algn="ctr" defTabSz="755650">
            <a:lnSpc>
              <a:spcPct val="90000"/>
            </a:lnSpc>
            <a:spcBef>
              <a:spcPct val="0"/>
            </a:spcBef>
            <a:spcAft>
              <a:spcPct val="35000"/>
            </a:spcAft>
            <a:buNone/>
          </a:pPr>
          <a:r>
            <a:rPr lang="en-US" sz="1700" b="1" kern="1200">
              <a:latin typeface="Times New Roman" pitchFamily="18" charset="0"/>
              <a:cs typeface="Times New Roman" pitchFamily="18" charset="0"/>
            </a:rPr>
            <a:t> </a:t>
          </a:r>
          <a:r>
            <a:rPr lang="en-US" sz="1200" b="0" kern="1200">
              <a:latin typeface="Times New Roman" pitchFamily="18" charset="0"/>
              <a:cs typeface="Times New Roman" pitchFamily="18" charset="0"/>
            </a:rPr>
            <a:t>Conclusion and Future work</a:t>
          </a:r>
          <a:endParaRPr lang="en-US" sz="1200" b="1" kern="1200">
            <a:latin typeface="Times New Roman" pitchFamily="18" charset="0"/>
            <a:cs typeface="Times New Roman" pitchFamily="18" charset="0"/>
          </a:endParaRPr>
        </a:p>
      </dsp:txBody>
      <dsp:txXfrm>
        <a:off x="0" y="3030328"/>
        <a:ext cx="3921125" cy="171266"/>
      </dsp:txXfrm>
    </dsp:sp>
    <dsp:sp modelId="{50E47C72-C69F-411E-B279-DCF0F5F230F7}">
      <dsp:nvSpPr>
        <dsp:cNvPr id="0" name=""/>
        <dsp:cNvSpPr/>
      </dsp:nvSpPr>
      <dsp:spPr>
        <a:xfrm rot="10800000">
          <a:off x="0" y="2269682"/>
          <a:ext cx="3921125" cy="572625"/>
        </a:xfrm>
        <a:prstGeom prst="upArrowCallout">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itchFamily="18" charset="0"/>
              <a:cs typeface="Times New Roman" pitchFamily="18" charset="0"/>
            </a:rPr>
            <a:t>Chapter</a:t>
          </a:r>
          <a:r>
            <a:rPr lang="en-US" sz="1200" kern="1200">
              <a:latin typeface="Times New Roman" pitchFamily="18" charset="0"/>
              <a:cs typeface="Times New Roman" pitchFamily="18" charset="0"/>
            </a:rPr>
            <a:t> 5</a:t>
          </a:r>
          <a:endParaRPr lang="en-US" sz="1200" b="1" kern="1200">
            <a:latin typeface="Times New Roman" pitchFamily="18" charset="0"/>
            <a:cs typeface="Times New Roman" pitchFamily="18" charset="0"/>
          </a:endParaRPr>
        </a:p>
      </dsp:txBody>
      <dsp:txXfrm rot="-10800000">
        <a:off x="0" y="2269682"/>
        <a:ext cx="3921125" cy="200991"/>
      </dsp:txXfrm>
    </dsp:sp>
    <dsp:sp modelId="{64B8A4AC-16B2-4A53-B129-D183A63624ED}">
      <dsp:nvSpPr>
        <dsp:cNvPr id="0" name=""/>
        <dsp:cNvSpPr/>
      </dsp:nvSpPr>
      <dsp:spPr>
        <a:xfrm>
          <a:off x="0" y="2470673"/>
          <a:ext cx="3921125" cy="171215"/>
        </a:xfrm>
        <a:prstGeom prst="rect">
          <a:avLst/>
        </a:prstGeom>
        <a:solidFill>
          <a:schemeClr val="accent3">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itchFamily="18" charset="0"/>
              <a:cs typeface="Times New Roman" pitchFamily="18" charset="0"/>
            </a:rPr>
            <a:t>Discussion</a:t>
          </a:r>
        </a:p>
      </dsp:txBody>
      <dsp:txXfrm>
        <a:off x="0" y="2470673"/>
        <a:ext cx="3921125" cy="171215"/>
      </dsp:txXfrm>
    </dsp:sp>
    <dsp:sp modelId="{DADF9C42-957B-4614-97D4-6B5CA5FD8570}">
      <dsp:nvSpPr>
        <dsp:cNvPr id="0" name=""/>
        <dsp:cNvSpPr/>
      </dsp:nvSpPr>
      <dsp:spPr>
        <a:xfrm rot="10800000">
          <a:off x="0" y="1702641"/>
          <a:ext cx="3921125" cy="572625"/>
        </a:xfrm>
        <a:prstGeom prst="upArrowCallout">
          <a:avLst/>
        </a:prstGeom>
        <a:solidFill>
          <a:schemeClr val="accent4">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itchFamily="18" charset="0"/>
              <a:cs typeface="Times New Roman" pitchFamily="18" charset="0"/>
            </a:rPr>
            <a:t>Chapter 4</a:t>
          </a:r>
        </a:p>
      </dsp:txBody>
      <dsp:txXfrm rot="-10800000">
        <a:off x="0" y="1702641"/>
        <a:ext cx="3921125" cy="200991"/>
      </dsp:txXfrm>
    </dsp:sp>
    <dsp:sp modelId="{5F5486DE-8320-4FE6-8EEC-906FDCD498FF}">
      <dsp:nvSpPr>
        <dsp:cNvPr id="0" name=""/>
        <dsp:cNvSpPr/>
      </dsp:nvSpPr>
      <dsp:spPr>
        <a:xfrm>
          <a:off x="0" y="1903632"/>
          <a:ext cx="3921125" cy="171215"/>
        </a:xfrm>
        <a:prstGeom prst="rect">
          <a:avLst/>
        </a:prstGeom>
        <a:solidFill>
          <a:schemeClr val="accent4">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itchFamily="18" charset="0"/>
              <a:cs typeface="Times New Roman" pitchFamily="18" charset="0"/>
            </a:rPr>
            <a:t>Resuls and Analysis</a:t>
          </a:r>
        </a:p>
      </dsp:txBody>
      <dsp:txXfrm>
        <a:off x="0" y="1903632"/>
        <a:ext cx="3921125" cy="171215"/>
      </dsp:txXfrm>
    </dsp:sp>
    <dsp:sp modelId="{0D8D961E-B51D-455F-BCF1-E9AE84AA3766}">
      <dsp:nvSpPr>
        <dsp:cNvPr id="0" name=""/>
        <dsp:cNvSpPr/>
      </dsp:nvSpPr>
      <dsp:spPr>
        <a:xfrm rot="10800000">
          <a:off x="0" y="1135600"/>
          <a:ext cx="3921125" cy="572625"/>
        </a:xfrm>
        <a:prstGeom prst="upArrowCallout">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itchFamily="18" charset="0"/>
              <a:cs typeface="Times New Roman" pitchFamily="18" charset="0"/>
            </a:rPr>
            <a:t>Chapter 3</a:t>
          </a:r>
        </a:p>
      </dsp:txBody>
      <dsp:txXfrm rot="-10800000">
        <a:off x="0" y="1135600"/>
        <a:ext cx="3921125" cy="200991"/>
      </dsp:txXfrm>
    </dsp:sp>
    <dsp:sp modelId="{87A80AA1-1E7E-47C8-8C6B-FA1773A1DCED}">
      <dsp:nvSpPr>
        <dsp:cNvPr id="0" name=""/>
        <dsp:cNvSpPr/>
      </dsp:nvSpPr>
      <dsp:spPr>
        <a:xfrm>
          <a:off x="0" y="1336591"/>
          <a:ext cx="3921125" cy="171215"/>
        </a:xfrm>
        <a:prstGeom prst="rect">
          <a:avLst/>
        </a:prstGeom>
        <a:solidFill>
          <a:schemeClr val="accent5">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itchFamily="18" charset="0"/>
              <a:cs typeface="Times New Roman" pitchFamily="18" charset="0"/>
            </a:rPr>
            <a:t>Method</a:t>
          </a:r>
        </a:p>
      </dsp:txBody>
      <dsp:txXfrm>
        <a:off x="0" y="1336591"/>
        <a:ext cx="3921125" cy="171215"/>
      </dsp:txXfrm>
    </dsp:sp>
    <dsp:sp modelId="{E711CCF8-8DEF-4520-ABDC-485907D7EFDE}">
      <dsp:nvSpPr>
        <dsp:cNvPr id="0" name=""/>
        <dsp:cNvSpPr/>
      </dsp:nvSpPr>
      <dsp:spPr>
        <a:xfrm rot="10800000">
          <a:off x="0" y="568559"/>
          <a:ext cx="3921125" cy="572625"/>
        </a:xfrm>
        <a:prstGeom prst="upArrowCallout">
          <a:avLst/>
        </a:prstGeom>
        <a:solidFill>
          <a:schemeClr val="accent6">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itchFamily="18" charset="0"/>
              <a:cs typeface="Times New Roman" pitchFamily="18" charset="0"/>
            </a:rPr>
            <a:t>Chapter 2</a:t>
          </a:r>
        </a:p>
      </dsp:txBody>
      <dsp:txXfrm rot="-10800000">
        <a:off x="0" y="568559"/>
        <a:ext cx="3921125" cy="200991"/>
      </dsp:txXfrm>
    </dsp:sp>
    <dsp:sp modelId="{FCB38C89-64E8-4CED-8506-5B7D908729EA}">
      <dsp:nvSpPr>
        <dsp:cNvPr id="0" name=""/>
        <dsp:cNvSpPr/>
      </dsp:nvSpPr>
      <dsp:spPr>
        <a:xfrm>
          <a:off x="0" y="769551"/>
          <a:ext cx="3921125" cy="171215"/>
        </a:xfrm>
        <a:prstGeom prst="rect">
          <a:avLst/>
        </a:prstGeom>
        <a:solidFill>
          <a:schemeClr val="accent6">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itchFamily="18" charset="0"/>
              <a:cs typeface="Times New Roman" pitchFamily="18" charset="0"/>
            </a:rPr>
            <a:t>Related Work</a:t>
          </a:r>
        </a:p>
      </dsp:txBody>
      <dsp:txXfrm>
        <a:off x="0" y="769551"/>
        <a:ext cx="3921125" cy="171215"/>
      </dsp:txXfrm>
    </dsp:sp>
    <dsp:sp modelId="{04D1816B-4ACD-43D4-B495-B5D5F41A6201}">
      <dsp:nvSpPr>
        <dsp:cNvPr id="0" name=""/>
        <dsp:cNvSpPr/>
      </dsp:nvSpPr>
      <dsp:spPr>
        <a:xfrm rot="10800000">
          <a:off x="0" y="0"/>
          <a:ext cx="3921125" cy="572625"/>
        </a:xfrm>
        <a:prstGeom prst="upArrowCallou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itchFamily="18" charset="0"/>
              <a:cs typeface="Times New Roman" pitchFamily="18" charset="0"/>
            </a:rPr>
            <a:t>Chapter 1</a:t>
          </a:r>
        </a:p>
      </dsp:txBody>
      <dsp:txXfrm rot="-10800000">
        <a:off x="0" y="0"/>
        <a:ext cx="3921125" cy="200991"/>
      </dsp:txXfrm>
    </dsp:sp>
    <dsp:sp modelId="{B89C8B35-5509-4EF5-8DD1-6DDF30A59837}">
      <dsp:nvSpPr>
        <dsp:cNvPr id="0" name=""/>
        <dsp:cNvSpPr/>
      </dsp:nvSpPr>
      <dsp:spPr>
        <a:xfrm>
          <a:off x="0" y="202510"/>
          <a:ext cx="3921125" cy="171215"/>
        </a:xfrm>
        <a:prstGeom prst="rect">
          <a:avLst/>
        </a:prstGeom>
        <a:solidFill>
          <a:schemeClr val="accent2">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itchFamily="18" charset="0"/>
              <a:cs typeface="Times New Roman" pitchFamily="18" charset="0"/>
            </a:rPr>
            <a:t>Introduction</a:t>
          </a:r>
        </a:p>
      </dsp:txBody>
      <dsp:txXfrm>
        <a:off x="0" y="202510"/>
        <a:ext cx="3921125" cy="17121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Ber08</b:Tag>
    <b:SourceType>Book</b:SourceType>
    <b:Guid>{B9326187-FE3E-4091-AA16-DDA636185D86}</b:Guid>
    <b:Title>Thesis projects: A Guide for Students in Computer Science and Information Systems</b:Title>
    <b:Year>2008</b:Year>
    <b:Publisher>Springer</b:Publisher>
    <b:Author>
      <b:Author>
        <b:NameList>
          <b:Person>
            <b:Last>Berndtsson</b:Last>
            <b:First>Mikael</b:First>
          </b:Person>
          <b:Person>
            <b:Last>Hansson</b:Last>
            <b:First>Jörgen</b:First>
          </b:Person>
          <b:Person>
            <b:Last>Olsson</b:Last>
            <b:First>Björn</b:First>
          </b:Person>
          <b:Person>
            <b:Last>Lundell</b:Last>
            <b:First>Björn</b:First>
          </b:Person>
        </b:NameList>
      </b:Author>
    </b:Author>
    <b:Edition>2nd</b:Edition>
    <b:RefOrder>1</b:RefOrder>
  </b:Source>
  <b:Source>
    <b:Tag>Eva14</b:Tag>
    <b:SourceType>Book</b:SourceType>
    <b:Guid>{3310D034-C51C-49C5-A893-5AE61AAA926B}</b:Guid>
    <b:Title>How to Write a Better Thesis</b:Title>
    <b:Year>2014</b:Year>
    <b:Publisher>Springer</b:Publisher>
    <b:Author>
      <b:Author>
        <b:NameList>
          <b:Person>
            <b:Last>Evans</b:Last>
            <b:First>David</b:First>
          </b:Person>
          <b:Person>
            <b:Last>Gruba</b:Last>
            <b:First>Paul</b:First>
          </b:Person>
          <b:Person>
            <b:Last>Zobel</b:Last>
            <b:First>Justin</b:First>
          </b:Person>
        </b:NameList>
      </b:Author>
    </b:Author>
    <b:Edition>3rd</b:Edition>
    <b:RefOrder>2</b:RefOrder>
  </b:Source>
  <b:Source>
    <b:Tag>Tro15</b:Tag>
    <b:SourceType>Book</b:SourceType>
    <b:Guid>{8D7D8F3B-0C3E-438F-84EA-76494B4FFB6A}</b:Guid>
    <b:Title>Research methods: The essential knowledge base</b:Title>
    <b:Year>2015</b:Year>
    <b:Publisher>Wadsworth Publishing</b:Publisher>
    <b:Author>
      <b:Author>
        <b:NameList>
          <b:Person>
            <b:Last>Trochim</b:Last>
            <b:First>William</b:First>
          </b:Person>
          <b:Person>
            <b:Last>Donelly</b:Last>
            <b:Middle>P</b:Middle>
            <b:First>James</b:First>
          </b:Person>
          <b:Person>
            <b:Last>Arora</b:Last>
            <b:First>Kanika</b:First>
          </b:Person>
        </b:NameList>
      </b:Author>
    </b:Author>
    <b:Edition>2nd</b:Edition>
    <b:RefOrder>3</b:RefOrder>
  </b:Source>
  <b:Source>
    <b:Tag>Zob14</b:Tag>
    <b:SourceType>Book</b:SourceType>
    <b:Guid>{54F13DE9-E32A-4B9D-90F2-1186AC9AC07E}</b:Guid>
    <b:Title>Writing for Computer Science</b:Title>
    <b:Year>2014</b:Year>
    <b:Publisher>Springer</b:Publisher>
    <b:Author>
      <b:Author>
        <b:NameList>
          <b:Person>
            <b:Last>Zobel</b:Last>
            <b:First>Justin</b:First>
          </b:Person>
        </b:NameList>
      </b:Author>
    </b:Author>
    <b:Edition>3rd</b:Edition>
    <b:RefOrder>4</b:RefOrder>
  </b:Source>
  <b:Source>
    <b:Tag>Gla10</b:Tag>
    <b:SourceType>Book</b:SourceType>
    <b:Guid>{D32A731D-8ECF-4A8E-9564-5C21EE299544}</b:Guid>
    <b:Title>Science Research Writing for Native and Non-native Speakers of English</b:Title>
    <b:Year>2021</b:Year>
    <b:Publisher>World Scientific</b:Publisher>
    <b:Author>
      <b:Author>
        <b:NameList>
          <b:Person>
            <b:Last>Glasmal-Deal</b:Last>
            <b:First>Hilary</b:First>
          </b:Person>
        </b:NameList>
      </b:Author>
    </b:Author>
    <b:RefOrder>5</b:RefOrder>
  </b:Source>
  <b:Source>
    <b:Tag>Bör14</b:Tag>
    <b:SourceType>Report</b:SourceType>
    <b:Guid>{DA8BA23E-06E6-4AD2-9404-9C6946218BD9}</b:Guid>
    <b:Title>Guidelines for Degree Projects</b:Title>
    <b:Year>2014</b:Year>
    <b:Author>
      <b:Author>
        <b:NameList>
          <b:Person>
            <b:Last>Börstler</b:Last>
            <b:First>Jürgen</b:First>
          </b:Person>
          <b:Person>
            <b:Last>Unterkalmsteiner</b:Last>
            <b:First>Michael</b:First>
          </b:Person>
        </b:NameList>
      </b:Author>
    </b:Author>
    <b:Institution>Faculty of Computing, BTH</b:Institution>
    <b:URL>https://studentportal.bth.se/en/page/degree-projects</b:URL>
    <b:RefOrder>6</b:RefOrder>
  </b:Source>
</b:Sources>
</file>

<file path=customXml/itemProps1.xml><?xml version="1.0" encoding="utf-8"?>
<ds:datastoreItem xmlns:ds="http://schemas.openxmlformats.org/officeDocument/2006/customXml" ds:itemID="{0EAF8BE3-81C7-4113-ABB1-55A25B6B5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Rapport_Eng</Template>
  <TotalTime>4466</TotalTime>
  <Pages>47</Pages>
  <Words>22842</Words>
  <Characters>130203</Characters>
  <Application>Microsoft Office Word</Application>
  <DocSecurity>0</DocSecurity>
  <Lines>1085</Lines>
  <Paragraphs>305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lpstr> </vt:lpstr>
    </vt:vector>
  </TitlesOfParts>
  <Company>Blekinge Tekniska Högskola</Company>
  <LinksUpToDate>false</LinksUpToDate>
  <CharactersWithSpaces>152740</CharactersWithSpaces>
  <SharedDoc>false</SharedDoc>
  <HLinks>
    <vt:vector size="60" baseType="variant">
      <vt:variant>
        <vt:i4>1507383</vt:i4>
      </vt:variant>
      <vt:variant>
        <vt:i4>56</vt:i4>
      </vt:variant>
      <vt:variant>
        <vt:i4>0</vt:i4>
      </vt:variant>
      <vt:variant>
        <vt:i4>5</vt:i4>
      </vt:variant>
      <vt:variant>
        <vt:lpwstr/>
      </vt:variant>
      <vt:variant>
        <vt:lpwstr>_Toc506217553</vt:lpwstr>
      </vt:variant>
      <vt:variant>
        <vt:i4>1507383</vt:i4>
      </vt:variant>
      <vt:variant>
        <vt:i4>50</vt:i4>
      </vt:variant>
      <vt:variant>
        <vt:i4>0</vt:i4>
      </vt:variant>
      <vt:variant>
        <vt:i4>5</vt:i4>
      </vt:variant>
      <vt:variant>
        <vt:lpwstr/>
      </vt:variant>
      <vt:variant>
        <vt:lpwstr>_Toc506217552</vt:lpwstr>
      </vt:variant>
      <vt:variant>
        <vt:i4>1507383</vt:i4>
      </vt:variant>
      <vt:variant>
        <vt:i4>44</vt:i4>
      </vt:variant>
      <vt:variant>
        <vt:i4>0</vt:i4>
      </vt:variant>
      <vt:variant>
        <vt:i4>5</vt:i4>
      </vt:variant>
      <vt:variant>
        <vt:lpwstr/>
      </vt:variant>
      <vt:variant>
        <vt:lpwstr>_Toc506217551</vt:lpwstr>
      </vt:variant>
      <vt:variant>
        <vt:i4>1507383</vt:i4>
      </vt:variant>
      <vt:variant>
        <vt:i4>38</vt:i4>
      </vt:variant>
      <vt:variant>
        <vt:i4>0</vt:i4>
      </vt:variant>
      <vt:variant>
        <vt:i4>5</vt:i4>
      </vt:variant>
      <vt:variant>
        <vt:lpwstr/>
      </vt:variant>
      <vt:variant>
        <vt:lpwstr>_Toc506217550</vt:lpwstr>
      </vt:variant>
      <vt:variant>
        <vt:i4>1441847</vt:i4>
      </vt:variant>
      <vt:variant>
        <vt:i4>32</vt:i4>
      </vt:variant>
      <vt:variant>
        <vt:i4>0</vt:i4>
      </vt:variant>
      <vt:variant>
        <vt:i4>5</vt:i4>
      </vt:variant>
      <vt:variant>
        <vt:lpwstr/>
      </vt:variant>
      <vt:variant>
        <vt:lpwstr>_Toc506217549</vt:lpwstr>
      </vt:variant>
      <vt:variant>
        <vt:i4>1441847</vt:i4>
      </vt:variant>
      <vt:variant>
        <vt:i4>26</vt:i4>
      </vt:variant>
      <vt:variant>
        <vt:i4>0</vt:i4>
      </vt:variant>
      <vt:variant>
        <vt:i4>5</vt:i4>
      </vt:variant>
      <vt:variant>
        <vt:lpwstr/>
      </vt:variant>
      <vt:variant>
        <vt:lpwstr>_Toc506217548</vt:lpwstr>
      </vt:variant>
      <vt:variant>
        <vt:i4>1441847</vt:i4>
      </vt:variant>
      <vt:variant>
        <vt:i4>20</vt:i4>
      </vt:variant>
      <vt:variant>
        <vt:i4>0</vt:i4>
      </vt:variant>
      <vt:variant>
        <vt:i4>5</vt:i4>
      </vt:variant>
      <vt:variant>
        <vt:lpwstr/>
      </vt:variant>
      <vt:variant>
        <vt:lpwstr>_Toc506217547</vt:lpwstr>
      </vt:variant>
      <vt:variant>
        <vt:i4>1441847</vt:i4>
      </vt:variant>
      <vt:variant>
        <vt:i4>14</vt:i4>
      </vt:variant>
      <vt:variant>
        <vt:i4>0</vt:i4>
      </vt:variant>
      <vt:variant>
        <vt:i4>5</vt:i4>
      </vt:variant>
      <vt:variant>
        <vt:lpwstr/>
      </vt:variant>
      <vt:variant>
        <vt:lpwstr>_Toc506217546</vt:lpwstr>
      </vt:variant>
      <vt:variant>
        <vt:i4>1441847</vt:i4>
      </vt:variant>
      <vt:variant>
        <vt:i4>8</vt:i4>
      </vt:variant>
      <vt:variant>
        <vt:i4>0</vt:i4>
      </vt:variant>
      <vt:variant>
        <vt:i4>5</vt:i4>
      </vt:variant>
      <vt:variant>
        <vt:lpwstr/>
      </vt:variant>
      <vt:variant>
        <vt:lpwstr>_Toc506217545</vt:lpwstr>
      </vt:variant>
      <vt:variant>
        <vt:i4>1441847</vt:i4>
      </vt:variant>
      <vt:variant>
        <vt:i4>2</vt:i4>
      </vt:variant>
      <vt:variant>
        <vt:i4>0</vt:i4>
      </vt:variant>
      <vt:variant>
        <vt:i4>5</vt:i4>
      </vt:variant>
      <vt:variant>
        <vt:lpwstr/>
      </vt:variant>
      <vt:variant>
        <vt:lpwstr>_Toc506217544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Master Thesis</dc:subject>
  <dc:creator>John Johansson</dc:creator>
  <cp:keywords/>
  <cp:lastModifiedBy>MD TAUHIDUL HAQUE NAIME</cp:lastModifiedBy>
  <cp:revision>243</cp:revision>
  <cp:lastPrinted>2001-03-23T14:32:00Z</cp:lastPrinted>
  <dcterms:created xsi:type="dcterms:W3CDTF">2020-01-20T07:52:00Z</dcterms:created>
  <dcterms:modified xsi:type="dcterms:W3CDTF">2021-05-28T21:18:00Z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1be963bc-282b-3e96-92e2-7ceb9cec0fa1</vt:lpwstr>
  </property>
</Properties>
</file>